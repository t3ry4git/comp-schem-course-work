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43552C3" w14:textId="77777777" w:rsidR="009B6620" w:rsidRPr="008442E6" w:rsidRDefault="009B6620" w:rsidP="006B248F">
      <w:pPr>
        <w:pStyle w:val="Heading1"/>
        <w:numPr>
          <w:ilvl w:val="0"/>
          <w:numId w:val="0"/>
        </w:numPr>
        <w:jc w:val="center"/>
        <w:rPr>
          <w:b w:val="0"/>
          <w:sz w:val="28"/>
          <w:szCs w:val="28"/>
          <w:lang w:val="uk-UA"/>
        </w:rPr>
      </w:pPr>
      <w:r w:rsidRPr="008442E6">
        <w:rPr>
          <w:b w:val="0"/>
          <w:sz w:val="28"/>
          <w:szCs w:val="28"/>
          <w:lang w:val="uk-UA"/>
        </w:rPr>
        <w:t xml:space="preserve">ПЕРЕЛІК </w:t>
      </w:r>
      <w:r w:rsidR="00B621F0" w:rsidRPr="008442E6">
        <w:rPr>
          <w:b w:val="0"/>
          <w:sz w:val="28"/>
          <w:szCs w:val="28"/>
          <w:lang w:val="uk-UA"/>
        </w:rPr>
        <w:t xml:space="preserve">УМОВНИХ </w:t>
      </w:r>
      <w:r w:rsidRPr="008442E6">
        <w:rPr>
          <w:b w:val="0"/>
          <w:sz w:val="28"/>
          <w:szCs w:val="28"/>
          <w:lang w:val="uk-UA"/>
        </w:rPr>
        <w:t>СКОРОЧЕНЬ</w:t>
      </w:r>
    </w:p>
    <w:p w14:paraId="5CB4CF91" w14:textId="77777777" w:rsidR="009B6620" w:rsidRDefault="009B6620" w:rsidP="009B6620">
      <w:pPr>
        <w:ind w:firstLine="0"/>
        <w:rPr>
          <w:lang w:val="uk-UA"/>
        </w:rPr>
      </w:pPr>
      <w:r w:rsidRPr="00CA2E25">
        <w:rPr>
          <w:lang w:val="uk-UA"/>
        </w:rPr>
        <w:t xml:space="preserve">АЛП </w:t>
      </w:r>
      <w:r>
        <w:rPr>
          <w:lang w:val="uk-UA"/>
        </w:rPr>
        <w:t>–</w:t>
      </w:r>
      <w:r w:rsidRPr="00CA2E25">
        <w:rPr>
          <w:lang w:val="uk-UA"/>
        </w:rPr>
        <w:t xml:space="preserve"> арифметико-логічний пристрій</w:t>
      </w:r>
    </w:p>
    <w:p w14:paraId="1F8BC784" w14:textId="77777777" w:rsidR="009B6620" w:rsidRDefault="009B6620" w:rsidP="009B6620">
      <w:pPr>
        <w:ind w:firstLine="0"/>
        <w:rPr>
          <w:lang w:val="uk-UA"/>
        </w:rPr>
      </w:pPr>
      <w:r w:rsidRPr="00CA2E25">
        <w:rPr>
          <w:lang w:val="uk-UA"/>
        </w:rPr>
        <w:t xml:space="preserve">БМУ </w:t>
      </w:r>
      <w:r>
        <w:rPr>
          <w:lang w:val="uk-UA"/>
        </w:rPr>
        <w:t>–</w:t>
      </w:r>
      <w:r w:rsidRPr="00CA2E25">
        <w:rPr>
          <w:lang w:val="uk-UA"/>
        </w:rPr>
        <w:t xml:space="preserve"> блок </w:t>
      </w:r>
      <w:proofErr w:type="spellStart"/>
      <w:r w:rsidRPr="00CA2E25">
        <w:rPr>
          <w:lang w:val="uk-UA"/>
        </w:rPr>
        <w:t>мікропрограмного</w:t>
      </w:r>
      <w:proofErr w:type="spellEnd"/>
      <w:r w:rsidRPr="00CA2E25">
        <w:rPr>
          <w:lang w:val="uk-UA"/>
        </w:rPr>
        <w:t xml:space="preserve"> управління</w:t>
      </w:r>
    </w:p>
    <w:p w14:paraId="5071E4A0" w14:textId="77777777" w:rsidR="009B6620" w:rsidRDefault="009B6620" w:rsidP="009B6620">
      <w:pPr>
        <w:ind w:firstLine="0"/>
        <w:rPr>
          <w:lang w:val="uk-UA"/>
        </w:rPr>
      </w:pPr>
      <w:r w:rsidRPr="00CA2E25">
        <w:rPr>
          <w:lang w:val="uk-UA"/>
        </w:rPr>
        <w:t xml:space="preserve">БОД </w:t>
      </w:r>
      <w:r>
        <w:rPr>
          <w:lang w:val="uk-UA"/>
        </w:rPr>
        <w:t>–</w:t>
      </w:r>
      <w:r w:rsidRPr="00CA2E25">
        <w:rPr>
          <w:lang w:val="uk-UA"/>
        </w:rPr>
        <w:t xml:space="preserve"> блок обробки даних</w:t>
      </w:r>
    </w:p>
    <w:p w14:paraId="3C5CA784" w14:textId="77777777" w:rsidR="009B6620" w:rsidRDefault="009B6620" w:rsidP="009B6620">
      <w:pPr>
        <w:ind w:firstLine="0"/>
        <w:rPr>
          <w:lang w:val="uk-UA"/>
        </w:rPr>
      </w:pPr>
      <w:r>
        <w:rPr>
          <w:lang w:val="uk-UA"/>
        </w:rPr>
        <w:t>БПП – блок пріоритетних переривань</w:t>
      </w:r>
    </w:p>
    <w:p w14:paraId="4993412E" w14:textId="77777777" w:rsidR="009B6620" w:rsidRDefault="009B6620" w:rsidP="009B6620">
      <w:pPr>
        <w:ind w:firstLine="0"/>
        <w:rPr>
          <w:lang w:val="uk-UA"/>
        </w:rPr>
      </w:pPr>
      <w:r w:rsidRPr="00CA2E25">
        <w:rPr>
          <w:lang w:val="uk-UA"/>
        </w:rPr>
        <w:t xml:space="preserve">ВП </w:t>
      </w:r>
      <w:r>
        <w:rPr>
          <w:lang w:val="uk-UA"/>
        </w:rPr>
        <w:t>–</w:t>
      </w:r>
      <w:r w:rsidRPr="00CA2E25">
        <w:rPr>
          <w:lang w:val="uk-UA"/>
        </w:rPr>
        <w:t xml:space="preserve"> віртуальний процесор</w:t>
      </w:r>
    </w:p>
    <w:p w14:paraId="31384D77" w14:textId="77777777" w:rsidR="009B6620" w:rsidRDefault="009B6620" w:rsidP="009B6620">
      <w:pPr>
        <w:ind w:firstLine="0"/>
        <w:rPr>
          <w:lang w:val="uk-UA"/>
        </w:rPr>
      </w:pPr>
      <w:r>
        <w:rPr>
          <w:lang w:val="uk-UA"/>
        </w:rPr>
        <w:t>ВІС – велика інтегральна схема</w:t>
      </w:r>
    </w:p>
    <w:p w14:paraId="58009A35" w14:textId="77777777" w:rsidR="009B6620" w:rsidRDefault="009B6620" w:rsidP="009B6620">
      <w:pPr>
        <w:ind w:firstLine="0"/>
        <w:rPr>
          <w:lang w:val="uk-UA"/>
        </w:rPr>
      </w:pPr>
      <w:r>
        <w:rPr>
          <w:lang w:val="uk-UA"/>
        </w:rPr>
        <w:t>ЕОМ – електронна обчислювальна машина</w:t>
      </w:r>
    </w:p>
    <w:p w14:paraId="2A28C423" w14:textId="77777777" w:rsidR="009B6620" w:rsidRDefault="009B6620" w:rsidP="009B6620">
      <w:pPr>
        <w:ind w:firstLine="0"/>
        <w:rPr>
          <w:lang w:val="uk-UA"/>
        </w:rPr>
      </w:pPr>
      <w:r>
        <w:rPr>
          <w:lang w:val="uk-UA"/>
        </w:rPr>
        <w:t>ІМС – інтегральна мікросхема</w:t>
      </w:r>
    </w:p>
    <w:p w14:paraId="78F9473B" w14:textId="77777777" w:rsidR="009B6620" w:rsidRPr="00CA2E25" w:rsidRDefault="009B6620" w:rsidP="009B6620">
      <w:pPr>
        <w:ind w:firstLine="0"/>
        <w:rPr>
          <w:lang w:val="uk-UA"/>
        </w:rPr>
      </w:pPr>
      <w:r w:rsidRPr="00CA2E25">
        <w:rPr>
          <w:lang w:val="uk-UA"/>
        </w:rPr>
        <w:t xml:space="preserve">КС </w:t>
      </w:r>
      <w:r>
        <w:rPr>
          <w:lang w:val="uk-UA"/>
        </w:rPr>
        <w:t>–</w:t>
      </w:r>
      <w:r w:rsidRPr="00CA2E25">
        <w:rPr>
          <w:lang w:val="uk-UA"/>
        </w:rPr>
        <w:t xml:space="preserve"> контролер станів</w:t>
      </w:r>
    </w:p>
    <w:p w14:paraId="0E2E9E71" w14:textId="77777777" w:rsidR="009B6620" w:rsidRDefault="009B6620" w:rsidP="009B6620">
      <w:pPr>
        <w:ind w:firstLine="0"/>
        <w:rPr>
          <w:lang w:val="uk-UA"/>
        </w:rPr>
      </w:pPr>
      <w:r w:rsidRPr="00CA2E25">
        <w:rPr>
          <w:lang w:val="uk-UA"/>
        </w:rPr>
        <w:t xml:space="preserve">КМП </w:t>
      </w:r>
      <w:r>
        <w:rPr>
          <w:lang w:val="uk-UA"/>
        </w:rPr>
        <w:t>–</w:t>
      </w:r>
      <w:r w:rsidRPr="00CA2E25">
        <w:rPr>
          <w:lang w:val="uk-UA"/>
        </w:rPr>
        <w:t xml:space="preserve"> контролер послідовності мікрокоманд</w:t>
      </w:r>
    </w:p>
    <w:p w14:paraId="2D812035" w14:textId="77777777" w:rsidR="009B6620" w:rsidRDefault="009B6620" w:rsidP="009B6620">
      <w:pPr>
        <w:ind w:firstLine="0"/>
        <w:rPr>
          <w:lang w:val="uk-UA"/>
        </w:rPr>
      </w:pPr>
      <w:r w:rsidRPr="00CA2E25">
        <w:rPr>
          <w:lang w:val="uk-UA"/>
        </w:rPr>
        <w:t xml:space="preserve">КПДП </w:t>
      </w:r>
      <w:r>
        <w:rPr>
          <w:lang w:val="uk-UA"/>
        </w:rPr>
        <w:t>–</w:t>
      </w:r>
      <w:r w:rsidRPr="00CA2E25">
        <w:rPr>
          <w:lang w:val="uk-UA"/>
        </w:rPr>
        <w:t xml:space="preserve"> контролер прямого доступу д</w:t>
      </w:r>
      <w:r>
        <w:rPr>
          <w:lang w:val="uk-UA"/>
        </w:rPr>
        <w:t>о пам’</w:t>
      </w:r>
      <w:r w:rsidRPr="00CA2E25">
        <w:rPr>
          <w:lang w:val="uk-UA"/>
        </w:rPr>
        <w:t>ят</w:t>
      </w:r>
      <w:r>
        <w:rPr>
          <w:lang w:val="uk-UA"/>
        </w:rPr>
        <w:t>і</w:t>
      </w:r>
    </w:p>
    <w:p w14:paraId="4DBD4BD9" w14:textId="77777777" w:rsidR="009B6620" w:rsidRDefault="009B6620" w:rsidP="009B6620">
      <w:pPr>
        <w:ind w:firstLine="0"/>
        <w:rPr>
          <w:lang w:val="uk-UA"/>
        </w:rPr>
      </w:pPr>
      <w:r>
        <w:rPr>
          <w:lang w:val="uk-UA"/>
        </w:rPr>
        <w:t>МП – мікропроцесор</w:t>
      </w:r>
    </w:p>
    <w:p w14:paraId="72139F51" w14:textId="77777777" w:rsidR="009B6620" w:rsidRDefault="009B6620" w:rsidP="009B6620">
      <w:pPr>
        <w:ind w:firstLine="0"/>
        <w:rPr>
          <w:lang w:val="uk-UA"/>
        </w:rPr>
      </w:pPr>
      <w:r w:rsidRPr="00CA2E25">
        <w:rPr>
          <w:lang w:val="uk-UA"/>
        </w:rPr>
        <w:t xml:space="preserve">МС </w:t>
      </w:r>
      <w:r>
        <w:rPr>
          <w:lang w:val="uk-UA"/>
        </w:rPr>
        <w:t>–</w:t>
      </w:r>
      <w:r w:rsidRPr="00CA2E25">
        <w:rPr>
          <w:lang w:val="uk-UA"/>
        </w:rPr>
        <w:t xml:space="preserve"> </w:t>
      </w:r>
      <w:r w:rsidR="006A07D3">
        <w:rPr>
          <w:lang w:val="uk-UA"/>
        </w:rPr>
        <w:t>мікросхе</w:t>
      </w:r>
      <w:r w:rsidRPr="00CA2E25">
        <w:rPr>
          <w:lang w:val="uk-UA"/>
        </w:rPr>
        <w:t>м</w:t>
      </w:r>
      <w:r>
        <w:rPr>
          <w:lang w:val="uk-UA"/>
        </w:rPr>
        <w:t>а</w:t>
      </w:r>
    </w:p>
    <w:p w14:paraId="75D3DE4F" w14:textId="77777777" w:rsidR="009B6620" w:rsidRDefault="009B6620" w:rsidP="009B6620">
      <w:pPr>
        <w:ind w:firstLine="0"/>
        <w:rPr>
          <w:lang w:val="uk-UA"/>
        </w:rPr>
      </w:pPr>
      <w:r>
        <w:rPr>
          <w:lang w:val="uk-UA"/>
        </w:rPr>
        <w:t>МПК – мікропроцесорний комплект</w:t>
      </w:r>
    </w:p>
    <w:p w14:paraId="5C046E84" w14:textId="77777777" w:rsidR="009B6620" w:rsidRDefault="009B6620" w:rsidP="009B6620">
      <w:pPr>
        <w:ind w:firstLine="0"/>
        <w:rPr>
          <w:lang w:val="uk-UA"/>
        </w:rPr>
      </w:pPr>
      <w:r>
        <w:rPr>
          <w:lang w:val="uk-UA"/>
        </w:rPr>
        <w:t xml:space="preserve">МПП – </w:t>
      </w:r>
      <w:proofErr w:type="spellStart"/>
      <w:r>
        <w:rPr>
          <w:lang w:val="uk-UA"/>
        </w:rPr>
        <w:t>мікропрограмна</w:t>
      </w:r>
      <w:proofErr w:type="spellEnd"/>
      <w:r>
        <w:rPr>
          <w:lang w:val="uk-UA"/>
        </w:rPr>
        <w:t xml:space="preserve"> </w:t>
      </w:r>
      <w:proofErr w:type="spellStart"/>
      <w:r>
        <w:rPr>
          <w:lang w:val="uk-UA"/>
        </w:rPr>
        <w:t>пам</w:t>
      </w:r>
      <w:proofErr w:type="spellEnd"/>
      <w:r w:rsidRPr="00B60F8B">
        <w:t>’</w:t>
      </w:r>
      <w:r>
        <w:rPr>
          <w:lang w:val="uk-UA"/>
        </w:rPr>
        <w:t>ять</w:t>
      </w:r>
    </w:p>
    <w:p w14:paraId="3110947F" w14:textId="77777777" w:rsidR="009B6620" w:rsidRDefault="009B6620" w:rsidP="009B6620">
      <w:pPr>
        <w:ind w:firstLine="0"/>
        <w:rPr>
          <w:lang w:val="uk-UA"/>
        </w:rPr>
      </w:pPr>
      <w:r w:rsidRPr="00CA2E25">
        <w:rPr>
          <w:lang w:val="uk-UA"/>
        </w:rPr>
        <w:t xml:space="preserve">МПС </w:t>
      </w:r>
      <w:r>
        <w:rPr>
          <w:lang w:val="uk-UA"/>
        </w:rPr>
        <w:t>–</w:t>
      </w:r>
      <w:r w:rsidRPr="00CA2E25">
        <w:rPr>
          <w:lang w:val="uk-UA"/>
        </w:rPr>
        <w:t xml:space="preserve"> мікропроцесорна секці</w:t>
      </w:r>
      <w:r>
        <w:rPr>
          <w:lang w:val="uk-UA"/>
        </w:rPr>
        <w:t>я</w:t>
      </w:r>
    </w:p>
    <w:p w14:paraId="641D9E1B" w14:textId="77777777" w:rsidR="009B6620" w:rsidRDefault="009B6620" w:rsidP="009B6620">
      <w:pPr>
        <w:ind w:firstLine="0"/>
        <w:rPr>
          <w:lang w:val="uk-UA"/>
        </w:rPr>
      </w:pPr>
      <w:r w:rsidRPr="00CA2E25">
        <w:rPr>
          <w:lang w:val="uk-UA"/>
        </w:rPr>
        <w:t xml:space="preserve">ОС </w:t>
      </w:r>
      <w:r>
        <w:rPr>
          <w:lang w:val="uk-UA"/>
        </w:rPr>
        <w:t>–</w:t>
      </w:r>
      <w:r w:rsidRPr="00CA2E25">
        <w:rPr>
          <w:lang w:val="uk-UA"/>
        </w:rPr>
        <w:t xml:space="preserve"> обчислювальна система</w:t>
      </w:r>
    </w:p>
    <w:p w14:paraId="5F476712" w14:textId="77777777" w:rsidR="009B6620" w:rsidRDefault="009B6620" w:rsidP="009B6620">
      <w:pPr>
        <w:ind w:firstLine="0"/>
        <w:rPr>
          <w:lang w:val="uk-UA"/>
        </w:rPr>
      </w:pPr>
      <w:r>
        <w:rPr>
          <w:lang w:val="uk-UA"/>
        </w:rPr>
        <w:t>ОЗП – оперативний запам’ятовувальний пристрій</w:t>
      </w:r>
    </w:p>
    <w:p w14:paraId="514A01A4" w14:textId="77777777" w:rsidR="009B6620" w:rsidRPr="00CA2E25" w:rsidRDefault="009B6620" w:rsidP="009B6620">
      <w:pPr>
        <w:ind w:firstLine="0"/>
        <w:rPr>
          <w:lang w:val="uk-UA"/>
        </w:rPr>
      </w:pPr>
      <w:r w:rsidRPr="00CA2E25">
        <w:rPr>
          <w:lang w:val="uk-UA"/>
        </w:rPr>
        <w:t xml:space="preserve">ПВВ </w:t>
      </w:r>
      <w:r>
        <w:rPr>
          <w:lang w:val="uk-UA"/>
        </w:rPr>
        <w:t>–</w:t>
      </w:r>
      <w:r w:rsidRPr="00CA2E25">
        <w:rPr>
          <w:lang w:val="uk-UA"/>
        </w:rPr>
        <w:t xml:space="preserve"> пристрій вводу/виводу</w:t>
      </w:r>
    </w:p>
    <w:p w14:paraId="1F2DE432" w14:textId="77777777" w:rsidR="009B6620" w:rsidRDefault="009B6620" w:rsidP="009B6620">
      <w:pPr>
        <w:ind w:firstLine="0"/>
        <w:rPr>
          <w:lang w:val="uk-UA"/>
        </w:rPr>
      </w:pPr>
      <w:r>
        <w:rPr>
          <w:lang w:val="uk-UA"/>
        </w:rPr>
        <w:t>ПЗП – постійний запам’ятовувальний пристрій</w:t>
      </w:r>
    </w:p>
    <w:p w14:paraId="3E98100E" w14:textId="77777777" w:rsidR="006B248F" w:rsidRPr="006B248F" w:rsidRDefault="006B248F" w:rsidP="009B6620">
      <w:pPr>
        <w:ind w:firstLine="0"/>
        <w:rPr>
          <w:lang w:val="uk-UA"/>
        </w:rPr>
      </w:pPr>
      <w:r>
        <w:rPr>
          <w:lang w:val="uk-UA"/>
        </w:rPr>
        <w:t xml:space="preserve">РЗП – регістровий </w:t>
      </w:r>
      <w:proofErr w:type="spellStart"/>
      <w:r>
        <w:rPr>
          <w:lang w:val="uk-UA"/>
        </w:rPr>
        <w:t>запам</w:t>
      </w:r>
      <w:proofErr w:type="spellEnd"/>
      <w:r w:rsidRPr="00C6279A">
        <w:t>’</w:t>
      </w:r>
      <w:proofErr w:type="spellStart"/>
      <w:r>
        <w:rPr>
          <w:lang w:val="uk-UA"/>
        </w:rPr>
        <w:t>ятовувальний</w:t>
      </w:r>
      <w:proofErr w:type="spellEnd"/>
      <w:r>
        <w:rPr>
          <w:lang w:val="uk-UA"/>
        </w:rPr>
        <w:t xml:space="preserve"> пристрій</w:t>
      </w:r>
    </w:p>
    <w:p w14:paraId="6AACC445" w14:textId="77777777" w:rsidR="009B6620" w:rsidRDefault="009B6620" w:rsidP="009B6620">
      <w:pPr>
        <w:ind w:firstLine="0"/>
        <w:rPr>
          <w:lang w:val="uk-UA"/>
        </w:rPr>
      </w:pPr>
      <w:r>
        <w:rPr>
          <w:lang w:val="uk-UA"/>
        </w:rPr>
        <w:t>СМУ – схема мікро програмного управління</w:t>
      </w:r>
    </w:p>
    <w:p w14:paraId="00F28D72" w14:textId="77777777" w:rsidR="009B6620" w:rsidRDefault="009B6620" w:rsidP="009B6620">
      <w:pPr>
        <w:ind w:firstLine="0"/>
        <w:rPr>
          <w:lang w:val="uk-UA"/>
        </w:rPr>
      </w:pPr>
      <w:r w:rsidRPr="00CA2E25">
        <w:rPr>
          <w:lang w:val="uk-UA"/>
        </w:rPr>
        <w:t xml:space="preserve">СПП </w:t>
      </w:r>
      <w:r>
        <w:rPr>
          <w:lang w:val="uk-UA"/>
        </w:rPr>
        <w:t>–</w:t>
      </w:r>
      <w:r w:rsidRPr="00CA2E25">
        <w:rPr>
          <w:lang w:val="uk-UA"/>
        </w:rPr>
        <w:t xml:space="preserve"> схема прискореного переносу</w:t>
      </w:r>
    </w:p>
    <w:p w14:paraId="742903FC" w14:textId="77777777" w:rsidR="009B6620" w:rsidRDefault="009B6620" w:rsidP="009B6620">
      <w:pPr>
        <w:ind w:firstLine="0"/>
        <w:rPr>
          <w:lang w:val="uk-UA"/>
        </w:rPr>
      </w:pPr>
      <w:r w:rsidRPr="00CA2E25">
        <w:rPr>
          <w:lang w:val="uk-UA"/>
        </w:rPr>
        <w:t xml:space="preserve">СУСЗ </w:t>
      </w:r>
      <w:r>
        <w:rPr>
          <w:lang w:val="uk-UA"/>
        </w:rPr>
        <w:t>–</w:t>
      </w:r>
      <w:r w:rsidRPr="00CA2E25">
        <w:rPr>
          <w:lang w:val="uk-UA"/>
        </w:rPr>
        <w:t xml:space="preserve"> схема управління станами і зсувам</w:t>
      </w:r>
      <w:r>
        <w:rPr>
          <w:lang w:val="uk-UA"/>
        </w:rPr>
        <w:t>и</w:t>
      </w:r>
    </w:p>
    <w:p w14:paraId="648AD5E1" w14:textId="77777777" w:rsidR="009B6620" w:rsidRDefault="009B6620" w:rsidP="009B6620">
      <w:pPr>
        <w:ind w:firstLine="0"/>
        <w:rPr>
          <w:lang w:val="uk-UA"/>
        </w:rPr>
      </w:pPr>
      <w:r>
        <w:rPr>
          <w:lang w:val="uk-UA"/>
        </w:rPr>
        <w:t xml:space="preserve">ТТЛ – </w:t>
      </w:r>
      <w:proofErr w:type="spellStart"/>
      <w:r>
        <w:rPr>
          <w:lang w:val="uk-UA"/>
        </w:rPr>
        <w:t>транзисторно</w:t>
      </w:r>
      <w:proofErr w:type="spellEnd"/>
      <w:r>
        <w:rPr>
          <w:lang w:val="uk-UA"/>
        </w:rPr>
        <w:t>-транзисторна логіка</w:t>
      </w:r>
    </w:p>
    <w:p w14:paraId="3D3BFD5E" w14:textId="77777777" w:rsidR="009B6620" w:rsidRDefault="009B6620" w:rsidP="009B6620">
      <w:pPr>
        <w:ind w:firstLine="0"/>
        <w:rPr>
          <w:lang w:val="uk-UA"/>
        </w:rPr>
      </w:pPr>
      <w:r>
        <w:rPr>
          <w:lang w:val="uk-UA"/>
        </w:rPr>
        <w:t>ФАМ – формувач адрес мікрокоманд</w:t>
      </w:r>
    </w:p>
    <w:p w14:paraId="05DAFF83" w14:textId="6D5EE6EB" w:rsidR="000C5C0F" w:rsidRDefault="009B6620" w:rsidP="000C5C0F">
      <w:pPr>
        <w:ind w:firstLine="0"/>
        <w:rPr>
          <w:lang w:val="uk-UA"/>
        </w:rPr>
      </w:pPr>
      <w:r>
        <w:rPr>
          <w:lang w:val="uk-UA"/>
        </w:rPr>
        <w:t>ЦПЕ – центральний процесорний елемент</w:t>
      </w:r>
    </w:p>
    <w:p w14:paraId="7E64905E" w14:textId="77777777" w:rsidR="000C5C0F" w:rsidRPr="009B6620" w:rsidRDefault="000C5C0F" w:rsidP="000C5C0F">
      <w:pPr>
        <w:ind w:firstLine="0"/>
        <w:rPr>
          <w:lang w:val="uk-UA"/>
        </w:rPr>
      </w:pPr>
    </w:p>
    <w:p w14:paraId="1404D756" w14:textId="77777777" w:rsidR="00C253E6" w:rsidRPr="008442E6" w:rsidRDefault="00C253E6" w:rsidP="00CB6054">
      <w:pPr>
        <w:pStyle w:val="Heading1"/>
        <w:numPr>
          <w:ilvl w:val="0"/>
          <w:numId w:val="0"/>
        </w:numPr>
        <w:jc w:val="center"/>
        <w:rPr>
          <w:b w:val="0"/>
          <w:sz w:val="28"/>
          <w:szCs w:val="28"/>
          <w:lang w:val="uk-UA"/>
        </w:rPr>
      </w:pPr>
      <w:r w:rsidRPr="008442E6">
        <w:rPr>
          <w:b w:val="0"/>
          <w:sz w:val="28"/>
          <w:szCs w:val="28"/>
          <w:lang w:val="uk-UA"/>
        </w:rPr>
        <w:lastRenderedPageBreak/>
        <w:t>ВСТУП</w:t>
      </w:r>
    </w:p>
    <w:p w14:paraId="297D1CFB" w14:textId="77777777" w:rsidR="005638D2" w:rsidRPr="005638D2" w:rsidRDefault="005638D2" w:rsidP="005638D2">
      <w:pPr>
        <w:tabs>
          <w:tab w:val="left" w:pos="2100"/>
        </w:tabs>
        <w:spacing w:before="10"/>
        <w:rPr>
          <w:lang w:val="uk-UA"/>
        </w:rPr>
      </w:pPr>
      <w:r w:rsidRPr="005638D2">
        <w:rPr>
          <w:lang w:val="uk-UA"/>
        </w:rPr>
        <w:t>Обчислювальна техніка відіграє ключову роль у науково-технічному прогресі. Використання цифрових обчислювальних пристроїв дозволяє створювати на їх основі контрольні та керуючі системи, які інтегруються у прилади, машини, технологічні установки та процеси. Це сприяє значному підвищенню рівня автоматизації, економії енергії, сировини та матеріалів, а також покращенню продуктивності та якості праці.</w:t>
      </w:r>
    </w:p>
    <w:p w14:paraId="3FCD9CE1" w14:textId="77777777" w:rsidR="005638D2" w:rsidRPr="005638D2" w:rsidRDefault="005638D2" w:rsidP="005638D2">
      <w:pPr>
        <w:tabs>
          <w:tab w:val="left" w:pos="2100"/>
        </w:tabs>
        <w:spacing w:before="10"/>
        <w:rPr>
          <w:lang w:val="uk-UA"/>
        </w:rPr>
      </w:pPr>
      <w:r w:rsidRPr="005638D2">
        <w:rPr>
          <w:lang w:val="uk-UA"/>
        </w:rPr>
        <w:t>Одним з важливих досягнень мікроелектроніки та обчислювальної техніки є розробка мікропроцесорів (МП). Використання мікропроцесорів у промисловому обладнанні дозволяє значно знизити їх вартість у порівнянні з системами на основі малих та середніх інтегральних схем, які виконують аналогічні функції. Одночасно з цим досягається суттєве зменшення маси, габаритів та енергоспоживання системи. Перехід на нову елементну базу підвищує технологічність систем промислової автоматики та значно розширює економічно доступну сферу їх застосування.</w:t>
      </w:r>
    </w:p>
    <w:p w14:paraId="4E083975" w14:textId="77777777" w:rsidR="005638D2" w:rsidRPr="005638D2" w:rsidRDefault="005638D2" w:rsidP="005638D2">
      <w:pPr>
        <w:tabs>
          <w:tab w:val="left" w:pos="2100"/>
        </w:tabs>
        <w:spacing w:before="10"/>
        <w:rPr>
          <w:lang w:val="uk-UA"/>
        </w:rPr>
      </w:pPr>
      <w:r w:rsidRPr="005638D2">
        <w:rPr>
          <w:lang w:val="uk-UA"/>
        </w:rPr>
        <w:t xml:space="preserve">Промисловість освоїла та серійно випускає велику кількість мікропроцесорних комплектів великих інтегральних схем (ВІС) різної архітектури. Розвиток елементної бази мікропроцесорів здійснюється за кількома взаємодоповнюючими напрямками, що дозволяє </w:t>
      </w:r>
      <w:proofErr w:type="spellStart"/>
      <w:r w:rsidRPr="005638D2">
        <w:rPr>
          <w:lang w:val="uk-UA"/>
        </w:rPr>
        <w:t>гнучко</w:t>
      </w:r>
      <w:proofErr w:type="spellEnd"/>
      <w:r w:rsidRPr="005638D2">
        <w:rPr>
          <w:lang w:val="uk-UA"/>
        </w:rPr>
        <w:t xml:space="preserve"> адаптувати архітектуру систем управління до вимог конкретних застосувань та умов експлуатації. Останніми роками чітко простежується тенденція стандартизації систем команд та інтерфейсів електронно-обчислювальних машин (ЕОМ) та мікроконтролерів, що забезпечує взаємозамінність комп’ютерів та сумісність їхнього програмного забезпечення.</w:t>
      </w:r>
    </w:p>
    <w:p w14:paraId="63800A72" w14:textId="77777777" w:rsidR="005638D2" w:rsidRPr="005638D2" w:rsidRDefault="005638D2" w:rsidP="005638D2">
      <w:pPr>
        <w:spacing w:before="10"/>
        <w:rPr>
          <w:lang w:val="uk-UA"/>
        </w:rPr>
      </w:pPr>
      <w:r w:rsidRPr="005638D2">
        <w:rPr>
          <w:lang w:val="uk-UA"/>
        </w:rPr>
        <w:t xml:space="preserve">Мікропроцесор (МП) – це пристрій, який обробляє інформацію відповідно до програми, поданої командами на його входи, і реалізований </w:t>
      </w:r>
      <w:r w:rsidRPr="005638D2">
        <w:rPr>
          <w:lang w:val="uk-UA"/>
        </w:rPr>
        <w:lastRenderedPageBreak/>
        <w:t>в одній або кількох великих інтегральних схемах (ВІС). Очевидно, що МП не може функціонувати без інших інтегральних мікросхем (ІМС), які виконують функції синхронізації, узгодження по навантаженню тощо.</w:t>
      </w:r>
    </w:p>
    <w:p w14:paraId="421DA45C" w14:textId="77777777" w:rsidR="005638D2" w:rsidRPr="005638D2" w:rsidRDefault="005638D2" w:rsidP="005638D2">
      <w:pPr>
        <w:spacing w:before="10"/>
        <w:rPr>
          <w:lang w:val="uk-UA"/>
        </w:rPr>
      </w:pPr>
      <w:r w:rsidRPr="005638D2">
        <w:rPr>
          <w:lang w:val="uk-UA"/>
        </w:rPr>
        <w:t xml:space="preserve">Набір інтегральних схем, сумісних за </w:t>
      </w:r>
      <w:proofErr w:type="spellStart"/>
      <w:r w:rsidRPr="005638D2">
        <w:rPr>
          <w:lang w:val="uk-UA"/>
        </w:rPr>
        <w:t>конструктивно</w:t>
      </w:r>
      <w:proofErr w:type="spellEnd"/>
      <w:r w:rsidRPr="005638D2">
        <w:rPr>
          <w:lang w:val="uk-UA"/>
        </w:rPr>
        <w:t>-технологічними характеристиками та призначених для створення мікропроцесорів, ЕОМ і мікропроцесорних систем, називається мікропроцесорним комплектом (МПК). МПК включає ВІС процесора, ВІС регістрів, ІМС регістрів, інтерфейсів пристроїв введення-виведення, ВІС контролерів, генераторів, таймерів тощо. Таким чином, мікропроцесор виконує арифметичні та логічні операції, аналізує та приймає рішення, які змінюють процес обчислень, керує процесом введення та виведення інформації, тобто виконує функції центрального процесора ЕОМ.</w:t>
      </w:r>
    </w:p>
    <w:p w14:paraId="06373B50" w14:textId="77777777" w:rsidR="005638D2" w:rsidRPr="005638D2" w:rsidRDefault="005638D2" w:rsidP="005638D2">
      <w:pPr>
        <w:spacing w:before="10"/>
        <w:rPr>
          <w:lang w:val="uk-UA"/>
        </w:rPr>
      </w:pPr>
      <w:r w:rsidRPr="005638D2">
        <w:rPr>
          <w:lang w:val="uk-UA"/>
        </w:rPr>
        <w:t xml:space="preserve">Для </w:t>
      </w:r>
      <w:proofErr w:type="spellStart"/>
      <w:r w:rsidRPr="005638D2">
        <w:rPr>
          <w:lang w:val="uk-UA"/>
        </w:rPr>
        <w:t>однокристальних</w:t>
      </w:r>
      <w:proofErr w:type="spellEnd"/>
      <w:r w:rsidRPr="005638D2">
        <w:rPr>
          <w:lang w:val="uk-UA"/>
        </w:rPr>
        <w:t xml:space="preserve"> 8-розрядних мікропроцесорів характерне використання регістрової та </w:t>
      </w:r>
      <w:proofErr w:type="spellStart"/>
      <w:r w:rsidRPr="005638D2">
        <w:rPr>
          <w:lang w:val="uk-UA"/>
        </w:rPr>
        <w:t>квазі</w:t>
      </w:r>
      <w:proofErr w:type="spellEnd"/>
      <w:r w:rsidRPr="005638D2">
        <w:rPr>
          <w:lang w:val="uk-UA"/>
        </w:rPr>
        <w:t xml:space="preserve">-регістрової адресації, яка дозволяє в межах 8-розрядної команди задавати операції класу "регістр-регістр" або "регістр-пам'ять", що відповідає вимогам обробки програм керування. </w:t>
      </w:r>
      <w:proofErr w:type="spellStart"/>
      <w:r w:rsidRPr="005638D2">
        <w:rPr>
          <w:lang w:val="uk-UA"/>
        </w:rPr>
        <w:t>Однокристальні</w:t>
      </w:r>
      <w:proofErr w:type="spellEnd"/>
      <w:r w:rsidRPr="005638D2">
        <w:rPr>
          <w:lang w:val="uk-UA"/>
        </w:rPr>
        <w:t xml:space="preserve"> мікропроцесори мають фіксовану систему команд, не допускають розширення і мають універсальне призначення.</w:t>
      </w:r>
    </w:p>
    <w:p w14:paraId="0355BF33" w14:textId="356553E6" w:rsidR="005638D2" w:rsidRPr="005638D2" w:rsidRDefault="005638D2" w:rsidP="005638D2">
      <w:pPr>
        <w:spacing w:before="10"/>
        <w:rPr>
          <w:lang w:val="uk-UA"/>
        </w:rPr>
      </w:pPr>
      <w:r w:rsidRPr="005638D2">
        <w:rPr>
          <w:lang w:val="uk-UA"/>
        </w:rPr>
        <w:t xml:space="preserve">Секційні мікропроцесори мають довільну систему команд (реалізовану методом емуляції), допускають розширення, володіють вищою швидкодією та використовуються для створення специфічних інтегральних схем. При використанні секційних мікропроцесорів процесор ЕОМ будується на основі набору ВІС центральних процесорних елементів з блоком прискореного переносу, які утворюють операційну частину, та блоку </w:t>
      </w:r>
      <w:proofErr w:type="spellStart"/>
      <w:r w:rsidRPr="005638D2">
        <w:rPr>
          <w:lang w:val="uk-UA"/>
        </w:rPr>
        <w:t>мікропрограмного</w:t>
      </w:r>
      <w:proofErr w:type="spellEnd"/>
      <w:r w:rsidRPr="005638D2">
        <w:rPr>
          <w:lang w:val="uk-UA"/>
        </w:rPr>
        <w:t xml:space="preserve"> управління, який утворює пристрій керування.</w:t>
      </w:r>
    </w:p>
    <w:p w14:paraId="61B1DFBC" w14:textId="036618FB" w:rsidR="005638D2" w:rsidRPr="005638D2" w:rsidRDefault="005638D2" w:rsidP="005638D2">
      <w:pPr>
        <w:pStyle w:val="Style1"/>
      </w:pPr>
      <w:r w:rsidRPr="005638D2">
        <w:t xml:space="preserve">Для реалізації інтерфейсу в склад секційних комплектів включаються ВІС магістральних приймачів-передавачів, контролерів переривань і контролерів інтерфейсів, а для генерації синхронізуючих </w:t>
      </w:r>
      <w:r w:rsidRPr="005638D2">
        <w:lastRenderedPageBreak/>
        <w:t>імпульсів процесора – контролерів синхронізації. Важливо розрізняти контролери та процесори команд, оскільки вони відрізняються кількістю рівнів управління. Мікроконтролери мають один рівень управління процесом обробки інформації – рівень мікрокоманд. Процесори команд мають два рівня управління процесом обробки інформації:</w:t>
      </w:r>
    </w:p>
    <w:p w14:paraId="7FE11C8A" w14:textId="77777777" w:rsidR="005638D2" w:rsidRPr="005638D2" w:rsidRDefault="005638D2" w:rsidP="00936ACD">
      <w:pPr>
        <w:pStyle w:val="Style1"/>
        <w:numPr>
          <w:ilvl w:val="0"/>
          <w:numId w:val="10"/>
        </w:numPr>
      </w:pPr>
      <w:r w:rsidRPr="005638D2">
        <w:t>Рівень команд.</w:t>
      </w:r>
    </w:p>
    <w:p w14:paraId="7A10D3E3" w14:textId="77777777" w:rsidR="005638D2" w:rsidRPr="005638D2" w:rsidRDefault="005638D2" w:rsidP="00936ACD">
      <w:pPr>
        <w:pStyle w:val="Style1"/>
        <w:numPr>
          <w:ilvl w:val="0"/>
          <w:numId w:val="10"/>
        </w:numPr>
      </w:pPr>
      <w:r w:rsidRPr="005638D2">
        <w:t>Рівень мікрокоманд.</w:t>
      </w:r>
    </w:p>
    <w:p w14:paraId="26C6C5BF" w14:textId="4C9DDF99" w:rsidR="005638D2" w:rsidRPr="005638D2" w:rsidRDefault="005638D2" w:rsidP="005638D2">
      <w:pPr>
        <w:pStyle w:val="Style1"/>
      </w:pPr>
      <w:r w:rsidRPr="005638D2">
        <w:t xml:space="preserve">Таким чином, процесори команд можуть виконувати практично довільну множину команд, маючи обмежену кількість мікрокоманд. Прикладний алгоритм зберігається у зовнішній пам’яті, тоді як в </w:t>
      </w:r>
      <w:proofErr w:type="spellStart"/>
      <w:r w:rsidRPr="005638D2">
        <w:t>мікропрограмній</w:t>
      </w:r>
      <w:proofErr w:type="spellEnd"/>
      <w:r w:rsidRPr="005638D2">
        <w:t xml:space="preserve"> пам’яті зберігаються мікропрограми емуляції команд. Замість виконання команди, виконується мікропрограма її емуляції.</w:t>
      </w:r>
    </w:p>
    <w:p w14:paraId="4D3C6924" w14:textId="45AA080E" w:rsidR="005638D2" w:rsidRPr="005638D2" w:rsidRDefault="005638D2" w:rsidP="005638D2">
      <w:pPr>
        <w:pStyle w:val="Style1"/>
      </w:pPr>
      <w:r w:rsidRPr="005638D2">
        <w:t>Емуляція має такі переваги:</w:t>
      </w:r>
    </w:p>
    <w:p w14:paraId="219A5622" w14:textId="77777777" w:rsidR="005638D2" w:rsidRPr="005638D2" w:rsidRDefault="005638D2" w:rsidP="00936ACD">
      <w:pPr>
        <w:pStyle w:val="Style1"/>
        <w:numPr>
          <w:ilvl w:val="0"/>
          <w:numId w:val="11"/>
        </w:numPr>
      </w:pPr>
      <w:r w:rsidRPr="005638D2">
        <w:t>спрощення структури мікропроцесора;</w:t>
      </w:r>
    </w:p>
    <w:p w14:paraId="38E717D7" w14:textId="77777777" w:rsidR="005638D2" w:rsidRPr="005638D2" w:rsidRDefault="005638D2" w:rsidP="00936ACD">
      <w:pPr>
        <w:pStyle w:val="Style1"/>
        <w:numPr>
          <w:ilvl w:val="0"/>
          <w:numId w:val="11"/>
        </w:numPr>
      </w:pPr>
      <w:r w:rsidRPr="005638D2">
        <w:t>можливість роботи з практично будь-якою системою команд;</w:t>
      </w:r>
    </w:p>
    <w:p w14:paraId="148A6382" w14:textId="77777777" w:rsidR="005638D2" w:rsidRPr="005638D2" w:rsidRDefault="005638D2" w:rsidP="00936ACD">
      <w:pPr>
        <w:pStyle w:val="Style1"/>
        <w:numPr>
          <w:ilvl w:val="0"/>
          <w:numId w:val="11"/>
        </w:numPr>
      </w:pPr>
      <w:r w:rsidRPr="005638D2">
        <w:t>полегшення розробки мікропроцесора;</w:t>
      </w:r>
    </w:p>
    <w:p w14:paraId="1C1821E2" w14:textId="77777777" w:rsidR="005638D2" w:rsidRPr="005638D2" w:rsidRDefault="005638D2" w:rsidP="00936ACD">
      <w:pPr>
        <w:pStyle w:val="Style1"/>
        <w:numPr>
          <w:ilvl w:val="0"/>
          <w:numId w:val="11"/>
        </w:numPr>
      </w:pPr>
      <w:r w:rsidRPr="005638D2">
        <w:t>можливе збільшення швидкодії завдяки використанню внутрішньої пам’яті.</w:t>
      </w:r>
    </w:p>
    <w:p w14:paraId="65E4F2C7" w14:textId="6928A03F" w:rsidR="005638D2" w:rsidRPr="005638D2" w:rsidRDefault="005638D2" w:rsidP="005638D2">
      <w:pPr>
        <w:pStyle w:val="Style1"/>
      </w:pPr>
      <w:r w:rsidRPr="005638D2">
        <w:t xml:space="preserve">Розроблювана </w:t>
      </w:r>
      <w:proofErr w:type="spellStart"/>
      <w:r w:rsidRPr="005638D2">
        <w:t>мікроЕОМ</w:t>
      </w:r>
      <w:proofErr w:type="spellEnd"/>
      <w:r w:rsidRPr="005638D2">
        <w:t xml:space="preserve"> призначена для реалізації системи команд. Вона створюється в навчальних цілях, щоб навчити проектувати системи обробки даних.</w:t>
      </w:r>
    </w:p>
    <w:p w14:paraId="65AB9AD5" w14:textId="12AA296D" w:rsidR="005638D2" w:rsidRPr="005638D2" w:rsidRDefault="005638D2" w:rsidP="005638D2">
      <w:pPr>
        <w:pStyle w:val="Style1"/>
      </w:pPr>
      <w:r w:rsidRPr="005638D2">
        <w:t xml:space="preserve">Мікропроцесорний комплект на основі </w:t>
      </w:r>
      <w:proofErr w:type="spellStart"/>
      <w:r w:rsidRPr="005638D2">
        <w:t>однокристального</w:t>
      </w:r>
      <w:proofErr w:type="spellEnd"/>
      <w:r w:rsidRPr="005638D2">
        <w:t xml:space="preserve"> процесора являє собою одну мікросхему, тоді як на основі секційного – кілька мікросхем, кожна з яких є мікропроцесорною секцією.</w:t>
      </w:r>
    </w:p>
    <w:p w14:paraId="0A32AEF3" w14:textId="46F47BBB" w:rsidR="005638D2" w:rsidRPr="005638D2" w:rsidRDefault="005638D2" w:rsidP="005638D2">
      <w:pPr>
        <w:pStyle w:val="Style1"/>
      </w:pPr>
      <w:r w:rsidRPr="005638D2">
        <w:t>Структурно мікропроцесорна секція складається з таких частин:</w:t>
      </w:r>
    </w:p>
    <w:p w14:paraId="556E5E18" w14:textId="77777777" w:rsidR="005638D2" w:rsidRPr="005638D2" w:rsidRDefault="005638D2" w:rsidP="00936ACD">
      <w:pPr>
        <w:pStyle w:val="Style1"/>
        <w:numPr>
          <w:ilvl w:val="0"/>
          <w:numId w:val="12"/>
        </w:numPr>
      </w:pPr>
      <w:r w:rsidRPr="005638D2">
        <w:t>блок внутрішньої пам’яті;</w:t>
      </w:r>
    </w:p>
    <w:p w14:paraId="061C92F1" w14:textId="77777777" w:rsidR="005638D2" w:rsidRPr="005638D2" w:rsidRDefault="005638D2" w:rsidP="00936ACD">
      <w:pPr>
        <w:pStyle w:val="Style1"/>
        <w:numPr>
          <w:ilvl w:val="0"/>
          <w:numId w:val="12"/>
        </w:numPr>
      </w:pPr>
      <w:r w:rsidRPr="005638D2">
        <w:t>арифметико-логічний пристрій;</w:t>
      </w:r>
    </w:p>
    <w:p w14:paraId="113DE153" w14:textId="77777777" w:rsidR="005638D2" w:rsidRPr="005638D2" w:rsidRDefault="005638D2" w:rsidP="00936ACD">
      <w:pPr>
        <w:pStyle w:val="Style1"/>
        <w:numPr>
          <w:ilvl w:val="0"/>
          <w:numId w:val="12"/>
        </w:numPr>
      </w:pPr>
      <w:r w:rsidRPr="005638D2">
        <w:t>блок регістра Q;</w:t>
      </w:r>
    </w:p>
    <w:p w14:paraId="3FA5DF0A" w14:textId="77777777" w:rsidR="005638D2" w:rsidRDefault="005638D2" w:rsidP="00936ACD">
      <w:pPr>
        <w:pStyle w:val="Style1"/>
        <w:numPr>
          <w:ilvl w:val="0"/>
          <w:numId w:val="12"/>
        </w:numPr>
      </w:pPr>
      <w:r w:rsidRPr="005638D2">
        <w:t>блок управління.</w:t>
      </w:r>
    </w:p>
    <w:p w14:paraId="6DBD5D51" w14:textId="4EC410C7" w:rsidR="005638D2" w:rsidRPr="00BA7E21" w:rsidRDefault="005638D2" w:rsidP="00BA7E21">
      <w:pPr>
        <w:pStyle w:val="Style1"/>
      </w:pPr>
      <w:r w:rsidRPr="00BA7E21">
        <w:lastRenderedPageBreak/>
        <w:t xml:space="preserve">До секційних мікропроцесорних комплектів належить набір високошвидкісних великих інтегральних схем (ВІС) серії К1804, призначений для створення швидкодіючих мікропроцесорних пристроїв з </w:t>
      </w:r>
      <w:proofErr w:type="spellStart"/>
      <w:r w:rsidRPr="00BA7E21">
        <w:t>розрядно</w:t>
      </w:r>
      <w:proofErr w:type="spellEnd"/>
      <w:r w:rsidRPr="00BA7E21">
        <w:t xml:space="preserve">-модульною організацією (ЕОМ середньої продуктивності, контролерів, засобів цифрової автоматики). Цей комплект призначений для реалізації структур машин з довільною системою команд. Секційна архітектура ВІС комплекту дозволяє нарощувати розрядність пристроїв, а управління здійснюється </w:t>
      </w:r>
      <w:proofErr w:type="spellStart"/>
      <w:r w:rsidRPr="00BA7E21">
        <w:t>мікропрограмним</w:t>
      </w:r>
      <w:proofErr w:type="spellEnd"/>
      <w:r w:rsidRPr="00BA7E21">
        <w:t xml:space="preserve"> способом. Орієнтація на обрану систему команд реалізується шляхом емуляції на </w:t>
      </w:r>
      <w:proofErr w:type="spellStart"/>
      <w:r w:rsidRPr="00BA7E21">
        <w:t>мікропрограмному</w:t>
      </w:r>
      <w:proofErr w:type="spellEnd"/>
      <w:r w:rsidRPr="00BA7E21">
        <w:t xml:space="preserve"> рівні, записуючи необхідні мікропрограми у постійний запам'ятовувальний пристрій. До серії К1804 входять наступні ВІС:</w:t>
      </w:r>
    </w:p>
    <w:p w14:paraId="14B1EEF4" w14:textId="77777777" w:rsidR="005638D2" w:rsidRPr="00BA7E21" w:rsidRDefault="005638D2" w:rsidP="00936ACD">
      <w:pPr>
        <w:pStyle w:val="Style1"/>
        <w:numPr>
          <w:ilvl w:val="0"/>
          <w:numId w:val="13"/>
        </w:numPr>
      </w:pPr>
      <w:r w:rsidRPr="00BA7E21">
        <w:t>Два типи мікропроцесорних секцій: К1804ВС1 та К1804ВС2.</w:t>
      </w:r>
    </w:p>
    <w:p w14:paraId="0928CA4E" w14:textId="77777777" w:rsidR="005638D2" w:rsidRPr="00BA7E21" w:rsidRDefault="005638D2" w:rsidP="00936ACD">
      <w:pPr>
        <w:pStyle w:val="Style1"/>
        <w:numPr>
          <w:ilvl w:val="0"/>
          <w:numId w:val="13"/>
        </w:numPr>
      </w:pPr>
      <w:r w:rsidRPr="00BA7E21">
        <w:t xml:space="preserve">Два типи секційних блоків </w:t>
      </w:r>
      <w:proofErr w:type="spellStart"/>
      <w:r w:rsidRPr="00BA7E21">
        <w:t>мікропрограмного</w:t>
      </w:r>
      <w:proofErr w:type="spellEnd"/>
      <w:r w:rsidRPr="00BA7E21">
        <w:t xml:space="preserve"> управління: К1804ВУ1 і К1804ВУ2.</w:t>
      </w:r>
    </w:p>
    <w:p w14:paraId="7CE5C6A2" w14:textId="77777777" w:rsidR="005638D2" w:rsidRPr="00BA7E21" w:rsidRDefault="005638D2" w:rsidP="00936ACD">
      <w:pPr>
        <w:pStyle w:val="Style1"/>
        <w:numPr>
          <w:ilvl w:val="0"/>
          <w:numId w:val="13"/>
        </w:numPr>
      </w:pPr>
      <w:r w:rsidRPr="00BA7E21">
        <w:t>Контролер послідовностей мікрокоманд: К1804ВУ3.</w:t>
      </w:r>
    </w:p>
    <w:p w14:paraId="16022CD1" w14:textId="77777777" w:rsidR="005638D2" w:rsidRPr="00BA7E21" w:rsidRDefault="005638D2" w:rsidP="00936ACD">
      <w:pPr>
        <w:pStyle w:val="Style1"/>
        <w:numPr>
          <w:ilvl w:val="0"/>
          <w:numId w:val="13"/>
        </w:numPr>
      </w:pPr>
      <w:r w:rsidRPr="00BA7E21">
        <w:t xml:space="preserve">Блок </w:t>
      </w:r>
      <w:proofErr w:type="spellStart"/>
      <w:r w:rsidRPr="00BA7E21">
        <w:t>мікропрограмного</w:t>
      </w:r>
      <w:proofErr w:type="spellEnd"/>
      <w:r w:rsidRPr="00BA7E21">
        <w:t xml:space="preserve"> управління: К1804ВУ4.</w:t>
      </w:r>
    </w:p>
    <w:p w14:paraId="6C7DFA0E" w14:textId="77777777" w:rsidR="005638D2" w:rsidRPr="00BA7E21" w:rsidRDefault="005638D2" w:rsidP="00936ACD">
      <w:pPr>
        <w:pStyle w:val="Style1"/>
        <w:numPr>
          <w:ilvl w:val="0"/>
          <w:numId w:val="13"/>
        </w:numPr>
      </w:pPr>
      <w:r w:rsidRPr="00BA7E21">
        <w:t>Секційний контролер адреси: К1804ВУ5.</w:t>
      </w:r>
    </w:p>
    <w:p w14:paraId="37EEEAC4" w14:textId="77777777" w:rsidR="005638D2" w:rsidRPr="00BA7E21" w:rsidRDefault="005638D2" w:rsidP="00936ACD">
      <w:pPr>
        <w:pStyle w:val="Style1"/>
        <w:numPr>
          <w:ilvl w:val="0"/>
          <w:numId w:val="13"/>
        </w:numPr>
      </w:pPr>
      <w:r w:rsidRPr="00BA7E21">
        <w:t>Паралельний регістр: К1804ИР1.</w:t>
      </w:r>
    </w:p>
    <w:p w14:paraId="63B12875" w14:textId="77777777" w:rsidR="005638D2" w:rsidRPr="00BA7E21" w:rsidRDefault="005638D2" w:rsidP="00936ACD">
      <w:pPr>
        <w:pStyle w:val="Style1"/>
        <w:numPr>
          <w:ilvl w:val="0"/>
          <w:numId w:val="13"/>
        </w:numPr>
      </w:pPr>
      <w:r w:rsidRPr="00BA7E21">
        <w:t>Блок прискореного переносу: К1804ВР1.</w:t>
      </w:r>
    </w:p>
    <w:p w14:paraId="1E6A06BE" w14:textId="77777777" w:rsidR="005638D2" w:rsidRPr="00BA7E21" w:rsidRDefault="005638D2" w:rsidP="00936ACD">
      <w:pPr>
        <w:pStyle w:val="Style1"/>
        <w:numPr>
          <w:ilvl w:val="0"/>
          <w:numId w:val="13"/>
        </w:numPr>
      </w:pPr>
      <w:r w:rsidRPr="00BA7E21">
        <w:t>Контролер станів: К1804ВР2.</w:t>
      </w:r>
    </w:p>
    <w:p w14:paraId="649172A0" w14:textId="77777777" w:rsidR="005638D2" w:rsidRPr="00BA7E21" w:rsidRDefault="005638D2" w:rsidP="00936ACD">
      <w:pPr>
        <w:pStyle w:val="Style1"/>
        <w:numPr>
          <w:ilvl w:val="0"/>
          <w:numId w:val="13"/>
        </w:numPr>
      </w:pPr>
      <w:r w:rsidRPr="00BA7E21">
        <w:t>Три типи секційних магістральних приймачів-передавачів: К1804ВА1, К1804ВА2, К1804ВА3.</w:t>
      </w:r>
    </w:p>
    <w:p w14:paraId="3AE74888" w14:textId="77777777" w:rsidR="005638D2" w:rsidRPr="00BA7E21" w:rsidRDefault="005638D2" w:rsidP="00936ACD">
      <w:pPr>
        <w:pStyle w:val="Style1"/>
        <w:numPr>
          <w:ilvl w:val="0"/>
          <w:numId w:val="13"/>
        </w:numPr>
      </w:pPr>
      <w:r w:rsidRPr="00BA7E21">
        <w:t>Генератор синхронізації: К1804ГГ1.</w:t>
      </w:r>
    </w:p>
    <w:p w14:paraId="55D64C2B" w14:textId="77777777" w:rsidR="005638D2" w:rsidRPr="00BA7E21" w:rsidRDefault="005638D2" w:rsidP="00936ACD">
      <w:pPr>
        <w:pStyle w:val="Style1"/>
        <w:numPr>
          <w:ilvl w:val="0"/>
          <w:numId w:val="13"/>
        </w:numPr>
      </w:pPr>
      <w:r w:rsidRPr="00BA7E21">
        <w:t>Багатоцільовий буферний регістр: К1804ИР2.</w:t>
      </w:r>
    </w:p>
    <w:p w14:paraId="1934E165" w14:textId="77777777" w:rsidR="005638D2" w:rsidRPr="00BA7E21" w:rsidRDefault="005638D2" w:rsidP="00936ACD">
      <w:pPr>
        <w:pStyle w:val="Style1"/>
        <w:numPr>
          <w:ilvl w:val="0"/>
          <w:numId w:val="13"/>
        </w:numPr>
      </w:pPr>
      <w:r w:rsidRPr="00BA7E21">
        <w:t>Секційний порт вводу/виводу: К1804ИР3.</w:t>
      </w:r>
    </w:p>
    <w:p w14:paraId="4A02E561" w14:textId="06D6011F" w:rsidR="005638D2" w:rsidRPr="00BA7E21" w:rsidRDefault="005638D2" w:rsidP="00BA7E21">
      <w:pPr>
        <w:pStyle w:val="Style1"/>
        <w:rPr>
          <w:rStyle w:val="Style1Char"/>
          <w:lang w:val="uk-UA"/>
        </w:rPr>
      </w:pPr>
      <w:r w:rsidRPr="00BA7E21">
        <w:t>Усі ВІС працюють при напрузі живлення 5В ±0.25В та сумісні зі стандартними ТТЛ схемами.</w:t>
      </w:r>
    </w:p>
    <w:p w14:paraId="7E7492A1" w14:textId="78999E46" w:rsidR="00BA7E21" w:rsidRPr="00BA7E21" w:rsidRDefault="005638D2" w:rsidP="00BA7E21">
      <w:pPr>
        <w:pStyle w:val="Style1"/>
      </w:pPr>
      <w:r w:rsidRPr="00BA7E21">
        <w:lastRenderedPageBreak/>
        <w:t>У курсовому проекті буде реалізовано процесор команд. Керуюча частина МП (</w:t>
      </w:r>
      <w:r w:rsidR="00BA7E21">
        <w:t>Р</w:t>
      </w:r>
      <w:r w:rsidRPr="00BA7E21">
        <w:t xml:space="preserve">ис. 1.1) побудована на основі принципу </w:t>
      </w:r>
      <w:proofErr w:type="spellStart"/>
      <w:r w:rsidRPr="00BA7E21">
        <w:t>мікропрограмного</w:t>
      </w:r>
      <w:proofErr w:type="spellEnd"/>
      <w:r w:rsidRPr="00BA7E21">
        <w:t xml:space="preserve"> управління.</w:t>
      </w:r>
    </w:p>
    <w:p w14:paraId="3B070E8F" w14:textId="084C9ECB" w:rsidR="00F15EE6" w:rsidRDefault="00DD5CB2" w:rsidP="005638D2">
      <w:pPr>
        <w:ind w:firstLine="0"/>
        <w:jc w:val="center"/>
        <w:rPr>
          <w:lang w:val="uk-UA"/>
        </w:rPr>
      </w:pPr>
      <w:r>
        <w:rPr>
          <w:lang w:val="uk-UA"/>
        </w:rPr>
        <w:pict w14:anchorId="25FC4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178.5pt">
            <v:imagedata r:id="rId8" o:title="Capture"/>
          </v:shape>
        </w:pict>
      </w:r>
    </w:p>
    <w:p w14:paraId="18C64CDB" w14:textId="77777777" w:rsidR="008442E6" w:rsidRPr="008442E6" w:rsidRDefault="008442E6" w:rsidP="008442E6">
      <w:pPr>
        <w:ind w:firstLine="0"/>
        <w:jc w:val="center"/>
        <w:rPr>
          <w:szCs w:val="28"/>
          <w:lang w:val="uk-UA"/>
        </w:rPr>
      </w:pPr>
      <w:r>
        <w:rPr>
          <w:lang w:val="uk-UA"/>
        </w:rPr>
        <w:t>Рис</w:t>
      </w:r>
      <w:r w:rsidRPr="008442E6">
        <w:rPr>
          <w:lang w:val="uk-UA"/>
        </w:rPr>
        <w:t xml:space="preserve">. 1.1 </w:t>
      </w:r>
      <w:r w:rsidRPr="008442E6">
        <w:rPr>
          <w:szCs w:val="28"/>
          <w:lang w:val="uk-UA"/>
        </w:rPr>
        <w:t>Структура керуючої частини МП</w:t>
      </w:r>
    </w:p>
    <w:p w14:paraId="5C68F5FD" w14:textId="4022B872" w:rsidR="00E00171" w:rsidRDefault="00BA7E21" w:rsidP="00C57BC6">
      <w:pPr>
        <w:pStyle w:val="Style1"/>
      </w:pPr>
      <w:r w:rsidRPr="00C57BC6">
        <w:t xml:space="preserve">Мікропрограма управління процесом або об’єктом знаходиться у </w:t>
      </w:r>
      <w:proofErr w:type="spellStart"/>
      <w:r w:rsidRPr="00C57BC6">
        <w:t>мікропрограмній</w:t>
      </w:r>
      <w:proofErr w:type="spellEnd"/>
      <w:r w:rsidRPr="00C57BC6">
        <w:t xml:space="preserve"> пам'яті (МПП). Формувач адрес мікрокоманд (ФАМ) генерує адреси мікрокоманд. У кожному такті поточна мікрокоманда зберігається в регістрі мікрокоманд. У наступних розділах буде проведений детальний опис блоків, що проектуються за варіантом курсового</w:t>
      </w:r>
      <w:r w:rsidR="00C57BC6" w:rsidRPr="00C57BC6">
        <w:rPr>
          <w:lang w:val="ru-RU"/>
        </w:rPr>
        <w:t xml:space="preserve"> </w:t>
      </w:r>
      <w:r w:rsidRPr="00C57BC6">
        <w:t>проекту.</w:t>
      </w:r>
    </w:p>
    <w:p w14:paraId="3B081537" w14:textId="77777777" w:rsidR="00C57BC6" w:rsidRDefault="00E00171" w:rsidP="00E00171">
      <w:r>
        <w:br w:type="page"/>
      </w:r>
    </w:p>
    <w:p w14:paraId="7AD65EAE" w14:textId="0887CA4F" w:rsidR="00D96472" w:rsidRPr="00C57BC6" w:rsidRDefault="0027555B" w:rsidP="00E00171">
      <w:pPr>
        <w:pStyle w:val="Style1"/>
        <w:jc w:val="center"/>
        <w:outlineLvl w:val="0"/>
        <w:rPr>
          <w:sz w:val="32"/>
          <w:szCs w:val="32"/>
        </w:rPr>
      </w:pPr>
      <w:r w:rsidRPr="002001BE">
        <w:t>РОЗДІЛ 1</w:t>
      </w:r>
      <w:r w:rsidR="003E0442" w:rsidRPr="002001BE">
        <w:t xml:space="preserve">. </w:t>
      </w:r>
      <w:r w:rsidR="002001BE">
        <w:t>СТРУКТУРА ОБЧИСЛЮВАЛЬНОЇ СИСТЕМИ З МІКРОПРОГРАМНИМ УПРАВЛІННЯМ</w:t>
      </w:r>
    </w:p>
    <w:p w14:paraId="1B6F197F" w14:textId="4A23555A" w:rsidR="00D96472" w:rsidRPr="00D96472" w:rsidRDefault="00D96472" w:rsidP="00D96472">
      <w:pPr>
        <w:rPr>
          <w:lang w:val="uk-UA"/>
        </w:rPr>
      </w:pPr>
      <w:r w:rsidRPr="00D96472">
        <w:rPr>
          <w:lang w:val="uk-UA"/>
        </w:rPr>
        <w:t xml:space="preserve">До складу обчислювальної системи з </w:t>
      </w:r>
      <w:proofErr w:type="spellStart"/>
      <w:r w:rsidRPr="00D96472">
        <w:rPr>
          <w:lang w:val="uk-UA"/>
        </w:rPr>
        <w:t>мікропрограмним</w:t>
      </w:r>
      <w:proofErr w:type="spellEnd"/>
      <w:r w:rsidRPr="00D96472">
        <w:rPr>
          <w:lang w:val="uk-UA"/>
        </w:rPr>
        <w:t xml:space="preserve"> управлінням входять наступні компоненти:</w:t>
      </w:r>
    </w:p>
    <w:p w14:paraId="1031EE83" w14:textId="77777777" w:rsidR="00D96472" w:rsidRPr="00D96472" w:rsidRDefault="00D96472" w:rsidP="00936ACD">
      <w:pPr>
        <w:numPr>
          <w:ilvl w:val="0"/>
          <w:numId w:val="14"/>
        </w:numPr>
        <w:rPr>
          <w:lang w:val="uk-UA"/>
        </w:rPr>
      </w:pPr>
      <w:r w:rsidRPr="00D96472">
        <w:rPr>
          <w:lang w:val="uk-UA"/>
        </w:rPr>
        <w:t>блок обробки даних;</w:t>
      </w:r>
    </w:p>
    <w:p w14:paraId="6697D51B" w14:textId="77777777" w:rsidR="00D96472" w:rsidRPr="00D96472" w:rsidRDefault="00D96472" w:rsidP="00936ACD">
      <w:pPr>
        <w:numPr>
          <w:ilvl w:val="0"/>
          <w:numId w:val="14"/>
        </w:numPr>
        <w:rPr>
          <w:lang w:val="uk-UA"/>
        </w:rPr>
      </w:pPr>
      <w:r w:rsidRPr="00D96472">
        <w:rPr>
          <w:lang w:val="uk-UA"/>
        </w:rPr>
        <w:t xml:space="preserve">блок </w:t>
      </w:r>
      <w:proofErr w:type="spellStart"/>
      <w:r w:rsidRPr="00D96472">
        <w:rPr>
          <w:lang w:val="uk-UA"/>
        </w:rPr>
        <w:t>мікропрограмного</w:t>
      </w:r>
      <w:proofErr w:type="spellEnd"/>
      <w:r w:rsidRPr="00D96472">
        <w:rPr>
          <w:lang w:val="uk-UA"/>
        </w:rPr>
        <w:t xml:space="preserve"> управління;</w:t>
      </w:r>
    </w:p>
    <w:p w14:paraId="69D74B84" w14:textId="77777777" w:rsidR="00D96472" w:rsidRPr="00D96472" w:rsidRDefault="00D96472" w:rsidP="00936ACD">
      <w:pPr>
        <w:numPr>
          <w:ilvl w:val="0"/>
          <w:numId w:val="14"/>
        </w:numPr>
        <w:rPr>
          <w:lang w:val="uk-UA"/>
        </w:rPr>
      </w:pPr>
      <w:r w:rsidRPr="00D96472">
        <w:rPr>
          <w:lang w:val="uk-UA"/>
        </w:rPr>
        <w:t>блок пріоритетних переривань;</w:t>
      </w:r>
    </w:p>
    <w:p w14:paraId="0378F793" w14:textId="77777777" w:rsidR="00D96472" w:rsidRPr="00D96472" w:rsidRDefault="00D96472" w:rsidP="00936ACD">
      <w:pPr>
        <w:numPr>
          <w:ilvl w:val="0"/>
          <w:numId w:val="14"/>
        </w:numPr>
        <w:rPr>
          <w:lang w:val="uk-UA"/>
        </w:rPr>
      </w:pPr>
      <w:r w:rsidRPr="00D96472">
        <w:rPr>
          <w:lang w:val="uk-UA"/>
        </w:rPr>
        <w:t>пам’ять;</w:t>
      </w:r>
    </w:p>
    <w:p w14:paraId="52BE761A" w14:textId="77777777" w:rsidR="00D96472" w:rsidRPr="00D96472" w:rsidRDefault="00D96472" w:rsidP="00936ACD">
      <w:pPr>
        <w:numPr>
          <w:ilvl w:val="0"/>
          <w:numId w:val="14"/>
        </w:numPr>
        <w:rPr>
          <w:lang w:val="uk-UA"/>
        </w:rPr>
      </w:pPr>
      <w:r w:rsidRPr="00D96472">
        <w:rPr>
          <w:lang w:val="uk-UA"/>
        </w:rPr>
        <w:t>зовнішні пристрої;</w:t>
      </w:r>
    </w:p>
    <w:p w14:paraId="40050D55" w14:textId="77777777" w:rsidR="00D96472" w:rsidRDefault="00D96472" w:rsidP="00936ACD">
      <w:pPr>
        <w:numPr>
          <w:ilvl w:val="0"/>
          <w:numId w:val="14"/>
        </w:numPr>
        <w:rPr>
          <w:lang w:val="uk-UA"/>
        </w:rPr>
      </w:pPr>
      <w:r w:rsidRPr="00D96472">
        <w:rPr>
          <w:lang w:val="uk-UA"/>
        </w:rPr>
        <w:t>контролер прямого доступу до пам’яті.</w:t>
      </w:r>
    </w:p>
    <w:p w14:paraId="42ED6D52" w14:textId="77777777" w:rsidR="00D96472" w:rsidRDefault="00D96472" w:rsidP="00D96472">
      <w:pPr>
        <w:pStyle w:val="Style1"/>
      </w:pPr>
      <w:r w:rsidRPr="00D96472">
        <w:t>Характеристика блоку обробки даних:</w:t>
      </w:r>
    </w:p>
    <w:p w14:paraId="7EE9B8A4" w14:textId="06E37976" w:rsidR="00D96472" w:rsidRDefault="00D96472" w:rsidP="00D96472">
      <w:pPr>
        <w:pStyle w:val="Style1"/>
      </w:pPr>
      <w:r w:rsidRPr="00D96472">
        <w:t>До складу блоку обробки даних (БОД) входять арифметико-логічний пристрій (АЛП) та схема управління станом і зсувами (СУСЗ).</w:t>
      </w:r>
      <w:r w:rsidR="001A0F9F" w:rsidRPr="001A0F9F">
        <w:rPr>
          <w:lang w:val="ru-RU"/>
        </w:rPr>
        <w:t xml:space="preserve"> </w:t>
      </w:r>
      <w:r w:rsidRPr="00D96472">
        <w:t>АЛП забезпечує виконання арифметичних та логічних операцій і будується на основі мікропроцесорних секцій (МПС), кожна з яких обробляє дані в 4 розряди. Структурна схема МПС включає чотири блоки: блок внутрішньої пам'яті, блок операційного автомата (ОА), блок регістра Q та блок управління. Обчислювальна система є 32-розрядною, тому АЛП складається з восьми МПС К1804ВС1.</w:t>
      </w:r>
    </w:p>
    <w:p w14:paraId="17BF0E77" w14:textId="778BA337" w:rsidR="00D96472" w:rsidRPr="00D96472" w:rsidRDefault="00D96472" w:rsidP="00D96472">
      <w:pPr>
        <w:pStyle w:val="Style1"/>
      </w:pPr>
      <w:r w:rsidRPr="00D96472">
        <w:t>Мікросхеми К1804ВС1 мають наступні виводи (див. рис. 1.2 та рис. 1.3):</w:t>
      </w:r>
    </w:p>
    <w:p w14:paraId="179AA7ED" w14:textId="77777777" w:rsidR="00D96472" w:rsidRPr="00D96472" w:rsidRDefault="00D96472" w:rsidP="00936ACD">
      <w:pPr>
        <w:pStyle w:val="Style1"/>
        <w:numPr>
          <w:ilvl w:val="0"/>
          <w:numId w:val="15"/>
        </w:numPr>
      </w:pPr>
      <w:r w:rsidRPr="00D96472">
        <w:t>MI (9 розрядів) – визначає, яку саме мікрооперацію виконуватиме операційний автомат у поточному циклі;</w:t>
      </w:r>
    </w:p>
    <w:p w14:paraId="2328E785" w14:textId="77777777" w:rsidR="00D96472" w:rsidRPr="00D96472" w:rsidRDefault="00D96472" w:rsidP="00936ACD">
      <w:pPr>
        <w:pStyle w:val="Style1"/>
        <w:numPr>
          <w:ilvl w:val="0"/>
          <w:numId w:val="15"/>
        </w:numPr>
      </w:pPr>
      <w:r w:rsidRPr="00D96472">
        <w:t>A, B (по 4 розряди) – адресні входи, дані надходять з регістрів A і B відповідно;</w:t>
      </w:r>
    </w:p>
    <w:p w14:paraId="7346AA89" w14:textId="77777777" w:rsidR="00D96472" w:rsidRPr="00D96472" w:rsidRDefault="00D96472" w:rsidP="00936ACD">
      <w:pPr>
        <w:pStyle w:val="Style1"/>
        <w:numPr>
          <w:ilvl w:val="0"/>
          <w:numId w:val="15"/>
        </w:numPr>
      </w:pPr>
      <w:r w:rsidRPr="00D96472">
        <w:t>D (4 розряди) – вхід з шини даних;</w:t>
      </w:r>
    </w:p>
    <w:p w14:paraId="79094613" w14:textId="77777777" w:rsidR="00D96472" w:rsidRPr="00D96472" w:rsidRDefault="00D96472" w:rsidP="00936ACD">
      <w:pPr>
        <w:pStyle w:val="Style1"/>
        <w:numPr>
          <w:ilvl w:val="0"/>
          <w:numId w:val="15"/>
        </w:numPr>
      </w:pPr>
      <w:r w:rsidRPr="00D96472">
        <w:t>Y (4 розряди) – вихід на шину Y;</w:t>
      </w:r>
    </w:p>
    <w:p w14:paraId="73D22DED" w14:textId="77777777" w:rsidR="00D96472" w:rsidRPr="00D96472" w:rsidRDefault="00D96472" w:rsidP="00936ACD">
      <w:pPr>
        <w:pStyle w:val="Style1"/>
        <w:numPr>
          <w:ilvl w:val="0"/>
          <w:numId w:val="15"/>
        </w:numPr>
      </w:pPr>
      <w:r w:rsidRPr="00D96472">
        <w:t>OE – вхід для сигналу дозволу видачі результату на шину Y;</w:t>
      </w:r>
    </w:p>
    <w:p w14:paraId="6138D402" w14:textId="77777777" w:rsidR="00D96472" w:rsidRPr="00D96472" w:rsidRDefault="00D96472" w:rsidP="00936ACD">
      <w:pPr>
        <w:pStyle w:val="Style1"/>
        <w:numPr>
          <w:ilvl w:val="0"/>
          <w:numId w:val="15"/>
        </w:numPr>
      </w:pPr>
      <w:r w:rsidRPr="00D96472">
        <w:lastRenderedPageBreak/>
        <w:t>C4 – перенос за межі старшого розряду результату;</w:t>
      </w:r>
    </w:p>
    <w:p w14:paraId="5C2A34C1" w14:textId="77777777" w:rsidR="00D96472" w:rsidRPr="00D96472" w:rsidRDefault="00D96472" w:rsidP="00936ACD">
      <w:pPr>
        <w:pStyle w:val="Style1"/>
        <w:numPr>
          <w:ilvl w:val="0"/>
          <w:numId w:val="15"/>
        </w:numPr>
      </w:pPr>
      <w:r w:rsidRPr="00D96472">
        <w:t>F3 – значення (копія) старшого розряду результату (знак результату);</w:t>
      </w:r>
    </w:p>
    <w:p w14:paraId="5A36BCC2" w14:textId="77777777" w:rsidR="00D96472" w:rsidRPr="00D96472" w:rsidRDefault="00D96472" w:rsidP="00936ACD">
      <w:pPr>
        <w:pStyle w:val="Style1"/>
        <w:numPr>
          <w:ilvl w:val="0"/>
          <w:numId w:val="15"/>
        </w:numPr>
      </w:pPr>
      <w:r w:rsidRPr="00D96472">
        <w:t>Z – ознака нульового результату;</w:t>
      </w:r>
    </w:p>
    <w:p w14:paraId="00F446DB" w14:textId="77777777" w:rsidR="00D96472" w:rsidRPr="00D96472" w:rsidRDefault="00D96472" w:rsidP="00936ACD">
      <w:pPr>
        <w:pStyle w:val="Style1"/>
        <w:numPr>
          <w:ilvl w:val="0"/>
          <w:numId w:val="15"/>
        </w:numPr>
      </w:pPr>
      <w:r w:rsidRPr="00D96472">
        <w:t>OVR – переповнення результату;</w:t>
      </w:r>
    </w:p>
    <w:p w14:paraId="364EF402" w14:textId="77777777" w:rsidR="00D96472" w:rsidRPr="00D96472" w:rsidRDefault="00D96472" w:rsidP="00936ACD">
      <w:pPr>
        <w:pStyle w:val="Style1"/>
        <w:numPr>
          <w:ilvl w:val="0"/>
          <w:numId w:val="15"/>
        </w:numPr>
      </w:pPr>
      <w:r w:rsidRPr="00D96472">
        <w:t>P – сигнал поширення переносу;</w:t>
      </w:r>
    </w:p>
    <w:p w14:paraId="0DF3D044" w14:textId="77777777" w:rsidR="00D96472" w:rsidRPr="00D96472" w:rsidRDefault="00D96472" w:rsidP="00936ACD">
      <w:pPr>
        <w:pStyle w:val="Style1"/>
        <w:numPr>
          <w:ilvl w:val="0"/>
          <w:numId w:val="15"/>
        </w:numPr>
      </w:pPr>
      <w:r w:rsidRPr="00D96472">
        <w:t>G – сигнал генерації переносу;</w:t>
      </w:r>
    </w:p>
    <w:p w14:paraId="5D896FFB" w14:textId="77777777" w:rsidR="00D96472" w:rsidRPr="00D96472" w:rsidRDefault="00D96472" w:rsidP="00936ACD">
      <w:pPr>
        <w:pStyle w:val="Style1"/>
        <w:numPr>
          <w:ilvl w:val="0"/>
          <w:numId w:val="15"/>
        </w:numPr>
      </w:pPr>
      <w:r w:rsidRPr="00D96472">
        <w:t>CI – вхідний перенос (перенос у нульовий розряд);</w:t>
      </w:r>
    </w:p>
    <w:p w14:paraId="7C99E19F" w14:textId="77777777" w:rsidR="00D96472" w:rsidRPr="00D96472" w:rsidRDefault="00D96472" w:rsidP="00936ACD">
      <w:pPr>
        <w:pStyle w:val="Style1"/>
        <w:numPr>
          <w:ilvl w:val="0"/>
          <w:numId w:val="15"/>
        </w:numPr>
      </w:pPr>
      <w:r w:rsidRPr="00D96472">
        <w:t>PQ3 – вивід зсуву старшого розряду регістра Q;</w:t>
      </w:r>
    </w:p>
    <w:p w14:paraId="3671911D" w14:textId="77777777" w:rsidR="00D96472" w:rsidRPr="00D96472" w:rsidRDefault="00D96472" w:rsidP="00936ACD">
      <w:pPr>
        <w:pStyle w:val="Style1"/>
        <w:numPr>
          <w:ilvl w:val="0"/>
          <w:numId w:val="15"/>
        </w:numPr>
      </w:pPr>
      <w:r w:rsidRPr="00D96472">
        <w:t>PQ0 – вивід зсуву молодшого розряду регістра Q;</w:t>
      </w:r>
    </w:p>
    <w:p w14:paraId="2B24505F" w14:textId="77777777" w:rsidR="00D96472" w:rsidRDefault="00D96472" w:rsidP="00936ACD">
      <w:pPr>
        <w:pStyle w:val="Style1"/>
        <w:numPr>
          <w:ilvl w:val="0"/>
          <w:numId w:val="15"/>
        </w:numPr>
      </w:pPr>
      <w:r w:rsidRPr="00D96472">
        <w:t>PF0 - PF3 – виводи, які залежно від напряму зсуву є входом або виходом, через які здійснюється запис значення в розряд, що звільняється, і видача вмісту розряду, що виштовхується.</w:t>
      </w:r>
    </w:p>
    <w:p w14:paraId="52B3D895" w14:textId="43017CFA" w:rsidR="003E0442" w:rsidRPr="005C0557" w:rsidRDefault="00DD5CB2" w:rsidP="00D96472">
      <w:pPr>
        <w:ind w:firstLine="0"/>
        <w:jc w:val="center"/>
        <w:rPr>
          <w:lang w:val="uk-UA"/>
        </w:rPr>
      </w:pPr>
      <w:r>
        <w:rPr>
          <w:lang w:val="uk-UA"/>
        </w:rPr>
        <w:pict w14:anchorId="5A56F843">
          <v:shape id="_x0000_i1026" type="#_x0000_t75" style="width:446.25pt;height:334.5pt">
            <v:imagedata r:id="rId9" o:title="Capture"/>
          </v:shape>
        </w:pict>
      </w:r>
    </w:p>
    <w:p w14:paraId="5888A67E" w14:textId="77777777" w:rsidR="00904207" w:rsidRPr="005C0557" w:rsidRDefault="00487D8B" w:rsidP="00D96472">
      <w:pPr>
        <w:ind w:firstLine="0"/>
        <w:jc w:val="center"/>
        <w:rPr>
          <w:lang w:val="uk-UA"/>
        </w:rPr>
      </w:pPr>
      <w:r>
        <w:rPr>
          <w:lang w:val="uk-UA"/>
        </w:rPr>
        <w:t>Рис. 1</w:t>
      </w:r>
      <w:r w:rsidR="00CD6CF7">
        <w:rPr>
          <w:lang w:val="uk-UA"/>
        </w:rPr>
        <w:t>.2</w:t>
      </w:r>
      <w:r w:rsidR="00904207" w:rsidRPr="005C0557">
        <w:rPr>
          <w:lang w:val="uk-UA"/>
        </w:rPr>
        <w:t xml:space="preserve"> Узагальнена структура блока обробки даних</w:t>
      </w:r>
    </w:p>
    <w:p w14:paraId="0D680BDD" w14:textId="77777777" w:rsidR="00904207" w:rsidRPr="005C0557" w:rsidRDefault="00904207" w:rsidP="00D96472">
      <w:pPr>
        <w:ind w:firstLine="0"/>
        <w:jc w:val="center"/>
        <w:rPr>
          <w:lang w:val="uk-UA"/>
        </w:rPr>
      </w:pPr>
    </w:p>
    <w:p w14:paraId="6B9BD9D3" w14:textId="77777777" w:rsidR="00904207" w:rsidRPr="005C0557" w:rsidRDefault="00904207" w:rsidP="00D96472">
      <w:pPr>
        <w:ind w:firstLine="0"/>
        <w:jc w:val="center"/>
        <w:rPr>
          <w:lang w:val="uk-UA"/>
        </w:rPr>
      </w:pPr>
    </w:p>
    <w:p w14:paraId="55006ADD" w14:textId="77777777" w:rsidR="00904207" w:rsidRPr="005C0557" w:rsidRDefault="00DD5CB2" w:rsidP="00D96472">
      <w:pPr>
        <w:ind w:firstLine="0"/>
        <w:jc w:val="center"/>
        <w:rPr>
          <w:lang w:val="uk-UA"/>
        </w:rPr>
      </w:pPr>
      <w:r>
        <w:rPr>
          <w:lang w:val="uk-UA"/>
        </w:rPr>
        <w:pict w14:anchorId="557F0D90">
          <v:shape id="_x0000_i1027" type="#_x0000_t75" style="width:153.75pt;height:468.75pt">
            <v:imagedata r:id="rId10" o:title=""/>
          </v:shape>
        </w:pict>
      </w:r>
    </w:p>
    <w:p w14:paraId="0C1079D4" w14:textId="77777777" w:rsidR="00904207" w:rsidRDefault="00117895" w:rsidP="00D96472">
      <w:pPr>
        <w:ind w:firstLine="0"/>
        <w:jc w:val="center"/>
        <w:rPr>
          <w:lang w:val="uk-UA"/>
        </w:rPr>
      </w:pPr>
      <w:r>
        <w:rPr>
          <w:lang w:val="uk-UA"/>
        </w:rPr>
        <w:t>Рис. 1</w:t>
      </w:r>
      <w:r w:rsidR="00CD6CF7">
        <w:rPr>
          <w:lang w:val="uk-UA"/>
        </w:rPr>
        <w:t>.3</w:t>
      </w:r>
      <w:r w:rsidR="00904207" w:rsidRPr="005C0557">
        <w:rPr>
          <w:lang w:val="uk-UA"/>
        </w:rPr>
        <w:t xml:space="preserve"> Умовне графічне позначення схеми МПС К1804ВС1</w:t>
      </w:r>
      <w:r w:rsidR="00866035" w:rsidRPr="005C0557">
        <w:rPr>
          <w:lang w:val="uk-UA"/>
        </w:rPr>
        <w:t xml:space="preserve"> на принципових схемах</w:t>
      </w:r>
    </w:p>
    <w:p w14:paraId="09695780" w14:textId="175035E1" w:rsidR="0089240C" w:rsidRPr="0089240C" w:rsidRDefault="0089240C" w:rsidP="0089240C">
      <w:pPr>
        <w:pStyle w:val="Style1"/>
      </w:pPr>
      <w:r w:rsidRPr="0089240C">
        <w:t>Схема управління станами і зсувами (мікросхема К1804ВР2) призначена для наступних завдань:</w:t>
      </w:r>
    </w:p>
    <w:p w14:paraId="294E896A" w14:textId="77777777" w:rsidR="0089240C" w:rsidRPr="0089240C" w:rsidRDefault="0089240C" w:rsidP="00936ACD">
      <w:pPr>
        <w:pStyle w:val="Style1"/>
        <w:numPr>
          <w:ilvl w:val="0"/>
          <w:numId w:val="18"/>
        </w:numPr>
      </w:pPr>
      <w:r w:rsidRPr="0089240C">
        <w:t>Формування сигналу вхідного переносу (СІ) для молодшої МПС АЛП та СПП.</w:t>
      </w:r>
    </w:p>
    <w:p w14:paraId="44FA7F06" w14:textId="77777777" w:rsidR="0089240C" w:rsidRPr="0089240C" w:rsidRDefault="0089240C" w:rsidP="00936ACD">
      <w:pPr>
        <w:pStyle w:val="Style1"/>
        <w:numPr>
          <w:ilvl w:val="0"/>
          <w:numId w:val="18"/>
        </w:numPr>
      </w:pPr>
      <w:r w:rsidRPr="0089240C">
        <w:t>Забезпечення арифметичних, логічних, циклічних та інших зсувів даних в АЛП.</w:t>
      </w:r>
    </w:p>
    <w:p w14:paraId="58E7E903" w14:textId="77777777" w:rsidR="0089240C" w:rsidRPr="0089240C" w:rsidRDefault="0089240C" w:rsidP="00936ACD">
      <w:pPr>
        <w:pStyle w:val="Style1"/>
        <w:numPr>
          <w:ilvl w:val="0"/>
          <w:numId w:val="18"/>
        </w:numPr>
      </w:pPr>
      <w:r w:rsidRPr="0089240C">
        <w:t>Виконання мікрооперацій над бітами слова стану (C4, F3, Z, OVR).</w:t>
      </w:r>
    </w:p>
    <w:p w14:paraId="53E2FE24" w14:textId="0A9F9F51" w:rsidR="0089240C" w:rsidRPr="0089240C" w:rsidRDefault="0089240C" w:rsidP="00936ACD">
      <w:pPr>
        <w:pStyle w:val="Style1"/>
        <w:numPr>
          <w:ilvl w:val="0"/>
          <w:numId w:val="18"/>
        </w:numPr>
      </w:pPr>
      <w:r w:rsidRPr="0089240C">
        <w:lastRenderedPageBreak/>
        <w:t>Формування сигналу умови (</w:t>
      </w:r>
      <w:proofErr w:type="spellStart"/>
      <w:r w:rsidRPr="0089240C">
        <w:t>Condi</w:t>
      </w:r>
      <w:proofErr w:type="spellEnd"/>
      <w:r>
        <w:rPr>
          <w:lang w:val="en-US"/>
        </w:rPr>
        <w:t>T</w:t>
      </w:r>
      <w:proofErr w:type="spellStart"/>
      <w:r w:rsidRPr="0089240C">
        <w:t>ion</w:t>
      </w:r>
      <w:proofErr w:type="spellEnd"/>
      <w:r w:rsidRPr="0089240C">
        <w:t>).</w:t>
      </w:r>
    </w:p>
    <w:p w14:paraId="1D08A2EC" w14:textId="25047BF4" w:rsidR="0089240C" w:rsidRPr="0089240C" w:rsidRDefault="0089240C" w:rsidP="0089240C">
      <w:pPr>
        <w:pStyle w:val="Style1"/>
        <w:ind w:firstLine="0"/>
      </w:pPr>
      <w:r w:rsidRPr="0089240C">
        <w:t>Призначення виводів мікросхеми К1804ВР2 (див. рис. 1.4):</w:t>
      </w:r>
    </w:p>
    <w:p w14:paraId="6F5EF64C" w14:textId="77777777" w:rsidR="0089240C" w:rsidRPr="0089240C" w:rsidRDefault="0089240C" w:rsidP="00936ACD">
      <w:pPr>
        <w:pStyle w:val="Style1"/>
        <w:numPr>
          <w:ilvl w:val="0"/>
          <w:numId w:val="17"/>
        </w:numPr>
      </w:pPr>
      <w:r w:rsidRPr="0089240C">
        <w:t xml:space="preserve">МI0 – МI12 – входи для </w:t>
      </w:r>
      <w:proofErr w:type="spellStart"/>
      <w:r w:rsidRPr="0089240C">
        <w:t>мікроінструкцій</w:t>
      </w:r>
      <w:proofErr w:type="spellEnd"/>
      <w:r w:rsidRPr="0089240C">
        <w:t>.</w:t>
      </w:r>
    </w:p>
    <w:p w14:paraId="291BB527" w14:textId="77777777" w:rsidR="0089240C" w:rsidRPr="0089240C" w:rsidRDefault="0089240C" w:rsidP="00936ACD">
      <w:pPr>
        <w:pStyle w:val="Style1"/>
        <w:numPr>
          <w:ilvl w:val="0"/>
          <w:numId w:val="17"/>
        </w:numPr>
      </w:pPr>
      <w:r w:rsidRPr="0089240C">
        <w:t>C, N, V, Z – входи слова стану.</w:t>
      </w:r>
    </w:p>
    <w:p w14:paraId="2701503E" w14:textId="77777777" w:rsidR="0089240C" w:rsidRPr="0089240C" w:rsidRDefault="0089240C" w:rsidP="00936ACD">
      <w:pPr>
        <w:pStyle w:val="Style1"/>
        <w:numPr>
          <w:ilvl w:val="0"/>
          <w:numId w:val="17"/>
        </w:numPr>
      </w:pPr>
      <w:r w:rsidRPr="0089240C">
        <w:t xml:space="preserve">YC, YN, YV, YZ – входи </w:t>
      </w:r>
      <w:proofErr w:type="spellStart"/>
      <w:r w:rsidRPr="0089240C">
        <w:t>двонаправленої</w:t>
      </w:r>
      <w:proofErr w:type="spellEnd"/>
      <w:r w:rsidRPr="0089240C">
        <w:t xml:space="preserve"> шини Y для запису слова стану у зовнішній регістр та читання з регістра.</w:t>
      </w:r>
    </w:p>
    <w:p w14:paraId="78702167" w14:textId="77777777" w:rsidR="0089240C" w:rsidRPr="0089240C" w:rsidRDefault="0089240C" w:rsidP="00936ACD">
      <w:pPr>
        <w:pStyle w:val="Style1"/>
        <w:numPr>
          <w:ilvl w:val="0"/>
          <w:numId w:val="17"/>
        </w:numPr>
      </w:pPr>
      <w:r w:rsidRPr="0089240C">
        <w:t>OEY – дозвіл на видачу слова стану на шину Y.</w:t>
      </w:r>
    </w:p>
    <w:p w14:paraId="00BE662E" w14:textId="77777777" w:rsidR="0089240C" w:rsidRPr="0089240C" w:rsidRDefault="0089240C" w:rsidP="00936ACD">
      <w:pPr>
        <w:pStyle w:val="Style1"/>
        <w:numPr>
          <w:ilvl w:val="0"/>
          <w:numId w:val="17"/>
        </w:numPr>
      </w:pPr>
      <w:r w:rsidRPr="0089240C">
        <w:t>CEN, CEM – дозвіл запису в регістри N і M відповідно.</w:t>
      </w:r>
    </w:p>
    <w:p w14:paraId="2362ACA2" w14:textId="77777777" w:rsidR="0089240C" w:rsidRPr="0089240C" w:rsidRDefault="0089240C" w:rsidP="00936ACD">
      <w:pPr>
        <w:pStyle w:val="Style1"/>
        <w:numPr>
          <w:ilvl w:val="0"/>
          <w:numId w:val="17"/>
        </w:numPr>
      </w:pPr>
      <w:r w:rsidRPr="0089240C">
        <w:t>EZ, EN, EV, EC – входи керування записом в окремі розряди регістру M.</w:t>
      </w:r>
    </w:p>
    <w:p w14:paraId="1B8585FE" w14:textId="77777777" w:rsidR="0089240C" w:rsidRPr="0089240C" w:rsidRDefault="0089240C" w:rsidP="00936ACD">
      <w:pPr>
        <w:pStyle w:val="Style1"/>
        <w:numPr>
          <w:ilvl w:val="0"/>
          <w:numId w:val="17"/>
        </w:numPr>
      </w:pPr>
      <w:r w:rsidRPr="0089240C">
        <w:t>CT – вихід сигналу умови (</w:t>
      </w:r>
      <w:proofErr w:type="spellStart"/>
      <w:r w:rsidRPr="0089240C">
        <w:t>тристабільний</w:t>
      </w:r>
      <w:proofErr w:type="spellEnd"/>
      <w:r w:rsidRPr="0089240C">
        <w:t>).</w:t>
      </w:r>
    </w:p>
    <w:p w14:paraId="6C7216A8" w14:textId="77777777" w:rsidR="0089240C" w:rsidRPr="0089240C" w:rsidRDefault="0089240C" w:rsidP="00936ACD">
      <w:pPr>
        <w:pStyle w:val="Style1"/>
        <w:numPr>
          <w:ilvl w:val="0"/>
          <w:numId w:val="17"/>
        </w:numPr>
      </w:pPr>
      <w:r w:rsidRPr="0089240C">
        <w:t>OECT – дозвіл видачі сигналу умови CT на шину.</w:t>
      </w:r>
    </w:p>
    <w:p w14:paraId="6FDC281F" w14:textId="77777777" w:rsidR="0089240C" w:rsidRPr="0089240C" w:rsidRDefault="0089240C" w:rsidP="00936ACD">
      <w:pPr>
        <w:pStyle w:val="Style1"/>
        <w:numPr>
          <w:ilvl w:val="0"/>
          <w:numId w:val="17"/>
        </w:numPr>
      </w:pPr>
      <w:r w:rsidRPr="0089240C">
        <w:t>PF3, PF0, PQ3, PQ0 – входи/виходи для організації зсувів.</w:t>
      </w:r>
    </w:p>
    <w:p w14:paraId="6BFC23DF" w14:textId="77777777" w:rsidR="0089240C" w:rsidRPr="0089240C" w:rsidRDefault="0089240C" w:rsidP="00936ACD">
      <w:pPr>
        <w:pStyle w:val="Style1"/>
        <w:numPr>
          <w:ilvl w:val="0"/>
          <w:numId w:val="17"/>
        </w:numPr>
      </w:pPr>
      <w:r w:rsidRPr="0089240C">
        <w:t>SE – сигнал дозволу зсуву.</w:t>
      </w:r>
    </w:p>
    <w:p w14:paraId="67FC083F" w14:textId="53FA982B" w:rsidR="0089240C" w:rsidRPr="0089240C" w:rsidRDefault="0089240C" w:rsidP="0089240C">
      <w:pPr>
        <w:pStyle w:val="Style1"/>
        <w:ind w:firstLine="0"/>
      </w:pPr>
      <w:r w:rsidRPr="0089240C">
        <w:t>Після виконання кожної мікрооперації формується слово стану, яке складається з наступних ознак результату:</w:t>
      </w:r>
    </w:p>
    <w:p w14:paraId="4AD546BB" w14:textId="77777777" w:rsidR="0089240C" w:rsidRPr="0089240C" w:rsidRDefault="0089240C" w:rsidP="00936ACD">
      <w:pPr>
        <w:pStyle w:val="Style1"/>
        <w:numPr>
          <w:ilvl w:val="0"/>
          <w:numId w:val="16"/>
        </w:numPr>
      </w:pPr>
      <w:r w:rsidRPr="0089240C">
        <w:t>C4 – перенос за межі старшого розряду результату.</w:t>
      </w:r>
    </w:p>
    <w:p w14:paraId="730758B6" w14:textId="77777777" w:rsidR="0089240C" w:rsidRPr="0089240C" w:rsidRDefault="0089240C" w:rsidP="00936ACD">
      <w:pPr>
        <w:pStyle w:val="Style1"/>
        <w:numPr>
          <w:ilvl w:val="0"/>
          <w:numId w:val="16"/>
        </w:numPr>
      </w:pPr>
      <w:r w:rsidRPr="0089240C">
        <w:t>F3 – значення (копія) старшого розряду результату (знак результату).</w:t>
      </w:r>
    </w:p>
    <w:p w14:paraId="7BE323B7" w14:textId="77777777" w:rsidR="0089240C" w:rsidRPr="0089240C" w:rsidRDefault="0089240C" w:rsidP="00936ACD">
      <w:pPr>
        <w:pStyle w:val="Style1"/>
        <w:numPr>
          <w:ilvl w:val="0"/>
          <w:numId w:val="16"/>
        </w:numPr>
      </w:pPr>
      <w:r w:rsidRPr="0089240C">
        <w:t>Z – ознака нульового результату (вихід з відкритим колектором).</w:t>
      </w:r>
    </w:p>
    <w:p w14:paraId="6F1E6FD0" w14:textId="0DCC2E26" w:rsidR="0029076C" w:rsidRDefault="0089240C" w:rsidP="00936ACD">
      <w:pPr>
        <w:pStyle w:val="Style1"/>
        <w:numPr>
          <w:ilvl w:val="0"/>
          <w:numId w:val="16"/>
        </w:numPr>
      </w:pPr>
      <w:r w:rsidRPr="0089240C">
        <w:t>OVR – ознака переповнення результату.</w:t>
      </w:r>
    </w:p>
    <w:p w14:paraId="6D132B16" w14:textId="77777777" w:rsidR="0089240C" w:rsidRPr="005C0557" w:rsidRDefault="0089240C" w:rsidP="0089240C">
      <w:pPr>
        <w:ind w:firstLine="0"/>
        <w:jc w:val="center"/>
        <w:rPr>
          <w:lang w:val="uk-UA"/>
        </w:rPr>
      </w:pPr>
    </w:p>
    <w:p w14:paraId="44533297" w14:textId="01BBB67B" w:rsidR="0089240C" w:rsidRPr="0089240C" w:rsidRDefault="0089240C" w:rsidP="0089240C">
      <w:pPr>
        <w:pStyle w:val="Style1"/>
      </w:pPr>
      <w:r w:rsidRPr="0089240C">
        <w:t>Після виконання кожної мікрооперації в АЛП зі старшої МПС в СУСЗ надходять ознаки результату C4, F3, OVR, Z, де над ними можуть виконуватись різноманітні операції. Поточні або попередні значення слова стану можуть зберігатись у двох внутрішніх регістрах (</w:t>
      </w:r>
      <w:proofErr w:type="spellStart"/>
      <w:r w:rsidRPr="0089240C">
        <w:t>RgN</w:t>
      </w:r>
      <w:proofErr w:type="spellEnd"/>
      <w:r w:rsidRPr="0089240C">
        <w:t xml:space="preserve">, </w:t>
      </w:r>
      <w:proofErr w:type="spellStart"/>
      <w:r w:rsidRPr="0089240C">
        <w:t>RgM</w:t>
      </w:r>
      <w:proofErr w:type="spellEnd"/>
      <w:r w:rsidRPr="0089240C">
        <w:t xml:space="preserve">) або у зовнішньому стеку. На підставі слова стану формується сигнал </w:t>
      </w:r>
      <w:r w:rsidRPr="0089240C">
        <w:lastRenderedPageBreak/>
        <w:t xml:space="preserve">умови СТ, який надходить в блок </w:t>
      </w:r>
      <w:proofErr w:type="spellStart"/>
      <w:r w:rsidRPr="0089240C">
        <w:t>мікропрограмного</w:t>
      </w:r>
      <w:proofErr w:type="spellEnd"/>
      <w:r w:rsidRPr="0089240C">
        <w:t xml:space="preserve"> управління й використовується для організації умовних переходів в мікропрограмах.</w:t>
      </w:r>
    </w:p>
    <w:p w14:paraId="1B2C4949" w14:textId="174D0B6B" w:rsidR="0089240C" w:rsidRPr="0089240C" w:rsidRDefault="0089240C" w:rsidP="0089240C">
      <w:pPr>
        <w:pStyle w:val="Style1"/>
      </w:pPr>
      <w:r w:rsidRPr="0089240C">
        <w:t>Два можливих способи об’єднання мікропроцесорних секцій в АЛП:</w:t>
      </w:r>
    </w:p>
    <w:p w14:paraId="0D043AFB" w14:textId="77777777" w:rsidR="0089240C" w:rsidRPr="0089240C" w:rsidRDefault="0089240C" w:rsidP="00936ACD">
      <w:pPr>
        <w:pStyle w:val="Style1"/>
        <w:numPr>
          <w:ilvl w:val="0"/>
          <w:numId w:val="19"/>
        </w:numPr>
      </w:pPr>
      <w:r w:rsidRPr="0089240C">
        <w:t>З послідовним переносом із секції в секцію.</w:t>
      </w:r>
    </w:p>
    <w:p w14:paraId="76577144" w14:textId="77777777" w:rsidR="0089240C" w:rsidRPr="0089240C" w:rsidRDefault="0089240C" w:rsidP="00936ACD">
      <w:pPr>
        <w:pStyle w:val="Style1"/>
        <w:numPr>
          <w:ilvl w:val="0"/>
          <w:numId w:val="19"/>
        </w:numPr>
      </w:pPr>
      <w:r w:rsidRPr="0089240C">
        <w:t>З паралельним переносом.</w:t>
      </w:r>
    </w:p>
    <w:p w14:paraId="39EDCCBE" w14:textId="13A145DA" w:rsidR="00EC6AF8" w:rsidRPr="00FE5B3E" w:rsidRDefault="0089240C" w:rsidP="0089240C">
      <w:pPr>
        <w:pStyle w:val="Style1"/>
      </w:pPr>
      <w:r w:rsidRPr="0089240C">
        <w:t>У даній роботі використовується спосіб об’єднання схем з паралельним переносом із секції в секцію. В такому випадку для об’єднання мікропроцесорних секцій використовується схема прискореного переносу (див. Рис. 1.5).</w:t>
      </w:r>
    </w:p>
    <w:p w14:paraId="72D47587" w14:textId="77777777" w:rsidR="009E1712" w:rsidRDefault="00DD5CB2" w:rsidP="00D96472">
      <w:pPr>
        <w:ind w:firstLine="0"/>
        <w:jc w:val="center"/>
        <w:rPr>
          <w:lang w:val="uk-UA"/>
        </w:rPr>
      </w:pPr>
      <w:r>
        <w:rPr>
          <w:lang w:val="uk-UA"/>
        </w:rPr>
        <w:pict w14:anchorId="06382462">
          <v:shape id="_x0000_i1028" type="#_x0000_t75" style="width:191.25pt;height:405pt">
            <v:imagedata r:id="rId11" o:title=""/>
          </v:shape>
        </w:pict>
      </w:r>
    </w:p>
    <w:p w14:paraId="5BADBA72" w14:textId="77777777" w:rsidR="0029076C" w:rsidRDefault="00B0593C" w:rsidP="00D96472">
      <w:pPr>
        <w:ind w:firstLine="0"/>
        <w:jc w:val="center"/>
        <w:rPr>
          <w:lang w:val="uk-UA"/>
        </w:rPr>
      </w:pPr>
      <w:r>
        <w:rPr>
          <w:lang w:val="uk-UA"/>
        </w:rPr>
        <w:t>Рис. 1</w:t>
      </w:r>
      <w:r w:rsidR="003B3FC8">
        <w:rPr>
          <w:lang w:val="uk-UA"/>
        </w:rPr>
        <w:t>.4</w:t>
      </w:r>
      <w:r w:rsidR="0029076C">
        <w:rPr>
          <w:lang w:val="uk-UA"/>
        </w:rPr>
        <w:t xml:space="preserve"> Умовне графічне позначення схеми СУСЗ К1804ВР2 на принципових схемах</w:t>
      </w:r>
    </w:p>
    <w:p w14:paraId="32D691BD" w14:textId="77777777" w:rsidR="00303931" w:rsidRDefault="00DD5CB2" w:rsidP="00D96472">
      <w:pPr>
        <w:ind w:firstLine="0"/>
        <w:jc w:val="center"/>
        <w:rPr>
          <w:lang w:val="uk-UA"/>
        </w:rPr>
      </w:pPr>
      <w:r>
        <w:rPr>
          <w:lang w:val="uk-UA"/>
        </w:rPr>
        <w:lastRenderedPageBreak/>
        <w:pict w14:anchorId="32D879A0">
          <v:shape id="_x0000_i1029" type="#_x0000_t75" style="width:159pt;height:3in">
            <v:imagedata r:id="rId12" o:title=""/>
          </v:shape>
        </w:pict>
      </w:r>
    </w:p>
    <w:p w14:paraId="6CA1CFD5" w14:textId="77777777" w:rsidR="00FB0C1E" w:rsidRDefault="00D549AB" w:rsidP="00D96472">
      <w:pPr>
        <w:ind w:firstLine="0"/>
        <w:jc w:val="center"/>
        <w:rPr>
          <w:lang w:val="uk-UA"/>
        </w:rPr>
      </w:pPr>
      <w:r>
        <w:rPr>
          <w:lang w:val="uk-UA"/>
        </w:rPr>
        <w:t>Рис. 1</w:t>
      </w:r>
      <w:r w:rsidR="003B3FC8">
        <w:rPr>
          <w:lang w:val="uk-UA"/>
        </w:rPr>
        <w:t>.5</w:t>
      </w:r>
      <w:r w:rsidR="00303931">
        <w:rPr>
          <w:lang w:val="uk-UA"/>
        </w:rPr>
        <w:t xml:space="preserve"> Умовне графічне позначення схеми прискореного переносу К1804ВР1 на принципових схемах</w:t>
      </w:r>
    </w:p>
    <w:p w14:paraId="53C1017C" w14:textId="7C5D7E10" w:rsidR="0089240C" w:rsidRPr="0089240C" w:rsidRDefault="0089240C" w:rsidP="0089240C">
      <w:pPr>
        <w:pStyle w:val="Style1"/>
      </w:pPr>
      <w:r w:rsidRPr="0089240C">
        <w:t xml:space="preserve">Обов'язкові компоненти блоку </w:t>
      </w:r>
      <w:proofErr w:type="spellStart"/>
      <w:r w:rsidRPr="0089240C">
        <w:t>мікропрограмного</w:t>
      </w:r>
      <w:proofErr w:type="spellEnd"/>
      <w:r w:rsidRPr="0089240C">
        <w:t xml:space="preserve"> управління (БМУ, Рис. 1.6):</w:t>
      </w:r>
    </w:p>
    <w:p w14:paraId="1FC72E8B" w14:textId="29BA183C" w:rsidR="0089240C" w:rsidRPr="0089240C" w:rsidRDefault="0089240C" w:rsidP="00936ACD">
      <w:pPr>
        <w:pStyle w:val="Style1"/>
        <w:numPr>
          <w:ilvl w:val="0"/>
          <w:numId w:val="20"/>
        </w:numPr>
      </w:pPr>
      <w:r w:rsidRPr="0089240C">
        <w:t>ФАМ (формувач адреси мікрокоманд):</w:t>
      </w:r>
    </w:p>
    <w:p w14:paraId="37515187" w14:textId="77777777" w:rsidR="0089240C" w:rsidRPr="0089240C" w:rsidRDefault="0089240C" w:rsidP="00936ACD">
      <w:pPr>
        <w:pStyle w:val="Style1"/>
        <w:numPr>
          <w:ilvl w:val="0"/>
          <w:numId w:val="21"/>
        </w:numPr>
      </w:pPr>
      <w:r w:rsidRPr="0089240C">
        <w:t>Використовується спеціальна мікросхема К1804ВУ4.</w:t>
      </w:r>
    </w:p>
    <w:p w14:paraId="45B18960" w14:textId="77777777" w:rsidR="0089240C" w:rsidRPr="0089240C" w:rsidRDefault="0089240C" w:rsidP="00936ACD">
      <w:pPr>
        <w:pStyle w:val="Style1"/>
        <w:numPr>
          <w:ilvl w:val="0"/>
          <w:numId w:val="21"/>
        </w:numPr>
      </w:pPr>
      <w:r w:rsidRPr="0089240C">
        <w:t>Генерує 12-розрядні адреси мікрокоманд.</w:t>
      </w:r>
    </w:p>
    <w:p w14:paraId="46EFFFD7" w14:textId="77777777" w:rsidR="0089240C" w:rsidRPr="0089240C" w:rsidRDefault="0089240C" w:rsidP="00936ACD">
      <w:pPr>
        <w:pStyle w:val="Style1"/>
        <w:numPr>
          <w:ilvl w:val="0"/>
          <w:numId w:val="21"/>
        </w:numPr>
      </w:pPr>
      <w:r w:rsidRPr="0089240C">
        <w:t xml:space="preserve">Виконує 16 </w:t>
      </w:r>
      <w:proofErr w:type="spellStart"/>
      <w:r w:rsidRPr="0089240C">
        <w:t>мікроінструкцій</w:t>
      </w:r>
      <w:proofErr w:type="spellEnd"/>
      <w:r w:rsidRPr="0089240C">
        <w:t xml:space="preserve">, включаючи отримання наступної адреси, повторення адреси, умовні та безумовні переходи, виклики </w:t>
      </w:r>
      <w:proofErr w:type="spellStart"/>
      <w:r w:rsidRPr="0089240C">
        <w:t>мікропідпрограм</w:t>
      </w:r>
      <w:proofErr w:type="spellEnd"/>
      <w:r w:rsidRPr="0089240C">
        <w:t xml:space="preserve"> та організацію циклів.</w:t>
      </w:r>
    </w:p>
    <w:p w14:paraId="0036BE64" w14:textId="77777777" w:rsidR="0089240C" w:rsidRPr="0089240C" w:rsidRDefault="0089240C" w:rsidP="00936ACD">
      <w:pPr>
        <w:pStyle w:val="Style1"/>
        <w:numPr>
          <w:ilvl w:val="0"/>
          <w:numId w:val="21"/>
        </w:numPr>
      </w:pPr>
      <w:r w:rsidRPr="0089240C">
        <w:t>Виводи:</w:t>
      </w:r>
    </w:p>
    <w:p w14:paraId="4F32A94A" w14:textId="77777777" w:rsidR="0089240C" w:rsidRPr="0089240C" w:rsidRDefault="0089240C" w:rsidP="00936ACD">
      <w:pPr>
        <w:pStyle w:val="Style1"/>
        <w:numPr>
          <w:ilvl w:val="1"/>
          <w:numId w:val="22"/>
        </w:numPr>
      </w:pPr>
      <w:r w:rsidRPr="0089240C">
        <w:t>D0 – D11: шина адреси наступної команди.</w:t>
      </w:r>
    </w:p>
    <w:p w14:paraId="6595671B" w14:textId="77777777" w:rsidR="0089240C" w:rsidRPr="0089240C" w:rsidRDefault="0089240C" w:rsidP="00936ACD">
      <w:pPr>
        <w:pStyle w:val="Style1"/>
        <w:numPr>
          <w:ilvl w:val="1"/>
          <w:numId w:val="22"/>
        </w:numPr>
      </w:pPr>
      <w:r w:rsidRPr="0089240C">
        <w:t>RLD: дозвіл запису до регістру адреси/лічильника циклу.</w:t>
      </w:r>
    </w:p>
    <w:p w14:paraId="2FA15C43" w14:textId="77777777" w:rsidR="0089240C" w:rsidRPr="0089240C" w:rsidRDefault="0089240C" w:rsidP="00936ACD">
      <w:pPr>
        <w:pStyle w:val="Style1"/>
        <w:numPr>
          <w:ilvl w:val="1"/>
          <w:numId w:val="22"/>
        </w:numPr>
      </w:pPr>
      <w:r w:rsidRPr="0089240C">
        <w:t>CI: вхідний перенос лічильника мікрокоманд.</w:t>
      </w:r>
    </w:p>
    <w:p w14:paraId="5C5D4DEE" w14:textId="77777777" w:rsidR="0089240C" w:rsidRPr="0089240C" w:rsidRDefault="0089240C" w:rsidP="00936ACD">
      <w:pPr>
        <w:pStyle w:val="Style1"/>
        <w:numPr>
          <w:ilvl w:val="1"/>
          <w:numId w:val="22"/>
        </w:numPr>
      </w:pPr>
      <w:r w:rsidRPr="0089240C">
        <w:t>FL: ознака переповнення внутрішнього стеку (глибина стеку – п'ять 12-розрядних мікрокоманд).</w:t>
      </w:r>
    </w:p>
    <w:p w14:paraId="02838A44" w14:textId="77777777" w:rsidR="0089240C" w:rsidRPr="0089240C" w:rsidRDefault="0089240C" w:rsidP="00936ACD">
      <w:pPr>
        <w:pStyle w:val="Style1"/>
        <w:numPr>
          <w:ilvl w:val="1"/>
          <w:numId w:val="22"/>
        </w:numPr>
      </w:pPr>
      <w:r w:rsidRPr="0089240C">
        <w:t>A0 – A11: шина адреси мікрокоманди.</w:t>
      </w:r>
    </w:p>
    <w:p w14:paraId="0B5C0E46" w14:textId="77777777" w:rsidR="0089240C" w:rsidRPr="0089240C" w:rsidRDefault="0089240C" w:rsidP="00936ACD">
      <w:pPr>
        <w:pStyle w:val="Style1"/>
        <w:numPr>
          <w:ilvl w:val="1"/>
          <w:numId w:val="22"/>
        </w:numPr>
      </w:pPr>
      <w:r w:rsidRPr="0089240C">
        <w:t>CC: код умови.</w:t>
      </w:r>
    </w:p>
    <w:p w14:paraId="2EB06E1A" w14:textId="77777777" w:rsidR="001A0F9F" w:rsidRDefault="0089240C" w:rsidP="00936ACD">
      <w:pPr>
        <w:pStyle w:val="Style1"/>
        <w:numPr>
          <w:ilvl w:val="1"/>
          <w:numId w:val="22"/>
        </w:numPr>
      </w:pPr>
      <w:r w:rsidRPr="0089240C">
        <w:t>CCE: код дозволу умови.</w:t>
      </w:r>
    </w:p>
    <w:p w14:paraId="39AC202D" w14:textId="0EAD700D" w:rsidR="0089240C" w:rsidRPr="0089240C" w:rsidRDefault="0089240C" w:rsidP="00936ACD">
      <w:pPr>
        <w:pStyle w:val="Style1"/>
        <w:numPr>
          <w:ilvl w:val="0"/>
          <w:numId w:val="22"/>
        </w:numPr>
      </w:pPr>
      <w:r w:rsidRPr="0089240C">
        <w:lastRenderedPageBreak/>
        <w:t>Функції: формує адресу мікрокоманди, використовується для організації мікропрограм.</w:t>
      </w:r>
    </w:p>
    <w:p w14:paraId="1633D35A" w14:textId="65163F35" w:rsidR="0089240C" w:rsidRPr="0089240C" w:rsidRDefault="0089240C" w:rsidP="00936ACD">
      <w:pPr>
        <w:pStyle w:val="Style1"/>
        <w:numPr>
          <w:ilvl w:val="0"/>
          <w:numId w:val="20"/>
        </w:numPr>
      </w:pPr>
      <w:r w:rsidRPr="0089240C">
        <w:t>ПМК (пам'ять мікрокоманд):</w:t>
      </w:r>
    </w:p>
    <w:p w14:paraId="5D3FEC00" w14:textId="77777777" w:rsidR="0089240C" w:rsidRPr="0089240C" w:rsidRDefault="0089240C" w:rsidP="00936ACD">
      <w:pPr>
        <w:pStyle w:val="Style1"/>
        <w:numPr>
          <w:ilvl w:val="1"/>
          <w:numId w:val="23"/>
        </w:numPr>
      </w:pPr>
      <w:r w:rsidRPr="0089240C">
        <w:t>Зберігає мікропрограму емуляції мікрокоманд та мікропрограми обслуговування зовнішніх пристроїв.</w:t>
      </w:r>
    </w:p>
    <w:p w14:paraId="551AF806" w14:textId="14D1FF20" w:rsidR="0089240C" w:rsidRPr="0089240C" w:rsidRDefault="0089240C" w:rsidP="00936ACD">
      <w:pPr>
        <w:pStyle w:val="Style1"/>
        <w:numPr>
          <w:ilvl w:val="0"/>
          <w:numId w:val="20"/>
        </w:numPr>
      </w:pPr>
      <w:r w:rsidRPr="0089240C">
        <w:t>РМК (регістр мікрокоманд):</w:t>
      </w:r>
    </w:p>
    <w:p w14:paraId="06A9E7E8" w14:textId="77777777" w:rsidR="0089240C" w:rsidRPr="0089240C" w:rsidRDefault="0089240C" w:rsidP="00936ACD">
      <w:pPr>
        <w:pStyle w:val="Style1"/>
        <w:numPr>
          <w:ilvl w:val="1"/>
          <w:numId w:val="23"/>
        </w:numPr>
      </w:pPr>
      <w:r w:rsidRPr="0089240C">
        <w:t>Зберігає поточну мікрокоманду, що виконується.</w:t>
      </w:r>
    </w:p>
    <w:p w14:paraId="0CB58AA0" w14:textId="3B2A7359" w:rsidR="0089240C" w:rsidRPr="0089240C" w:rsidRDefault="0089240C" w:rsidP="00936ACD">
      <w:pPr>
        <w:pStyle w:val="Style1"/>
        <w:numPr>
          <w:ilvl w:val="0"/>
          <w:numId w:val="20"/>
        </w:numPr>
      </w:pPr>
      <w:r w:rsidRPr="0089240C">
        <w:t>МУ (</w:t>
      </w:r>
      <w:proofErr w:type="spellStart"/>
      <w:r w:rsidRPr="0089240C">
        <w:t>мультиплексор</w:t>
      </w:r>
      <w:proofErr w:type="spellEnd"/>
      <w:r w:rsidRPr="0089240C">
        <w:t xml:space="preserve"> умови):</w:t>
      </w:r>
    </w:p>
    <w:p w14:paraId="2B93C6B0" w14:textId="77777777" w:rsidR="0089240C" w:rsidRPr="0089240C" w:rsidRDefault="0089240C" w:rsidP="00936ACD">
      <w:pPr>
        <w:pStyle w:val="Style1"/>
        <w:numPr>
          <w:ilvl w:val="1"/>
          <w:numId w:val="23"/>
        </w:numPr>
      </w:pPr>
      <w:r w:rsidRPr="0089240C">
        <w:t>Використовується для вибору умови для організації умовних переходів.</w:t>
      </w:r>
    </w:p>
    <w:p w14:paraId="505205CC" w14:textId="0D42DCC7" w:rsidR="0089240C" w:rsidRPr="0089240C" w:rsidRDefault="0089240C" w:rsidP="00936ACD">
      <w:pPr>
        <w:pStyle w:val="Style1"/>
        <w:numPr>
          <w:ilvl w:val="0"/>
          <w:numId w:val="20"/>
        </w:numPr>
      </w:pPr>
      <w:r w:rsidRPr="0089240C">
        <w:t>ІНВ (інвертор умови):</w:t>
      </w:r>
    </w:p>
    <w:p w14:paraId="75B5517A" w14:textId="77777777" w:rsidR="0089240C" w:rsidRPr="0089240C" w:rsidRDefault="0089240C" w:rsidP="00936ACD">
      <w:pPr>
        <w:pStyle w:val="Style1"/>
        <w:numPr>
          <w:ilvl w:val="1"/>
          <w:numId w:val="23"/>
        </w:numPr>
      </w:pPr>
      <w:r w:rsidRPr="0089240C">
        <w:t>Являє собою суматор за модулем 2, необхідний для виконання умовних переходів.</w:t>
      </w:r>
    </w:p>
    <w:p w14:paraId="4ECB24B5" w14:textId="47A209AA" w:rsidR="0089240C" w:rsidRPr="0089240C" w:rsidRDefault="0089240C" w:rsidP="001A0F9F">
      <w:pPr>
        <w:pStyle w:val="Style1"/>
      </w:pPr>
      <w:r w:rsidRPr="0089240C">
        <w:t>Допоміжні компоненти:</w:t>
      </w:r>
    </w:p>
    <w:p w14:paraId="624C1BE7" w14:textId="77777777" w:rsidR="0089240C" w:rsidRPr="0089240C" w:rsidRDefault="0089240C" w:rsidP="00936ACD">
      <w:pPr>
        <w:pStyle w:val="Style1"/>
        <w:numPr>
          <w:ilvl w:val="1"/>
          <w:numId w:val="23"/>
        </w:numPr>
      </w:pPr>
      <w:r w:rsidRPr="0089240C">
        <w:t>ППА (перетворювач початкової адреси): перетворює код операції мікрокоманди в початкову адресу мікропрограми.</w:t>
      </w:r>
    </w:p>
    <w:p w14:paraId="1CD75931" w14:textId="77777777" w:rsidR="0089240C" w:rsidRPr="0089240C" w:rsidRDefault="0089240C" w:rsidP="00936ACD">
      <w:pPr>
        <w:pStyle w:val="Style1"/>
        <w:numPr>
          <w:ilvl w:val="1"/>
          <w:numId w:val="23"/>
        </w:numPr>
      </w:pPr>
      <w:r w:rsidRPr="0089240C">
        <w:t>ПА (перетворювач адреси): трансформує вектор переривання в початкову адресу мікропрограми обслуговування даного переривання.</w:t>
      </w:r>
    </w:p>
    <w:p w14:paraId="7680164B" w14:textId="5828329C" w:rsidR="0089240C" w:rsidRPr="0089240C" w:rsidRDefault="0089240C" w:rsidP="001A0F9F">
      <w:pPr>
        <w:pStyle w:val="Style1"/>
      </w:pPr>
      <w:r w:rsidRPr="0089240C">
        <w:t>Мікросхема К1804ВУ4 формує 3 сигнали управління:</w:t>
      </w:r>
    </w:p>
    <w:p w14:paraId="2AE43F45" w14:textId="77777777" w:rsidR="0089240C" w:rsidRPr="0089240C" w:rsidRDefault="0089240C" w:rsidP="00936ACD">
      <w:pPr>
        <w:pStyle w:val="Style1"/>
        <w:numPr>
          <w:ilvl w:val="0"/>
          <w:numId w:val="24"/>
        </w:numPr>
      </w:pPr>
      <w:r w:rsidRPr="0089240C">
        <w:t>RE: дозвіл РМК.</w:t>
      </w:r>
    </w:p>
    <w:p w14:paraId="115C1602" w14:textId="77777777" w:rsidR="0089240C" w:rsidRPr="0089240C" w:rsidRDefault="0089240C" w:rsidP="00936ACD">
      <w:pPr>
        <w:pStyle w:val="Style1"/>
        <w:numPr>
          <w:ilvl w:val="0"/>
          <w:numId w:val="24"/>
        </w:numPr>
      </w:pPr>
      <w:r w:rsidRPr="0089240C">
        <w:t>ME: дозвіл перетворення початкової адреси (ППА).</w:t>
      </w:r>
    </w:p>
    <w:p w14:paraId="14C4F956" w14:textId="77777777" w:rsidR="0089240C" w:rsidRPr="0089240C" w:rsidRDefault="0089240C" w:rsidP="00936ACD">
      <w:pPr>
        <w:pStyle w:val="Style1"/>
        <w:numPr>
          <w:ilvl w:val="0"/>
          <w:numId w:val="24"/>
        </w:numPr>
      </w:pPr>
      <w:r w:rsidRPr="0089240C">
        <w:t>VE: дозвіл перетворення адреси.</w:t>
      </w:r>
    </w:p>
    <w:p w14:paraId="20FC0622" w14:textId="77777777" w:rsidR="0089240C" w:rsidRDefault="0089240C" w:rsidP="0089240C">
      <w:pPr>
        <w:pStyle w:val="Style1"/>
      </w:pPr>
      <w:r w:rsidRPr="0089240C">
        <w:t xml:space="preserve">Ці компоненти забезпечують основні функції для керування мікропрограмами та взаємодії з зовнішніми пристроями в обчислювальній системі з </w:t>
      </w:r>
      <w:proofErr w:type="spellStart"/>
      <w:r w:rsidRPr="0089240C">
        <w:t>мікропрограмним</w:t>
      </w:r>
      <w:proofErr w:type="spellEnd"/>
      <w:r w:rsidRPr="0089240C">
        <w:t xml:space="preserve"> управлінням.</w:t>
      </w:r>
    </w:p>
    <w:p w14:paraId="28C611CA" w14:textId="68F1D818" w:rsidR="00FD4CF3" w:rsidRDefault="00DD5CB2" w:rsidP="0089240C">
      <w:pPr>
        <w:ind w:right="-23" w:firstLine="0"/>
        <w:jc w:val="center"/>
        <w:rPr>
          <w:lang w:val="uk-UA"/>
        </w:rPr>
      </w:pPr>
      <w:r>
        <w:rPr>
          <w:lang w:val="uk-UA"/>
        </w:rPr>
        <w:lastRenderedPageBreak/>
        <w:pict w14:anchorId="35BEC78B">
          <v:shape id="_x0000_i1030" type="#_x0000_t75" style="width:446.25pt;height:384.75pt">
            <v:imagedata r:id="rId13" o:title=""/>
          </v:shape>
        </w:pict>
      </w:r>
    </w:p>
    <w:p w14:paraId="51A547F3" w14:textId="77777777" w:rsidR="00FD4CF3" w:rsidRDefault="0012287A" w:rsidP="00D96472">
      <w:pPr>
        <w:ind w:right="-23" w:firstLine="0"/>
        <w:jc w:val="center"/>
        <w:rPr>
          <w:lang w:val="uk-UA"/>
        </w:rPr>
      </w:pPr>
      <w:r>
        <w:rPr>
          <w:lang w:val="uk-UA"/>
        </w:rPr>
        <w:t>Рис. 1</w:t>
      </w:r>
      <w:r w:rsidR="00884121">
        <w:rPr>
          <w:lang w:val="uk-UA"/>
        </w:rPr>
        <w:t>.6</w:t>
      </w:r>
      <w:r w:rsidR="00FD4CF3">
        <w:rPr>
          <w:lang w:val="uk-UA"/>
        </w:rPr>
        <w:t xml:space="preserve"> Структура блока </w:t>
      </w:r>
      <w:proofErr w:type="spellStart"/>
      <w:r w:rsidR="00FD4CF3">
        <w:rPr>
          <w:lang w:val="uk-UA"/>
        </w:rPr>
        <w:t>мікропрограмного</w:t>
      </w:r>
      <w:proofErr w:type="spellEnd"/>
      <w:r w:rsidR="00FD4CF3">
        <w:rPr>
          <w:lang w:val="uk-UA"/>
        </w:rPr>
        <w:t xml:space="preserve"> управління</w:t>
      </w:r>
    </w:p>
    <w:p w14:paraId="4CC61FC0" w14:textId="77777777" w:rsidR="00D17CAC" w:rsidRDefault="00DD5CB2" w:rsidP="00D96472">
      <w:pPr>
        <w:ind w:right="-23" w:firstLine="0"/>
        <w:jc w:val="center"/>
        <w:rPr>
          <w:lang w:val="uk-UA"/>
        </w:rPr>
      </w:pPr>
      <w:r>
        <w:rPr>
          <w:lang w:val="uk-UA"/>
        </w:rPr>
        <w:lastRenderedPageBreak/>
        <w:pict w14:anchorId="72F9DFDB">
          <v:shape id="_x0000_i1031" type="#_x0000_t75" style="width:182.25pt;height:323.25pt">
            <v:imagedata r:id="rId14" o:title=""/>
          </v:shape>
        </w:pict>
      </w:r>
    </w:p>
    <w:p w14:paraId="54F16528" w14:textId="3777FC27" w:rsidR="006C2D31" w:rsidRDefault="00EC126A" w:rsidP="001A0F9F">
      <w:pPr>
        <w:ind w:right="-23" w:firstLine="0"/>
        <w:jc w:val="center"/>
        <w:rPr>
          <w:lang w:val="uk-UA"/>
        </w:rPr>
      </w:pPr>
      <w:r>
        <w:rPr>
          <w:lang w:val="uk-UA"/>
        </w:rPr>
        <w:t>Рис</w:t>
      </w:r>
      <w:r w:rsidR="00787677">
        <w:rPr>
          <w:lang w:val="uk-UA"/>
        </w:rPr>
        <w:t>. 1</w:t>
      </w:r>
      <w:r w:rsidR="007B17D2">
        <w:rPr>
          <w:lang w:val="uk-UA"/>
        </w:rPr>
        <w:t>.7</w:t>
      </w:r>
      <w:r w:rsidR="00D17CAC">
        <w:rPr>
          <w:lang w:val="uk-UA"/>
        </w:rPr>
        <w:t xml:space="preserve"> </w:t>
      </w:r>
      <w:r w:rsidR="00DD70B6">
        <w:rPr>
          <w:lang w:val="uk-UA"/>
        </w:rPr>
        <w:t xml:space="preserve">Умовне графічне позначення мікросхеми формувача адрес мікрокоманд </w:t>
      </w:r>
      <w:r>
        <w:rPr>
          <w:lang w:val="uk-UA"/>
        </w:rPr>
        <w:t xml:space="preserve">К1804ВУ4 </w:t>
      </w:r>
      <w:r w:rsidR="00DD70B6">
        <w:rPr>
          <w:lang w:val="uk-UA"/>
        </w:rPr>
        <w:t>на принципових схемах</w:t>
      </w:r>
    </w:p>
    <w:p w14:paraId="111145F4" w14:textId="77777777" w:rsidR="001A0F9F" w:rsidRDefault="001A0F9F" w:rsidP="001A0F9F">
      <w:pPr>
        <w:ind w:right="-23" w:firstLine="0"/>
        <w:jc w:val="center"/>
        <w:rPr>
          <w:lang w:val="uk-UA"/>
        </w:rPr>
      </w:pPr>
    </w:p>
    <w:p w14:paraId="40F9B85F" w14:textId="77777777" w:rsidR="001A0F9F" w:rsidRPr="001A0F9F" w:rsidRDefault="001A0F9F" w:rsidP="001A0F9F">
      <w:pPr>
        <w:pStyle w:val="Style1"/>
      </w:pPr>
      <w:r w:rsidRPr="001A0F9F">
        <w:t>Мікросхема К1804ВН1 призначена для прийому та обслуговування запитів на переривання від 8 зовнішніх пристроїв. Вона формує вектор переривання і має наступні виводи:</w:t>
      </w:r>
    </w:p>
    <w:p w14:paraId="4722E210" w14:textId="77777777" w:rsidR="001A0F9F" w:rsidRPr="001A0F9F" w:rsidRDefault="001A0F9F" w:rsidP="00936ACD">
      <w:pPr>
        <w:pStyle w:val="Style1"/>
        <w:numPr>
          <w:ilvl w:val="0"/>
          <w:numId w:val="25"/>
        </w:numPr>
      </w:pPr>
      <w:r w:rsidRPr="001A0F9F">
        <w:t>INR0 – INR7: входи запитів на переривання.</w:t>
      </w:r>
    </w:p>
    <w:p w14:paraId="20475994" w14:textId="77777777" w:rsidR="001A0F9F" w:rsidRPr="001A0F9F" w:rsidRDefault="001A0F9F" w:rsidP="00936ACD">
      <w:pPr>
        <w:pStyle w:val="Style1"/>
        <w:numPr>
          <w:ilvl w:val="0"/>
          <w:numId w:val="25"/>
        </w:numPr>
      </w:pPr>
      <w:r w:rsidRPr="001A0F9F">
        <w:t>ER: визначає форму сигналів запитів.</w:t>
      </w:r>
    </w:p>
    <w:p w14:paraId="6C444D77" w14:textId="77777777" w:rsidR="001A0F9F" w:rsidRPr="001A0F9F" w:rsidRDefault="001A0F9F" w:rsidP="00936ACD">
      <w:pPr>
        <w:pStyle w:val="Style1"/>
        <w:numPr>
          <w:ilvl w:val="0"/>
          <w:numId w:val="25"/>
        </w:numPr>
      </w:pPr>
      <w:r w:rsidRPr="001A0F9F">
        <w:t>MK0 – MK7: шина маски.</w:t>
      </w:r>
    </w:p>
    <w:p w14:paraId="135CD21B" w14:textId="77777777" w:rsidR="001A0F9F" w:rsidRPr="001A0F9F" w:rsidRDefault="001A0F9F" w:rsidP="00936ACD">
      <w:pPr>
        <w:pStyle w:val="Style1"/>
        <w:numPr>
          <w:ilvl w:val="0"/>
          <w:numId w:val="25"/>
        </w:numPr>
      </w:pPr>
      <w:r w:rsidRPr="001A0F9F">
        <w:t>S0 – S2: шина стану.</w:t>
      </w:r>
    </w:p>
    <w:p w14:paraId="6AF523A8" w14:textId="77777777" w:rsidR="001A0F9F" w:rsidRPr="001A0F9F" w:rsidRDefault="001A0F9F" w:rsidP="00936ACD">
      <w:pPr>
        <w:pStyle w:val="Style1"/>
        <w:numPr>
          <w:ilvl w:val="0"/>
          <w:numId w:val="25"/>
        </w:numPr>
      </w:pPr>
      <w:r w:rsidRPr="001A0F9F">
        <w:t xml:space="preserve">MI0 – MI3: входи </w:t>
      </w:r>
      <w:proofErr w:type="spellStart"/>
      <w:r w:rsidRPr="001A0F9F">
        <w:t>мікроінструкцій</w:t>
      </w:r>
      <w:proofErr w:type="spellEnd"/>
      <w:r w:rsidRPr="001A0F9F">
        <w:t>.</w:t>
      </w:r>
    </w:p>
    <w:p w14:paraId="5965D9AB" w14:textId="77777777" w:rsidR="001A0F9F" w:rsidRPr="001A0F9F" w:rsidRDefault="001A0F9F" w:rsidP="00936ACD">
      <w:pPr>
        <w:pStyle w:val="Style1"/>
        <w:numPr>
          <w:ilvl w:val="0"/>
          <w:numId w:val="25"/>
        </w:numPr>
      </w:pPr>
      <w:r w:rsidRPr="001A0F9F">
        <w:t xml:space="preserve">EI: дозвіл виконання </w:t>
      </w:r>
      <w:proofErr w:type="spellStart"/>
      <w:r w:rsidRPr="001A0F9F">
        <w:t>мікроінструкцій</w:t>
      </w:r>
      <w:proofErr w:type="spellEnd"/>
      <w:r w:rsidRPr="001A0F9F">
        <w:t>.</w:t>
      </w:r>
    </w:p>
    <w:p w14:paraId="335C55DB" w14:textId="77777777" w:rsidR="001A0F9F" w:rsidRPr="001A0F9F" w:rsidRDefault="001A0F9F" w:rsidP="00936ACD">
      <w:pPr>
        <w:pStyle w:val="Style1"/>
        <w:numPr>
          <w:ilvl w:val="0"/>
          <w:numId w:val="25"/>
        </w:numPr>
      </w:pPr>
      <w:r w:rsidRPr="001A0F9F">
        <w:t>OVR: сигнал переповнення.</w:t>
      </w:r>
    </w:p>
    <w:p w14:paraId="78567923" w14:textId="77777777" w:rsidR="001A0F9F" w:rsidRPr="001A0F9F" w:rsidRDefault="001A0F9F" w:rsidP="00936ACD">
      <w:pPr>
        <w:pStyle w:val="Style1"/>
        <w:numPr>
          <w:ilvl w:val="0"/>
          <w:numId w:val="25"/>
        </w:numPr>
      </w:pPr>
      <w:r w:rsidRPr="001A0F9F">
        <w:t>VEC0 – VEC2: вектор переривання.</w:t>
      </w:r>
    </w:p>
    <w:p w14:paraId="26A6C336" w14:textId="77777777" w:rsidR="001A0F9F" w:rsidRDefault="001A0F9F" w:rsidP="001A0F9F">
      <w:pPr>
        <w:pStyle w:val="Style1"/>
      </w:pPr>
    </w:p>
    <w:p w14:paraId="7F2CDBC7" w14:textId="77777777" w:rsidR="001A0F9F" w:rsidRDefault="001A0F9F" w:rsidP="001A0F9F">
      <w:pPr>
        <w:pStyle w:val="Style1"/>
      </w:pPr>
    </w:p>
    <w:p w14:paraId="40D9C922" w14:textId="77777777" w:rsidR="001A0F9F" w:rsidRPr="001A0F9F" w:rsidRDefault="001A0F9F" w:rsidP="001A0F9F">
      <w:pPr>
        <w:pStyle w:val="Style1"/>
      </w:pPr>
      <w:r w:rsidRPr="001A0F9F">
        <w:lastRenderedPageBreak/>
        <w:t xml:space="preserve">Чотири розряди коду </w:t>
      </w:r>
      <w:proofErr w:type="spellStart"/>
      <w:r w:rsidRPr="001A0F9F">
        <w:t>мікроінструкції</w:t>
      </w:r>
      <w:proofErr w:type="spellEnd"/>
      <w:r w:rsidRPr="001A0F9F">
        <w:t xml:space="preserve"> MI0–MI3 дозволяють створити систему команд БПП з 16 команд:</w:t>
      </w:r>
    </w:p>
    <w:p w14:paraId="7E060559" w14:textId="77777777" w:rsidR="001A0F9F" w:rsidRPr="001A0F9F" w:rsidRDefault="001A0F9F" w:rsidP="00936ACD">
      <w:pPr>
        <w:pStyle w:val="Style1"/>
        <w:numPr>
          <w:ilvl w:val="0"/>
          <w:numId w:val="26"/>
        </w:numPr>
      </w:pPr>
      <w:r w:rsidRPr="001A0F9F">
        <w:t>RESET IR: очистка регістра запитів.</w:t>
      </w:r>
    </w:p>
    <w:p w14:paraId="48082C08" w14:textId="77777777" w:rsidR="001A0F9F" w:rsidRPr="001A0F9F" w:rsidRDefault="001A0F9F" w:rsidP="00936ACD">
      <w:pPr>
        <w:pStyle w:val="Style1"/>
        <w:numPr>
          <w:ilvl w:val="0"/>
          <w:numId w:val="26"/>
        </w:numPr>
      </w:pPr>
      <w:r w:rsidRPr="001A0F9F">
        <w:t xml:space="preserve">CLR IR, </w:t>
      </w:r>
      <w:proofErr w:type="spellStart"/>
      <w:r w:rsidRPr="001A0F9F">
        <w:t>val</w:t>
      </w:r>
      <w:proofErr w:type="spellEnd"/>
      <w:r w:rsidRPr="001A0F9F">
        <w:t>: очистка окремих розрядів регістра запитів за значеннями з шини маски.</w:t>
      </w:r>
    </w:p>
    <w:p w14:paraId="7C8DFCC1" w14:textId="77777777" w:rsidR="001A0F9F" w:rsidRPr="001A0F9F" w:rsidRDefault="001A0F9F" w:rsidP="00936ACD">
      <w:pPr>
        <w:pStyle w:val="Style1"/>
        <w:numPr>
          <w:ilvl w:val="0"/>
          <w:numId w:val="26"/>
        </w:numPr>
      </w:pPr>
      <w:r w:rsidRPr="001A0F9F">
        <w:t>CLR IR, MR: очистка окремих розрядів регістра запитів за значеннями з регістра маски.</w:t>
      </w:r>
    </w:p>
    <w:p w14:paraId="6E266DC0" w14:textId="77777777" w:rsidR="001A0F9F" w:rsidRPr="001A0F9F" w:rsidRDefault="001A0F9F" w:rsidP="00936ACD">
      <w:pPr>
        <w:pStyle w:val="Style1"/>
        <w:numPr>
          <w:ilvl w:val="0"/>
          <w:numId w:val="26"/>
        </w:numPr>
      </w:pPr>
      <w:r w:rsidRPr="001A0F9F">
        <w:t xml:space="preserve">CLR IR, VR: очистка одного з розрядів регістра запитів під управлінням </w:t>
      </w:r>
      <w:proofErr w:type="spellStart"/>
      <w:r w:rsidRPr="001A0F9F">
        <w:t>вектора</w:t>
      </w:r>
      <w:proofErr w:type="spellEnd"/>
      <w:r w:rsidRPr="001A0F9F">
        <w:t xml:space="preserve"> запиту.</w:t>
      </w:r>
    </w:p>
    <w:p w14:paraId="534D3F7B" w14:textId="77777777" w:rsidR="001A0F9F" w:rsidRPr="001A0F9F" w:rsidRDefault="001A0F9F" w:rsidP="00936ACD">
      <w:pPr>
        <w:pStyle w:val="Style1"/>
        <w:numPr>
          <w:ilvl w:val="0"/>
          <w:numId w:val="26"/>
        </w:numPr>
      </w:pPr>
      <w:r w:rsidRPr="001A0F9F">
        <w:t xml:space="preserve">LOAD MR, </w:t>
      </w:r>
      <w:proofErr w:type="spellStart"/>
      <w:r w:rsidRPr="001A0F9F">
        <w:t>val</w:t>
      </w:r>
      <w:proofErr w:type="spellEnd"/>
      <w:r w:rsidRPr="001A0F9F">
        <w:t xml:space="preserve">: завантаження регістра маски значеннями </w:t>
      </w:r>
      <w:proofErr w:type="spellStart"/>
      <w:r w:rsidRPr="001A0F9F">
        <w:t>val</w:t>
      </w:r>
      <w:proofErr w:type="spellEnd"/>
      <w:r w:rsidRPr="001A0F9F">
        <w:t>.</w:t>
      </w:r>
    </w:p>
    <w:p w14:paraId="55893EB4" w14:textId="77777777" w:rsidR="001A0F9F" w:rsidRPr="001A0F9F" w:rsidRDefault="001A0F9F" w:rsidP="00936ACD">
      <w:pPr>
        <w:pStyle w:val="Style1"/>
        <w:numPr>
          <w:ilvl w:val="0"/>
          <w:numId w:val="26"/>
        </w:numPr>
      </w:pPr>
      <w:r w:rsidRPr="001A0F9F">
        <w:t>READ MR: читання регістра маски.</w:t>
      </w:r>
    </w:p>
    <w:p w14:paraId="0D37643F" w14:textId="77777777" w:rsidR="001A0F9F" w:rsidRPr="001A0F9F" w:rsidRDefault="001A0F9F" w:rsidP="00936ACD">
      <w:pPr>
        <w:pStyle w:val="Style1"/>
        <w:numPr>
          <w:ilvl w:val="0"/>
          <w:numId w:val="26"/>
        </w:numPr>
      </w:pPr>
      <w:r w:rsidRPr="001A0F9F">
        <w:t xml:space="preserve">CLR MR, </w:t>
      </w:r>
      <w:proofErr w:type="spellStart"/>
      <w:r w:rsidRPr="001A0F9F">
        <w:t>val</w:t>
      </w:r>
      <w:proofErr w:type="spellEnd"/>
      <w:r w:rsidRPr="001A0F9F">
        <w:t>: очистка регістра маски за значеннями з шини маски.</w:t>
      </w:r>
    </w:p>
    <w:p w14:paraId="210D8B19" w14:textId="77777777" w:rsidR="001A0F9F" w:rsidRPr="001A0F9F" w:rsidRDefault="001A0F9F" w:rsidP="00936ACD">
      <w:pPr>
        <w:pStyle w:val="Style1"/>
        <w:numPr>
          <w:ilvl w:val="0"/>
          <w:numId w:val="26"/>
        </w:numPr>
      </w:pPr>
      <w:r w:rsidRPr="001A0F9F">
        <w:t xml:space="preserve">SET MR, </w:t>
      </w:r>
      <w:proofErr w:type="spellStart"/>
      <w:r w:rsidRPr="001A0F9F">
        <w:t>val</w:t>
      </w:r>
      <w:proofErr w:type="spellEnd"/>
      <w:r w:rsidRPr="001A0F9F">
        <w:t>: встановлення в «1» окремих розрядів регістра маски за значеннями з шини маски.</w:t>
      </w:r>
    </w:p>
    <w:p w14:paraId="1F9DF921" w14:textId="77777777" w:rsidR="001A0F9F" w:rsidRPr="001A0F9F" w:rsidRDefault="001A0F9F" w:rsidP="00936ACD">
      <w:pPr>
        <w:pStyle w:val="Style1"/>
        <w:numPr>
          <w:ilvl w:val="0"/>
          <w:numId w:val="26"/>
        </w:numPr>
      </w:pPr>
      <w:r w:rsidRPr="001A0F9F">
        <w:t>SET MR: встановлення в «1» всіх розрядів регістра маски.</w:t>
      </w:r>
    </w:p>
    <w:p w14:paraId="0A6B1F90" w14:textId="77777777" w:rsidR="001A0F9F" w:rsidRPr="001A0F9F" w:rsidRDefault="001A0F9F" w:rsidP="00936ACD">
      <w:pPr>
        <w:pStyle w:val="Style1"/>
        <w:numPr>
          <w:ilvl w:val="0"/>
          <w:numId w:val="26"/>
        </w:numPr>
      </w:pPr>
      <w:r w:rsidRPr="001A0F9F">
        <w:t>RESET MR: очистка регістра маски.</w:t>
      </w:r>
    </w:p>
    <w:p w14:paraId="4AA6901C" w14:textId="77777777" w:rsidR="001A0F9F" w:rsidRPr="001A0F9F" w:rsidRDefault="001A0F9F" w:rsidP="00936ACD">
      <w:pPr>
        <w:pStyle w:val="Style1"/>
        <w:numPr>
          <w:ilvl w:val="0"/>
          <w:numId w:val="26"/>
        </w:numPr>
      </w:pPr>
      <w:r w:rsidRPr="001A0F9F">
        <w:t xml:space="preserve">LOAD SR, </w:t>
      </w:r>
      <w:proofErr w:type="spellStart"/>
      <w:r w:rsidRPr="001A0F9F">
        <w:t>val</w:t>
      </w:r>
      <w:proofErr w:type="spellEnd"/>
      <w:r w:rsidRPr="001A0F9F">
        <w:t xml:space="preserve">: завантаження регістра стану значеннями </w:t>
      </w:r>
      <w:proofErr w:type="spellStart"/>
      <w:r w:rsidRPr="001A0F9F">
        <w:t>val</w:t>
      </w:r>
      <w:proofErr w:type="spellEnd"/>
      <w:r w:rsidRPr="001A0F9F">
        <w:t>.</w:t>
      </w:r>
    </w:p>
    <w:p w14:paraId="72F34FDF" w14:textId="77777777" w:rsidR="001A0F9F" w:rsidRPr="001A0F9F" w:rsidRDefault="001A0F9F" w:rsidP="00936ACD">
      <w:pPr>
        <w:pStyle w:val="Style1"/>
        <w:numPr>
          <w:ilvl w:val="0"/>
          <w:numId w:val="26"/>
        </w:numPr>
      </w:pPr>
      <w:r w:rsidRPr="001A0F9F">
        <w:t>READ SR: читання слова стану.</w:t>
      </w:r>
    </w:p>
    <w:p w14:paraId="7B4C05B6" w14:textId="77777777" w:rsidR="001A0F9F" w:rsidRPr="001A0F9F" w:rsidRDefault="001A0F9F" w:rsidP="00936ACD">
      <w:pPr>
        <w:pStyle w:val="Style1"/>
        <w:numPr>
          <w:ilvl w:val="0"/>
          <w:numId w:val="26"/>
        </w:numPr>
      </w:pPr>
      <w:r w:rsidRPr="001A0F9F">
        <w:t xml:space="preserve">READ VR: читання </w:t>
      </w:r>
      <w:proofErr w:type="spellStart"/>
      <w:r w:rsidRPr="001A0F9F">
        <w:t>вектора</w:t>
      </w:r>
      <w:proofErr w:type="spellEnd"/>
      <w:r w:rsidRPr="001A0F9F">
        <w:t xml:space="preserve"> переривань.</w:t>
      </w:r>
    </w:p>
    <w:p w14:paraId="2E83FFF1" w14:textId="77777777" w:rsidR="001A0F9F" w:rsidRPr="001A0F9F" w:rsidRDefault="001A0F9F" w:rsidP="00936ACD">
      <w:pPr>
        <w:pStyle w:val="Style1"/>
        <w:numPr>
          <w:ilvl w:val="0"/>
          <w:numId w:val="26"/>
        </w:numPr>
      </w:pPr>
      <w:r w:rsidRPr="001A0F9F">
        <w:t>EI: дозвіл переривань.</w:t>
      </w:r>
    </w:p>
    <w:p w14:paraId="18FE9EE3" w14:textId="77777777" w:rsidR="001A0F9F" w:rsidRPr="001A0F9F" w:rsidRDefault="001A0F9F" w:rsidP="00936ACD">
      <w:pPr>
        <w:pStyle w:val="Style1"/>
        <w:numPr>
          <w:ilvl w:val="0"/>
          <w:numId w:val="26"/>
        </w:numPr>
      </w:pPr>
      <w:r w:rsidRPr="001A0F9F">
        <w:t>DI: заборона переривань (виходу з регістра запитів IR).</w:t>
      </w:r>
    </w:p>
    <w:p w14:paraId="7B22383D" w14:textId="77777777" w:rsidR="001A0F9F" w:rsidRPr="001A0F9F" w:rsidRDefault="001A0F9F" w:rsidP="00936ACD">
      <w:pPr>
        <w:pStyle w:val="Style1"/>
        <w:numPr>
          <w:ilvl w:val="0"/>
          <w:numId w:val="26"/>
        </w:numPr>
      </w:pPr>
      <w:r w:rsidRPr="001A0F9F">
        <w:t>RESET: загальна очистка схеми.</w:t>
      </w:r>
    </w:p>
    <w:p w14:paraId="72132BCB" w14:textId="77777777" w:rsidR="001A0F9F" w:rsidRPr="001A0F9F" w:rsidRDefault="001A0F9F" w:rsidP="001A0F9F">
      <w:pPr>
        <w:pStyle w:val="Style1"/>
      </w:pPr>
      <w:r w:rsidRPr="001A0F9F">
        <w:t>Мікросхема К1804ВРЗ дозволяє об’єднати до 8 мікросхем К1804ВН1 для створення блоку пріоритетних переривань (БПП) з кількістю ліній переривань до 64. Вона має наступні виводи:</w:t>
      </w:r>
    </w:p>
    <w:p w14:paraId="6483F06C" w14:textId="77777777" w:rsidR="001A0F9F" w:rsidRPr="001A0F9F" w:rsidRDefault="001A0F9F" w:rsidP="00936ACD">
      <w:pPr>
        <w:pStyle w:val="Style1"/>
        <w:numPr>
          <w:ilvl w:val="0"/>
          <w:numId w:val="27"/>
        </w:numPr>
      </w:pPr>
      <w:r w:rsidRPr="001A0F9F">
        <w:t>INR0 – INR7: входи запитів на переривання.</w:t>
      </w:r>
    </w:p>
    <w:p w14:paraId="34AB4BCE" w14:textId="77777777" w:rsidR="001A0F9F" w:rsidRPr="001A0F9F" w:rsidRDefault="001A0F9F" w:rsidP="00936ACD">
      <w:pPr>
        <w:pStyle w:val="Style1"/>
        <w:numPr>
          <w:ilvl w:val="0"/>
          <w:numId w:val="27"/>
        </w:numPr>
      </w:pPr>
      <w:r w:rsidRPr="001A0F9F">
        <w:t>ER: визначає форму сигналів запитів.</w:t>
      </w:r>
    </w:p>
    <w:p w14:paraId="2A87FF3F" w14:textId="77777777" w:rsidR="001A0F9F" w:rsidRPr="001A0F9F" w:rsidRDefault="001A0F9F" w:rsidP="00936ACD">
      <w:pPr>
        <w:pStyle w:val="Style1"/>
        <w:numPr>
          <w:ilvl w:val="0"/>
          <w:numId w:val="27"/>
        </w:numPr>
      </w:pPr>
      <w:r w:rsidRPr="001A0F9F">
        <w:t>MK0 – MK7: шина маски.</w:t>
      </w:r>
    </w:p>
    <w:p w14:paraId="3E57CC75" w14:textId="77777777" w:rsidR="001A0F9F" w:rsidRPr="001A0F9F" w:rsidRDefault="001A0F9F" w:rsidP="00936ACD">
      <w:pPr>
        <w:pStyle w:val="Style1"/>
        <w:numPr>
          <w:ilvl w:val="0"/>
          <w:numId w:val="27"/>
        </w:numPr>
      </w:pPr>
      <w:r w:rsidRPr="001A0F9F">
        <w:lastRenderedPageBreak/>
        <w:t>S0 – S2: шина стану.</w:t>
      </w:r>
    </w:p>
    <w:p w14:paraId="494B83AA" w14:textId="77777777" w:rsidR="001A0F9F" w:rsidRPr="001A0F9F" w:rsidRDefault="001A0F9F" w:rsidP="00936ACD">
      <w:pPr>
        <w:pStyle w:val="Style1"/>
        <w:numPr>
          <w:ilvl w:val="0"/>
          <w:numId w:val="27"/>
        </w:numPr>
      </w:pPr>
      <w:r w:rsidRPr="001A0F9F">
        <w:t xml:space="preserve">MI0 – MI3: входи </w:t>
      </w:r>
      <w:proofErr w:type="spellStart"/>
      <w:r w:rsidRPr="001A0F9F">
        <w:t>мікроінструкцій</w:t>
      </w:r>
      <w:proofErr w:type="spellEnd"/>
      <w:r w:rsidRPr="001A0F9F">
        <w:t>.</w:t>
      </w:r>
    </w:p>
    <w:p w14:paraId="7106DE75" w14:textId="77777777" w:rsidR="001A0F9F" w:rsidRPr="001A0F9F" w:rsidRDefault="001A0F9F" w:rsidP="00936ACD">
      <w:pPr>
        <w:pStyle w:val="Style1"/>
        <w:numPr>
          <w:ilvl w:val="0"/>
          <w:numId w:val="27"/>
        </w:numPr>
      </w:pPr>
      <w:r w:rsidRPr="001A0F9F">
        <w:t xml:space="preserve">EI: дозвіл виконання </w:t>
      </w:r>
      <w:proofErr w:type="spellStart"/>
      <w:r w:rsidRPr="001A0F9F">
        <w:t>мікроінструкцій</w:t>
      </w:r>
      <w:proofErr w:type="spellEnd"/>
      <w:r w:rsidRPr="001A0F9F">
        <w:t>.</w:t>
      </w:r>
    </w:p>
    <w:p w14:paraId="2F911635" w14:textId="77777777" w:rsidR="001A0F9F" w:rsidRPr="001A0F9F" w:rsidRDefault="001A0F9F" w:rsidP="00936ACD">
      <w:pPr>
        <w:pStyle w:val="Style1"/>
        <w:numPr>
          <w:ilvl w:val="0"/>
          <w:numId w:val="27"/>
        </w:numPr>
      </w:pPr>
      <w:r w:rsidRPr="001A0F9F">
        <w:t>OVR: сигнал переповнення.</w:t>
      </w:r>
    </w:p>
    <w:p w14:paraId="6C0DB1B7" w14:textId="77777777" w:rsidR="001A0F9F" w:rsidRPr="001A0F9F" w:rsidRDefault="001A0F9F" w:rsidP="00936ACD">
      <w:pPr>
        <w:pStyle w:val="Style1"/>
        <w:numPr>
          <w:ilvl w:val="0"/>
          <w:numId w:val="27"/>
        </w:numPr>
      </w:pPr>
      <w:r w:rsidRPr="001A0F9F">
        <w:t>VEC0 – VEC2: вектор переривання.</w:t>
      </w:r>
    </w:p>
    <w:p w14:paraId="37B0F94B" w14:textId="77777777" w:rsidR="002D51DC" w:rsidRDefault="00DD5CB2" w:rsidP="00D96472">
      <w:pPr>
        <w:ind w:right="-23" w:firstLine="0"/>
        <w:jc w:val="center"/>
        <w:rPr>
          <w:lang w:val="uk-UA"/>
        </w:rPr>
      </w:pPr>
      <w:r>
        <w:rPr>
          <w:lang w:val="uk-UA"/>
        </w:rPr>
        <w:pict w14:anchorId="770DD5E2">
          <v:shape id="_x0000_i1032" type="#_x0000_t75" style="width:150pt;height:5in">
            <v:imagedata r:id="rId15" o:title=""/>
          </v:shape>
        </w:pict>
      </w:r>
    </w:p>
    <w:p w14:paraId="1B588A37" w14:textId="77777777" w:rsidR="002D51DC" w:rsidRDefault="002D51DC" w:rsidP="00D96472">
      <w:pPr>
        <w:ind w:right="-23" w:firstLine="0"/>
        <w:jc w:val="center"/>
        <w:rPr>
          <w:lang w:val="uk-UA"/>
        </w:rPr>
      </w:pPr>
      <w:r>
        <w:rPr>
          <w:lang w:val="uk-UA"/>
        </w:rPr>
        <w:t xml:space="preserve">Рис. </w:t>
      </w:r>
      <w:r w:rsidR="00FB7FB5">
        <w:rPr>
          <w:lang w:val="uk-UA"/>
        </w:rPr>
        <w:t>1</w:t>
      </w:r>
      <w:r w:rsidR="00D458F7">
        <w:rPr>
          <w:lang w:val="uk-UA"/>
        </w:rPr>
        <w:t>.8</w:t>
      </w:r>
      <w:r>
        <w:rPr>
          <w:lang w:val="uk-UA"/>
        </w:rPr>
        <w:t xml:space="preserve"> Умовне графічне позначення мікросхеми векторних переривань </w:t>
      </w:r>
      <w:r w:rsidRPr="007310CD">
        <w:rPr>
          <w:lang w:val="uk-UA"/>
        </w:rPr>
        <w:t xml:space="preserve">K1804BH1 </w:t>
      </w:r>
      <w:r>
        <w:rPr>
          <w:lang w:val="uk-UA"/>
        </w:rPr>
        <w:t>на принципових схемах</w:t>
      </w:r>
    </w:p>
    <w:p w14:paraId="2EBB1CE6" w14:textId="77777777" w:rsidR="0068626B" w:rsidRDefault="00DD5CB2" w:rsidP="00D96472">
      <w:pPr>
        <w:ind w:right="-23" w:firstLine="0"/>
        <w:jc w:val="center"/>
        <w:rPr>
          <w:lang w:val="uk-UA"/>
        </w:rPr>
      </w:pPr>
      <w:r>
        <w:rPr>
          <w:lang w:val="uk-UA"/>
        </w:rPr>
        <w:lastRenderedPageBreak/>
        <w:pict w14:anchorId="68D32CB8">
          <v:shape id="_x0000_i1033" type="#_x0000_t75" style="width:153pt;height:221.25pt">
            <v:imagedata r:id="rId16" o:title=""/>
          </v:shape>
        </w:pict>
      </w:r>
    </w:p>
    <w:p w14:paraId="5B5070E1" w14:textId="77777777" w:rsidR="0068626B" w:rsidRDefault="00B1108F" w:rsidP="00D96472">
      <w:pPr>
        <w:ind w:right="-23" w:firstLine="0"/>
        <w:jc w:val="center"/>
        <w:rPr>
          <w:lang w:val="uk-UA"/>
        </w:rPr>
      </w:pPr>
      <w:r>
        <w:rPr>
          <w:lang w:val="uk-UA"/>
        </w:rPr>
        <w:t>Рис. 1</w:t>
      </w:r>
      <w:r w:rsidR="0068626B">
        <w:rPr>
          <w:lang w:val="uk-UA"/>
        </w:rPr>
        <w:t>.</w:t>
      </w:r>
      <w:r w:rsidR="00D458F7">
        <w:rPr>
          <w:lang w:val="uk-UA"/>
        </w:rPr>
        <w:t>9</w:t>
      </w:r>
      <w:r w:rsidR="0068626B">
        <w:rPr>
          <w:lang w:val="uk-UA"/>
        </w:rPr>
        <w:t xml:space="preserve"> Умовне графічне позначення мікросхеми розширювача векторних переривань K1804BР3</w:t>
      </w:r>
      <w:r w:rsidR="0068626B" w:rsidRPr="007310CD">
        <w:rPr>
          <w:lang w:val="uk-UA"/>
        </w:rPr>
        <w:t xml:space="preserve"> </w:t>
      </w:r>
      <w:r w:rsidR="0068626B">
        <w:rPr>
          <w:lang w:val="uk-UA"/>
        </w:rPr>
        <w:t>на принципових схемах</w:t>
      </w:r>
    </w:p>
    <w:p w14:paraId="380752F6" w14:textId="77777777" w:rsidR="00094FCC" w:rsidRDefault="00094FCC" w:rsidP="00D96472">
      <w:pPr>
        <w:ind w:right="-23" w:firstLine="0"/>
        <w:jc w:val="center"/>
        <w:rPr>
          <w:lang w:val="uk-UA"/>
        </w:rPr>
      </w:pPr>
    </w:p>
    <w:p w14:paraId="5757860C" w14:textId="77777777" w:rsidR="00114FB5" w:rsidRPr="00114FB5" w:rsidRDefault="00114FB5" w:rsidP="00114FB5">
      <w:pPr>
        <w:pStyle w:val="Style1"/>
      </w:pPr>
      <w:r w:rsidRPr="00114FB5">
        <w:t>Прямий доступ до пам’яті (ПДП) – спосіб вводу/виводу інформації, під час якого встановлюється безпосередній зв’язок між приладами вводу/виводу (ПВВ) і пам’яттю, а передача даних виконується без участі центрального процесору. Досягається висока швидкодія обміну інформацією, звільнення центрального процесору від безпосередньої передачі даних. Для організації ПДП використовують контролер ПДП (КПДП).</w:t>
      </w:r>
    </w:p>
    <w:p w14:paraId="53BE53AC" w14:textId="77777777" w:rsidR="00114FB5" w:rsidRPr="00114FB5" w:rsidRDefault="00114FB5" w:rsidP="00114FB5">
      <w:pPr>
        <w:pStyle w:val="Style1"/>
      </w:pPr>
      <w:r w:rsidRPr="00114FB5">
        <w:t>Функції КПДП:</w:t>
      </w:r>
    </w:p>
    <w:p w14:paraId="479CDB1B" w14:textId="77777777" w:rsidR="00114FB5" w:rsidRPr="00114FB5" w:rsidRDefault="00114FB5" w:rsidP="00936ACD">
      <w:pPr>
        <w:pStyle w:val="Style1"/>
        <w:numPr>
          <w:ilvl w:val="0"/>
          <w:numId w:val="28"/>
        </w:numPr>
      </w:pPr>
      <w:r w:rsidRPr="00114FB5">
        <w:t>керування режимами передачі;</w:t>
      </w:r>
    </w:p>
    <w:p w14:paraId="678E6AAE" w14:textId="77777777" w:rsidR="00114FB5" w:rsidRPr="00114FB5" w:rsidRDefault="00114FB5" w:rsidP="00936ACD">
      <w:pPr>
        <w:pStyle w:val="Style1"/>
        <w:numPr>
          <w:ilvl w:val="0"/>
          <w:numId w:val="28"/>
        </w:numPr>
      </w:pPr>
      <w:r w:rsidRPr="00114FB5">
        <w:t>генерація адреси;</w:t>
      </w:r>
    </w:p>
    <w:p w14:paraId="5D9F872D" w14:textId="77777777" w:rsidR="00114FB5" w:rsidRPr="00114FB5" w:rsidRDefault="00114FB5" w:rsidP="00936ACD">
      <w:pPr>
        <w:pStyle w:val="Style1"/>
        <w:numPr>
          <w:ilvl w:val="0"/>
          <w:numId w:val="28"/>
        </w:numPr>
      </w:pPr>
      <w:r w:rsidRPr="00114FB5">
        <w:t>пересилка даних;</w:t>
      </w:r>
    </w:p>
    <w:p w14:paraId="4C11ADC0" w14:textId="77777777" w:rsidR="00114FB5" w:rsidRPr="00114FB5" w:rsidRDefault="00114FB5" w:rsidP="00936ACD">
      <w:pPr>
        <w:pStyle w:val="Style1"/>
        <w:numPr>
          <w:ilvl w:val="0"/>
          <w:numId w:val="28"/>
        </w:numPr>
      </w:pPr>
      <w:r w:rsidRPr="00114FB5">
        <w:t>підрахунок кількості слів.</w:t>
      </w:r>
    </w:p>
    <w:p w14:paraId="5D4387DF" w14:textId="77777777" w:rsidR="00114FB5" w:rsidRPr="00114FB5" w:rsidRDefault="00114FB5" w:rsidP="00114FB5">
      <w:pPr>
        <w:pStyle w:val="Style1"/>
      </w:pPr>
      <w:r w:rsidRPr="00114FB5">
        <w:t>Основною структурною одиницею КПДП є генератор адреси (ГА) К1804ВУ6.</w:t>
      </w:r>
    </w:p>
    <w:p w14:paraId="02C07026" w14:textId="77777777" w:rsidR="00114FB5" w:rsidRPr="00114FB5" w:rsidRDefault="00114FB5" w:rsidP="00114FB5">
      <w:pPr>
        <w:pStyle w:val="Style1"/>
      </w:pPr>
      <w:r w:rsidRPr="00114FB5">
        <w:t>Функції мікросхеми К1804ВУ6:</w:t>
      </w:r>
    </w:p>
    <w:p w14:paraId="2B9B1821" w14:textId="77777777" w:rsidR="00114FB5" w:rsidRPr="00114FB5" w:rsidRDefault="00114FB5" w:rsidP="00936ACD">
      <w:pPr>
        <w:pStyle w:val="Style1"/>
        <w:numPr>
          <w:ilvl w:val="0"/>
          <w:numId w:val="29"/>
        </w:numPr>
      </w:pPr>
      <w:r w:rsidRPr="00114FB5">
        <w:t>формування послідовних адрес комірок пам’яті під час передачі даних до пам’яті або з пам’яті;</w:t>
      </w:r>
    </w:p>
    <w:p w14:paraId="77F977EA" w14:textId="77777777" w:rsidR="00114FB5" w:rsidRPr="00114FB5" w:rsidRDefault="00114FB5" w:rsidP="00936ACD">
      <w:pPr>
        <w:pStyle w:val="Style1"/>
        <w:numPr>
          <w:ilvl w:val="0"/>
          <w:numId w:val="29"/>
        </w:numPr>
      </w:pPr>
      <w:r w:rsidRPr="00114FB5">
        <w:lastRenderedPageBreak/>
        <w:t>підрахунок кількості слів;</w:t>
      </w:r>
    </w:p>
    <w:p w14:paraId="387A3941" w14:textId="77777777" w:rsidR="00114FB5" w:rsidRPr="00114FB5" w:rsidRDefault="00114FB5" w:rsidP="00936ACD">
      <w:pPr>
        <w:pStyle w:val="Style1"/>
        <w:numPr>
          <w:ilvl w:val="0"/>
          <w:numId w:val="29"/>
        </w:numPr>
      </w:pPr>
      <w:r w:rsidRPr="00114FB5">
        <w:t>формування сигналу кінця передачі.</w:t>
      </w:r>
    </w:p>
    <w:p w14:paraId="43F34629" w14:textId="77777777" w:rsidR="00114FB5" w:rsidRPr="00114FB5" w:rsidRDefault="00114FB5" w:rsidP="00114FB5">
      <w:pPr>
        <w:pStyle w:val="Style1"/>
      </w:pPr>
      <w:r w:rsidRPr="00114FB5">
        <w:t>Для встановлення зв’язку між ПВВ і пам’яттю використовують механізм пріоритетних переривань. БПП приймає запит на переривання від ПВВ, формує сигнал IR – вимога переривання і вектор переривання ПА трансформує вектор переривання в 12-розрядну початкову адресу мікропрограми обслуговування ПВВ, яка знаходиться в МПП. Ця програма налаштовує ГА на потрібний режим роботи, задає кількість слів, початкову або кінцеву адресу пам’яті та ініціює початок передачі інформації. Дані з ПВВ передаються через внутрішню три-стабільну шину на шину даних пам’яті (через приймально-передавальний пристрій), а адресу формує ГА.</w:t>
      </w:r>
    </w:p>
    <w:p w14:paraId="66D75AAC" w14:textId="77777777" w:rsidR="00114FB5" w:rsidRPr="00114FB5" w:rsidRDefault="00114FB5" w:rsidP="00114FB5">
      <w:pPr>
        <w:pStyle w:val="Style1"/>
      </w:pPr>
      <w:r w:rsidRPr="00114FB5">
        <w:t>Система команд ГА:</w:t>
      </w:r>
    </w:p>
    <w:p w14:paraId="6EBE7922" w14:textId="77777777" w:rsidR="00114FB5" w:rsidRPr="00114FB5" w:rsidRDefault="00114FB5" w:rsidP="00936ACD">
      <w:pPr>
        <w:pStyle w:val="Style1"/>
        <w:numPr>
          <w:ilvl w:val="0"/>
          <w:numId w:val="30"/>
        </w:numPr>
      </w:pPr>
      <w:r w:rsidRPr="00114FB5">
        <w:t>000 WRCR – запис в регістр управління</w:t>
      </w:r>
    </w:p>
    <w:p w14:paraId="1C3A08D6" w14:textId="77777777" w:rsidR="00114FB5" w:rsidRPr="00114FB5" w:rsidRDefault="00114FB5" w:rsidP="00936ACD">
      <w:pPr>
        <w:pStyle w:val="Style1"/>
        <w:numPr>
          <w:ilvl w:val="0"/>
          <w:numId w:val="30"/>
        </w:numPr>
      </w:pPr>
      <w:r w:rsidRPr="00114FB5">
        <w:t>001 RDCR – читання з регістра управління</w:t>
      </w:r>
    </w:p>
    <w:p w14:paraId="7971BA67" w14:textId="77777777" w:rsidR="00114FB5" w:rsidRPr="00114FB5" w:rsidRDefault="00114FB5" w:rsidP="00936ACD">
      <w:pPr>
        <w:pStyle w:val="Style1"/>
        <w:numPr>
          <w:ilvl w:val="0"/>
          <w:numId w:val="30"/>
        </w:numPr>
      </w:pPr>
      <w:r w:rsidRPr="00114FB5">
        <w:t>101 LDAD – завантаження регістра та лічильника адреси</w:t>
      </w:r>
    </w:p>
    <w:p w14:paraId="1B08F842" w14:textId="77777777" w:rsidR="00114FB5" w:rsidRPr="00114FB5" w:rsidRDefault="00114FB5" w:rsidP="00936ACD">
      <w:pPr>
        <w:pStyle w:val="Style1"/>
        <w:numPr>
          <w:ilvl w:val="0"/>
          <w:numId w:val="30"/>
        </w:numPr>
      </w:pPr>
      <w:r w:rsidRPr="00114FB5">
        <w:t>110 LDWC – завантаження регістра кількості слів та лічильника слів</w:t>
      </w:r>
    </w:p>
    <w:p w14:paraId="4228B2C0" w14:textId="77777777" w:rsidR="00114FB5" w:rsidRPr="00114FB5" w:rsidRDefault="00114FB5" w:rsidP="00936ACD">
      <w:pPr>
        <w:pStyle w:val="Style1"/>
        <w:numPr>
          <w:ilvl w:val="0"/>
          <w:numId w:val="30"/>
        </w:numPr>
      </w:pPr>
      <w:r w:rsidRPr="00114FB5">
        <w:t>011 RDAC – читання лічильника слів</w:t>
      </w:r>
    </w:p>
    <w:p w14:paraId="2E5E4120" w14:textId="77777777" w:rsidR="00114FB5" w:rsidRPr="00114FB5" w:rsidRDefault="00114FB5" w:rsidP="00936ACD">
      <w:pPr>
        <w:pStyle w:val="Style1"/>
        <w:numPr>
          <w:ilvl w:val="0"/>
          <w:numId w:val="30"/>
        </w:numPr>
      </w:pPr>
      <w:r w:rsidRPr="00114FB5">
        <w:t>010 RDWC – читання лічильника слів</w:t>
      </w:r>
    </w:p>
    <w:p w14:paraId="70F52623" w14:textId="77777777" w:rsidR="00114FB5" w:rsidRPr="00114FB5" w:rsidRDefault="00114FB5" w:rsidP="00936ACD">
      <w:pPr>
        <w:pStyle w:val="Style1"/>
        <w:numPr>
          <w:ilvl w:val="0"/>
          <w:numId w:val="30"/>
        </w:numPr>
      </w:pPr>
      <w:r w:rsidRPr="00114FB5">
        <w:t>100 REIN – завантаження лічильників з регістрів</w:t>
      </w:r>
    </w:p>
    <w:p w14:paraId="07C511CB" w14:textId="77777777" w:rsidR="00114FB5" w:rsidRPr="00114FB5" w:rsidRDefault="00114FB5" w:rsidP="00936ACD">
      <w:pPr>
        <w:pStyle w:val="Style1"/>
        <w:numPr>
          <w:ilvl w:val="0"/>
          <w:numId w:val="30"/>
        </w:numPr>
      </w:pPr>
      <w:r w:rsidRPr="00114FB5">
        <w:t>111 ENCT – запуск (дозвіл лічби)</w:t>
      </w:r>
    </w:p>
    <w:p w14:paraId="2E483CA3" w14:textId="77777777" w:rsidR="00114FB5" w:rsidRPr="00114FB5" w:rsidRDefault="00114FB5" w:rsidP="00114FB5">
      <w:pPr>
        <w:pStyle w:val="Style1"/>
      </w:pPr>
      <w:r w:rsidRPr="00114FB5">
        <w:t>Режими роботи К1804ВУ6:</w:t>
      </w:r>
    </w:p>
    <w:p w14:paraId="244B1348" w14:textId="77777777" w:rsidR="00114FB5" w:rsidRPr="00114FB5" w:rsidRDefault="00114FB5" w:rsidP="00936ACD">
      <w:pPr>
        <w:pStyle w:val="Style1"/>
        <w:numPr>
          <w:ilvl w:val="0"/>
          <w:numId w:val="31"/>
        </w:numPr>
      </w:pPr>
      <w:r w:rsidRPr="00114FB5">
        <w:t>Режим 0: До появи ’0’ у лічильнику слів</w:t>
      </w:r>
    </w:p>
    <w:p w14:paraId="6F2F715E" w14:textId="77777777" w:rsidR="00114FB5" w:rsidRPr="00114FB5" w:rsidRDefault="00114FB5" w:rsidP="00114FB5">
      <w:pPr>
        <w:pStyle w:val="Style1"/>
      </w:pPr>
      <w:r w:rsidRPr="00114FB5">
        <w:t>До регістру керування заноситься 100, до регістру кількості слів і лічильника слів – кількість слів, до регістру і лічильника адреси – кінцева адреса та відбувається зменшення значень лічильників на 1 на кожному кроці до появи у лічильнику слів ’0’.</w:t>
      </w:r>
    </w:p>
    <w:p w14:paraId="0A1D168B" w14:textId="77777777" w:rsidR="00114FB5" w:rsidRPr="00114FB5" w:rsidRDefault="00114FB5" w:rsidP="00936ACD">
      <w:pPr>
        <w:pStyle w:val="Style1"/>
        <w:numPr>
          <w:ilvl w:val="0"/>
          <w:numId w:val="31"/>
        </w:numPr>
      </w:pPr>
      <w:r w:rsidRPr="00114FB5">
        <w:t>Режим 1: Передача до заданої кількості слів</w:t>
      </w:r>
    </w:p>
    <w:p w14:paraId="18F67B7C" w14:textId="77777777" w:rsidR="00114FB5" w:rsidRPr="00114FB5" w:rsidRDefault="00114FB5" w:rsidP="00114FB5">
      <w:pPr>
        <w:pStyle w:val="Style1"/>
      </w:pPr>
      <w:r w:rsidRPr="00114FB5">
        <w:lastRenderedPageBreak/>
        <w:t>До регістру управління заноситься 001, до регістру кількості слів – кількість слів, до лічильника слів – 0, до регістру і лічильника адреси – початкова адреса та відбувається збільшення значень лічильників на 1 на кожному кроці до появи рівності регістру та лічильника слів.</w:t>
      </w:r>
    </w:p>
    <w:p w14:paraId="42EC053C" w14:textId="77777777" w:rsidR="00114FB5" w:rsidRPr="00114FB5" w:rsidRDefault="00114FB5" w:rsidP="00936ACD">
      <w:pPr>
        <w:pStyle w:val="Style1"/>
        <w:numPr>
          <w:ilvl w:val="0"/>
          <w:numId w:val="31"/>
        </w:numPr>
      </w:pPr>
      <w:r w:rsidRPr="00114FB5">
        <w:t>Режим 2: Передача до заданої адреси</w:t>
      </w:r>
    </w:p>
    <w:p w14:paraId="7391A9AF" w14:textId="77777777" w:rsidR="00114FB5" w:rsidRPr="00114FB5" w:rsidRDefault="00114FB5" w:rsidP="00114FB5">
      <w:pPr>
        <w:pStyle w:val="Style1"/>
      </w:pPr>
      <w:r w:rsidRPr="00114FB5">
        <w:t>В цьому режимі виконується передача до заданої адреси, причому лічильник слів виконує функції регістра. Операція пересилки зупиняється, коли вміст лічильника адреси дорівнює вмісту лічильника слів. До регістру управління заноситься 010, до регістру слів – кінцева адреса, до лічильника адреси – початкова адреса та відбувається збільшення значення лічильника адреси на 1 при кожному кроці до появи рівності лічильника слів та адреси.</w:t>
      </w:r>
    </w:p>
    <w:p w14:paraId="36278514" w14:textId="77777777" w:rsidR="00114FB5" w:rsidRPr="00114FB5" w:rsidRDefault="00114FB5" w:rsidP="00936ACD">
      <w:pPr>
        <w:pStyle w:val="Style1"/>
        <w:numPr>
          <w:ilvl w:val="0"/>
          <w:numId w:val="31"/>
        </w:numPr>
      </w:pPr>
      <w:r w:rsidRPr="00114FB5">
        <w:t>Режим 3: Передача до переповнення лічильника слів</w:t>
      </w:r>
    </w:p>
    <w:p w14:paraId="25291653" w14:textId="77777777" w:rsidR="00114FB5" w:rsidRPr="00114FB5" w:rsidRDefault="00114FB5" w:rsidP="00114FB5">
      <w:pPr>
        <w:pStyle w:val="Style1"/>
      </w:pPr>
      <w:r w:rsidRPr="00114FB5">
        <w:t xml:space="preserve">До лічильника слів записується доповнення кількості слів, які необхідно передати. Лічильник слів виконує </w:t>
      </w:r>
      <w:proofErr w:type="spellStart"/>
      <w:r w:rsidRPr="00114FB5">
        <w:t>інкремент</w:t>
      </w:r>
      <w:proofErr w:type="spellEnd"/>
      <w:r w:rsidRPr="00114FB5">
        <w:t xml:space="preserve"> до переповнення (сигнал WCO). До регістру управління заноситься 011, до лічильника і регістра слів – кількість слів в доповняльному коді, до лічильника і регістра адреси – початкова адреса.</w:t>
      </w:r>
    </w:p>
    <w:p w14:paraId="2AF15DF7" w14:textId="77777777" w:rsidR="001C52B6" w:rsidRDefault="00DD5CB2" w:rsidP="00D96472">
      <w:pPr>
        <w:ind w:right="-23" w:firstLine="0"/>
        <w:jc w:val="center"/>
        <w:rPr>
          <w:lang w:val="uk-UA"/>
        </w:rPr>
      </w:pPr>
      <w:r>
        <w:rPr>
          <w:lang w:val="uk-UA"/>
        </w:rPr>
        <w:pict w14:anchorId="08678529">
          <v:shape id="_x0000_i1034" type="#_x0000_t75" style="width:372.75pt;height:210pt">
            <v:imagedata r:id="rId17" o:title=""/>
          </v:shape>
        </w:pict>
      </w:r>
    </w:p>
    <w:p w14:paraId="08AE854E" w14:textId="53D756B0" w:rsidR="00E00171" w:rsidRDefault="001C52B6" w:rsidP="00D96472">
      <w:pPr>
        <w:ind w:right="-23" w:firstLine="0"/>
        <w:jc w:val="center"/>
        <w:rPr>
          <w:lang w:val="uk-UA"/>
        </w:rPr>
      </w:pPr>
      <w:r>
        <w:rPr>
          <w:lang w:val="uk-UA"/>
        </w:rPr>
        <w:t xml:space="preserve">Рис. </w:t>
      </w:r>
      <w:r w:rsidR="00A641A8">
        <w:rPr>
          <w:lang w:val="uk-UA"/>
        </w:rPr>
        <w:t>1</w:t>
      </w:r>
      <w:r w:rsidR="00800290">
        <w:rPr>
          <w:lang w:val="uk-UA"/>
        </w:rPr>
        <w:t>.10</w:t>
      </w:r>
      <w:r>
        <w:rPr>
          <w:lang w:val="uk-UA"/>
        </w:rPr>
        <w:t xml:space="preserve"> </w:t>
      </w:r>
      <w:r w:rsidR="00D97DB3">
        <w:rPr>
          <w:lang w:val="uk-UA"/>
        </w:rPr>
        <w:t>Умовне графічне позначення контролера прямого доступу до пам’яті</w:t>
      </w:r>
      <w:r w:rsidR="00A07F4B">
        <w:rPr>
          <w:lang w:val="uk-UA"/>
        </w:rPr>
        <w:t xml:space="preserve"> К1804ВУ6</w:t>
      </w:r>
    </w:p>
    <w:p w14:paraId="2AD8A24E" w14:textId="77777777" w:rsidR="001C52B6" w:rsidRDefault="00E00171" w:rsidP="00E00171">
      <w:pPr>
        <w:rPr>
          <w:lang w:val="uk-UA"/>
        </w:rPr>
      </w:pPr>
      <w:r>
        <w:rPr>
          <w:lang w:val="uk-UA"/>
        </w:rPr>
        <w:br w:type="page"/>
      </w:r>
    </w:p>
    <w:p w14:paraId="2A3CBA22" w14:textId="77777777" w:rsidR="005F4B2E" w:rsidRPr="002F6BC4" w:rsidRDefault="0001055A" w:rsidP="00C57BC6">
      <w:pPr>
        <w:tabs>
          <w:tab w:val="left" w:pos="8080"/>
        </w:tabs>
        <w:ind w:right="-6" w:firstLine="0"/>
        <w:jc w:val="center"/>
        <w:outlineLvl w:val="0"/>
        <w:rPr>
          <w:szCs w:val="28"/>
          <w:lang w:val="uk-UA"/>
        </w:rPr>
      </w:pPr>
      <w:r w:rsidRPr="002F6BC4">
        <w:rPr>
          <w:szCs w:val="28"/>
          <w:lang w:val="uk-UA"/>
        </w:rPr>
        <w:t xml:space="preserve">РОЗДІЛ </w:t>
      </w:r>
      <w:r w:rsidR="001E2CD0" w:rsidRPr="002F6BC4">
        <w:rPr>
          <w:szCs w:val="28"/>
          <w:lang w:val="uk-UA"/>
        </w:rPr>
        <w:t>2</w:t>
      </w:r>
      <w:r w:rsidR="005F4B2E" w:rsidRPr="002F6BC4">
        <w:rPr>
          <w:szCs w:val="28"/>
          <w:lang w:val="uk-UA"/>
        </w:rPr>
        <w:t xml:space="preserve">. </w:t>
      </w:r>
      <w:r w:rsidR="002F6BC4">
        <w:rPr>
          <w:szCs w:val="28"/>
          <w:lang w:val="uk-UA"/>
        </w:rPr>
        <w:t>ОСНОВНА ПАМ’ЯТЬ ОБЧИСЛЮВАЛЬНОЇ СИСТЕМИ</w:t>
      </w:r>
    </w:p>
    <w:p w14:paraId="47AD60E7" w14:textId="77777777" w:rsidR="000C5C0F" w:rsidRPr="000C5C0F" w:rsidRDefault="000C5C0F" w:rsidP="000C5C0F">
      <w:pPr>
        <w:rPr>
          <w:lang w:val="uk-UA"/>
        </w:rPr>
      </w:pPr>
    </w:p>
    <w:p w14:paraId="0860FBFF" w14:textId="77777777" w:rsidR="000C5C0F" w:rsidRDefault="000C5C0F" w:rsidP="000C5C0F">
      <w:pPr>
        <w:pStyle w:val="Style1"/>
      </w:pPr>
      <w:r w:rsidRPr="000C5C0F">
        <w:t xml:space="preserve">Розробка функціональної схеми основної пам'яті ЕОМ включає в себе кілька ключових етапів. По-перше, потрібно визначити потрібну ємність оперативної та постійної пам'яті відповідно до вимог системи. Далі необхідно визначити кількість </w:t>
      </w:r>
      <w:proofErr w:type="spellStart"/>
      <w:r w:rsidRPr="000C5C0F">
        <w:t>субмодулів</w:t>
      </w:r>
      <w:proofErr w:type="spellEnd"/>
      <w:r w:rsidRPr="000C5C0F">
        <w:t xml:space="preserve"> мікросхем пам'яті, які потрібні для досягнення необхідної розрядності шини даних. Важливо також розподілити адресний простір між оперативною та постійною пам'яттю, враховуючи потреби системи.</w:t>
      </w:r>
    </w:p>
    <w:p w14:paraId="5DB3726C" w14:textId="5F33A588" w:rsidR="00BF05AC" w:rsidRPr="007310CD" w:rsidRDefault="00BF05AC" w:rsidP="000C5C0F">
      <w:pPr>
        <w:rPr>
          <w:lang w:val="uk-UA"/>
        </w:rPr>
      </w:pPr>
      <w:r>
        <w:rPr>
          <w:lang w:val="uk-UA"/>
        </w:rPr>
        <w:t>Необхідно спроектувати функціональну схему основної пам’</w:t>
      </w:r>
      <w:r w:rsidRPr="007310CD">
        <w:rPr>
          <w:lang w:val="uk-UA"/>
        </w:rPr>
        <w:t>ят</w:t>
      </w:r>
      <w:r w:rsidR="00D11F4F">
        <w:rPr>
          <w:lang w:val="uk-UA"/>
        </w:rPr>
        <w:t xml:space="preserve">і ЕОМ ємністю </w:t>
      </w:r>
      <w:r w:rsidR="00E5240B">
        <w:rPr>
          <w:lang w:val="uk-UA"/>
        </w:rPr>
        <w:t>50</w:t>
      </w:r>
      <w:r w:rsidR="00D11F4F">
        <w:rPr>
          <w:lang w:val="uk-UA"/>
        </w:rPr>
        <w:t xml:space="preserve"> </w:t>
      </w:r>
      <w:proofErr w:type="spellStart"/>
      <w:r w:rsidR="00133F85">
        <w:rPr>
          <w:lang w:val="uk-UA"/>
        </w:rPr>
        <w:t>Кбайт</w:t>
      </w:r>
      <w:proofErr w:type="spellEnd"/>
      <w:r w:rsidRPr="007310CD">
        <w:rPr>
          <w:lang w:val="uk-UA"/>
        </w:rPr>
        <w:t>.</w:t>
      </w:r>
    </w:p>
    <w:p w14:paraId="4839820F" w14:textId="77777777" w:rsidR="00BF05AC" w:rsidRPr="007310CD" w:rsidRDefault="00BF05AC" w:rsidP="00BF05AC">
      <w:pPr>
        <w:rPr>
          <w:lang w:val="uk-UA"/>
        </w:rPr>
      </w:pPr>
      <w:r w:rsidRPr="007310CD">
        <w:rPr>
          <w:lang w:val="uk-UA"/>
        </w:rPr>
        <w:t>Основна пам’ять складається з:</w:t>
      </w:r>
    </w:p>
    <w:p w14:paraId="613F57B5" w14:textId="643245BE" w:rsidR="00BF05AC" w:rsidRPr="007310CD" w:rsidRDefault="00C93985" w:rsidP="00936ACD">
      <w:pPr>
        <w:widowControl w:val="0"/>
        <w:numPr>
          <w:ilvl w:val="0"/>
          <w:numId w:val="5"/>
        </w:numPr>
        <w:suppressAutoHyphens w:val="0"/>
        <w:autoSpaceDE w:val="0"/>
        <w:autoSpaceDN w:val="0"/>
        <w:adjustRightInd w:val="0"/>
        <w:rPr>
          <w:lang w:val="uk-UA"/>
        </w:rPr>
      </w:pPr>
      <w:r>
        <w:rPr>
          <w:lang w:val="uk-UA"/>
        </w:rPr>
        <w:t xml:space="preserve">ОЗП, ємністю </w:t>
      </w:r>
      <w:r w:rsidR="007521D0">
        <w:rPr>
          <w:lang w:val="uk-UA"/>
        </w:rPr>
        <w:t>32</w:t>
      </w:r>
      <w:r w:rsidR="00BF05AC">
        <w:rPr>
          <w:lang w:val="uk-UA"/>
        </w:rPr>
        <w:t xml:space="preserve"> </w:t>
      </w:r>
      <w:proofErr w:type="spellStart"/>
      <w:r w:rsidR="00BF05AC" w:rsidRPr="007310CD">
        <w:rPr>
          <w:lang w:val="uk-UA"/>
        </w:rPr>
        <w:t>Кб</w:t>
      </w:r>
      <w:proofErr w:type="spellEnd"/>
      <w:r w:rsidR="00BF05AC" w:rsidRPr="007310CD">
        <w:rPr>
          <w:lang w:val="uk-UA"/>
        </w:rPr>
        <w:t>;</w:t>
      </w:r>
    </w:p>
    <w:p w14:paraId="5614A7EC" w14:textId="708FBF86" w:rsidR="00BF05AC" w:rsidRPr="007310CD" w:rsidRDefault="00C93985" w:rsidP="00936ACD">
      <w:pPr>
        <w:widowControl w:val="0"/>
        <w:numPr>
          <w:ilvl w:val="0"/>
          <w:numId w:val="5"/>
        </w:numPr>
        <w:suppressAutoHyphens w:val="0"/>
        <w:autoSpaceDE w:val="0"/>
        <w:autoSpaceDN w:val="0"/>
        <w:adjustRightInd w:val="0"/>
        <w:rPr>
          <w:lang w:val="uk-UA"/>
        </w:rPr>
      </w:pPr>
      <w:r>
        <w:rPr>
          <w:lang w:val="uk-UA"/>
        </w:rPr>
        <w:t xml:space="preserve">ПЗП, ємністю </w:t>
      </w:r>
      <w:r w:rsidR="00E5240B">
        <w:rPr>
          <w:lang w:val="en-US"/>
        </w:rPr>
        <w:t>16</w:t>
      </w:r>
      <w:r w:rsidR="00BF05AC">
        <w:rPr>
          <w:lang w:val="uk-UA"/>
        </w:rPr>
        <w:t xml:space="preserve"> </w:t>
      </w:r>
      <w:proofErr w:type="spellStart"/>
      <w:r w:rsidR="00BF05AC" w:rsidRPr="007310CD">
        <w:rPr>
          <w:lang w:val="uk-UA"/>
        </w:rPr>
        <w:t>Kб</w:t>
      </w:r>
      <w:proofErr w:type="spellEnd"/>
      <w:r w:rsidR="00BF05AC" w:rsidRPr="007310CD">
        <w:rPr>
          <w:lang w:val="uk-UA"/>
        </w:rPr>
        <w:t xml:space="preserve">. </w:t>
      </w:r>
    </w:p>
    <w:p w14:paraId="717AFB86" w14:textId="5EAA67F6" w:rsidR="00BF05AC" w:rsidRPr="007310CD" w:rsidRDefault="00C93985" w:rsidP="00936ACD">
      <w:pPr>
        <w:widowControl w:val="0"/>
        <w:numPr>
          <w:ilvl w:val="0"/>
          <w:numId w:val="5"/>
        </w:numPr>
        <w:suppressAutoHyphens w:val="0"/>
        <w:autoSpaceDE w:val="0"/>
        <w:autoSpaceDN w:val="0"/>
        <w:adjustRightInd w:val="0"/>
        <w:rPr>
          <w:lang w:val="uk-UA"/>
        </w:rPr>
      </w:pPr>
      <w:r>
        <w:rPr>
          <w:lang w:val="uk-UA"/>
        </w:rPr>
        <w:t>Елементна база ОЗП: К</w:t>
      </w:r>
      <w:r w:rsidR="00E5240B">
        <w:rPr>
          <w:lang w:val="en-US"/>
        </w:rPr>
        <w:t>541</w:t>
      </w:r>
      <w:r w:rsidR="00E5240B">
        <w:rPr>
          <w:lang w:val="uk-UA"/>
        </w:rPr>
        <w:t>РУ2</w:t>
      </w:r>
      <w:r w:rsidR="00BF05AC" w:rsidRPr="007310CD">
        <w:rPr>
          <w:lang w:val="uk-UA"/>
        </w:rPr>
        <w:t xml:space="preserve">. </w:t>
      </w:r>
    </w:p>
    <w:p w14:paraId="16102803" w14:textId="166552CB" w:rsidR="00BF05AC" w:rsidRPr="007310CD" w:rsidRDefault="00BF05AC" w:rsidP="00936ACD">
      <w:pPr>
        <w:widowControl w:val="0"/>
        <w:numPr>
          <w:ilvl w:val="0"/>
          <w:numId w:val="5"/>
        </w:numPr>
        <w:suppressAutoHyphens w:val="0"/>
        <w:autoSpaceDE w:val="0"/>
        <w:autoSpaceDN w:val="0"/>
        <w:adjustRightInd w:val="0"/>
        <w:rPr>
          <w:lang w:val="uk-UA"/>
        </w:rPr>
      </w:pPr>
      <w:r w:rsidRPr="007310CD">
        <w:rPr>
          <w:lang w:val="uk-UA"/>
        </w:rPr>
        <w:t>Елементна база ПЗП:</w:t>
      </w:r>
      <w:r w:rsidRPr="007310CD">
        <w:rPr>
          <w:sz w:val="24"/>
          <w:lang w:val="uk-UA"/>
        </w:rPr>
        <w:t xml:space="preserve"> </w:t>
      </w:r>
      <w:r w:rsidR="003660F5">
        <w:rPr>
          <w:lang w:val="uk-UA"/>
        </w:rPr>
        <w:t>К</w:t>
      </w:r>
      <w:r w:rsidR="00E5240B">
        <w:rPr>
          <w:lang w:val="uk-UA"/>
        </w:rPr>
        <w:t>555РЕ4</w:t>
      </w:r>
      <w:r w:rsidRPr="007310CD">
        <w:rPr>
          <w:lang w:val="uk-UA"/>
        </w:rPr>
        <w:t>.</w:t>
      </w:r>
    </w:p>
    <w:p w14:paraId="04DBB6F6" w14:textId="1DF8B1B7" w:rsidR="00BF05AC" w:rsidRPr="007310CD" w:rsidRDefault="005546D5" w:rsidP="00BF05AC">
      <w:pPr>
        <w:rPr>
          <w:lang w:val="uk-UA"/>
        </w:rPr>
      </w:pPr>
      <w:r>
        <w:rPr>
          <w:lang w:val="uk-UA"/>
        </w:rPr>
        <w:t>К5</w:t>
      </w:r>
      <w:r w:rsidR="00E5240B">
        <w:rPr>
          <w:lang w:val="uk-UA"/>
        </w:rPr>
        <w:t>41</w:t>
      </w:r>
      <w:r>
        <w:rPr>
          <w:lang w:val="uk-UA"/>
        </w:rPr>
        <w:t>РУ</w:t>
      </w:r>
      <w:r w:rsidR="00E5240B">
        <w:rPr>
          <w:lang w:val="uk-UA"/>
        </w:rPr>
        <w:t>2</w:t>
      </w:r>
      <w:r w:rsidR="00BF05AC" w:rsidRPr="007310CD">
        <w:rPr>
          <w:i/>
          <w:lang w:val="uk-UA"/>
        </w:rPr>
        <w:t xml:space="preserve">. </w:t>
      </w:r>
      <w:r w:rsidR="008D4BB5">
        <w:rPr>
          <w:lang w:val="uk-UA"/>
        </w:rPr>
        <w:t>Мікросхема</w:t>
      </w:r>
      <w:r w:rsidR="00AC58FF">
        <w:rPr>
          <w:lang w:val="uk-UA"/>
        </w:rPr>
        <w:t xml:space="preserve"> має 1</w:t>
      </w:r>
      <w:r w:rsidR="00E5240B">
        <w:rPr>
          <w:lang w:val="uk-UA"/>
        </w:rPr>
        <w:t>0</w:t>
      </w:r>
      <w:r w:rsidR="00BF05AC" w:rsidRPr="007310CD">
        <w:rPr>
          <w:lang w:val="uk-UA"/>
        </w:rPr>
        <w:t xml:space="preserve"> ад</w:t>
      </w:r>
      <w:r w:rsidR="00AC58FF">
        <w:rPr>
          <w:lang w:val="uk-UA"/>
        </w:rPr>
        <w:t xml:space="preserve">ресних входів, а також </w:t>
      </w:r>
      <w:r w:rsidR="00E5240B">
        <w:rPr>
          <w:lang w:val="uk-UA"/>
        </w:rPr>
        <w:t>4</w:t>
      </w:r>
      <w:r w:rsidR="00BF05AC">
        <w:rPr>
          <w:lang w:val="uk-UA"/>
        </w:rPr>
        <w:t>-</w:t>
      </w:r>
      <w:r w:rsidR="00BF05AC" w:rsidRPr="007310CD">
        <w:rPr>
          <w:lang w:val="uk-UA"/>
        </w:rPr>
        <w:t xml:space="preserve">розрядну </w:t>
      </w:r>
      <w:proofErr w:type="spellStart"/>
      <w:r w:rsidR="00BF05AC" w:rsidRPr="007310CD">
        <w:rPr>
          <w:lang w:val="uk-UA"/>
        </w:rPr>
        <w:t>двонапрямну</w:t>
      </w:r>
      <w:proofErr w:type="spellEnd"/>
      <w:r w:rsidR="00BF05AC" w:rsidRPr="007310CD">
        <w:rPr>
          <w:lang w:val="uk-UA"/>
        </w:rPr>
        <w:t xml:space="preserve"> </w:t>
      </w:r>
      <w:proofErr w:type="spellStart"/>
      <w:r w:rsidR="00BF05AC" w:rsidRPr="007310CD">
        <w:rPr>
          <w:lang w:val="uk-UA"/>
        </w:rPr>
        <w:t>тристабільну</w:t>
      </w:r>
      <w:proofErr w:type="spellEnd"/>
      <w:r w:rsidR="00BF05AC" w:rsidRPr="007310CD">
        <w:rPr>
          <w:lang w:val="uk-UA"/>
        </w:rPr>
        <w:t xml:space="preserve"> шину для вводу/виводу і</w:t>
      </w:r>
      <w:r w:rsidR="00AC58FF">
        <w:rPr>
          <w:lang w:val="uk-UA"/>
        </w:rPr>
        <w:t xml:space="preserve">нформації і дозволяє зберігати </w:t>
      </w:r>
      <w:r w:rsidR="00E5240B">
        <w:rPr>
          <w:lang w:val="uk-UA"/>
        </w:rPr>
        <w:t>1</w:t>
      </w:r>
      <w:r w:rsidR="00AC58FF">
        <w:rPr>
          <w:lang w:val="uk-UA"/>
        </w:rPr>
        <w:t>Кх</w:t>
      </w:r>
      <w:r w:rsidR="00E5240B">
        <w:rPr>
          <w:lang w:val="uk-UA"/>
        </w:rPr>
        <w:t>4</w:t>
      </w:r>
      <w:r w:rsidR="00BF05AC" w:rsidRPr="007310CD">
        <w:rPr>
          <w:lang w:val="uk-UA"/>
        </w:rPr>
        <w:t xml:space="preserve"> біт інформації.</w:t>
      </w:r>
    </w:p>
    <w:p w14:paraId="7C06B3DC" w14:textId="77777777" w:rsidR="00BF05AC" w:rsidRPr="001A6312" w:rsidRDefault="00BF05AC" w:rsidP="00BF05AC">
      <w:pPr>
        <w:rPr>
          <w:lang w:val="uk-UA"/>
        </w:rPr>
      </w:pPr>
      <w:r w:rsidRPr="001A6312">
        <w:rPr>
          <w:lang w:val="uk-UA"/>
        </w:rPr>
        <w:t>Керуючі сигнали:</w:t>
      </w:r>
    </w:p>
    <w:p w14:paraId="282EFD7A" w14:textId="2ACC329F" w:rsidR="00BF05AC" w:rsidRDefault="00BF05AC" w:rsidP="00936ACD">
      <w:pPr>
        <w:numPr>
          <w:ilvl w:val="0"/>
          <w:numId w:val="31"/>
        </w:numPr>
        <w:rPr>
          <w:lang w:val="uk-UA"/>
        </w:rPr>
      </w:pPr>
      <w:r w:rsidRPr="007310CD">
        <w:rPr>
          <w:lang w:val="uk-UA"/>
        </w:rPr>
        <w:t xml:space="preserve">CS </w:t>
      </w:r>
      <w:r>
        <w:rPr>
          <w:lang w:val="uk-UA"/>
        </w:rPr>
        <w:t xml:space="preserve">– вибір </w:t>
      </w:r>
      <w:r w:rsidR="008D4BB5">
        <w:rPr>
          <w:lang w:val="uk-UA"/>
        </w:rPr>
        <w:t>мікросхеми</w:t>
      </w:r>
      <w:r>
        <w:rPr>
          <w:lang w:val="uk-UA"/>
        </w:rPr>
        <w:t>;</w:t>
      </w:r>
    </w:p>
    <w:p w14:paraId="2DBF0338" w14:textId="77777777" w:rsidR="009950D6" w:rsidRPr="007310CD" w:rsidRDefault="009950D6" w:rsidP="00936ACD">
      <w:pPr>
        <w:numPr>
          <w:ilvl w:val="0"/>
          <w:numId w:val="31"/>
        </w:numPr>
        <w:rPr>
          <w:lang w:val="uk-UA"/>
        </w:rPr>
      </w:pPr>
      <w:r>
        <w:rPr>
          <w:lang w:val="uk-UA"/>
        </w:rPr>
        <w:t>ОЕ – дозвіл видачі даних на шину;</w:t>
      </w:r>
    </w:p>
    <w:p w14:paraId="13EB4347" w14:textId="77777777" w:rsidR="00BF05AC" w:rsidRPr="007310CD" w:rsidRDefault="00BF05AC" w:rsidP="00936ACD">
      <w:pPr>
        <w:numPr>
          <w:ilvl w:val="0"/>
          <w:numId w:val="31"/>
        </w:numPr>
        <w:rPr>
          <w:lang w:val="uk-UA"/>
        </w:rPr>
      </w:pPr>
      <w:r>
        <w:rPr>
          <w:lang w:val="uk-UA"/>
        </w:rPr>
        <w:t>W/R – запис/читання.</w:t>
      </w:r>
    </w:p>
    <w:p w14:paraId="4380BCA8" w14:textId="10411393" w:rsidR="00BF05AC" w:rsidRPr="007310CD" w:rsidRDefault="005546D5" w:rsidP="00BF05AC">
      <w:pPr>
        <w:rPr>
          <w:lang w:val="uk-UA"/>
        </w:rPr>
      </w:pPr>
      <w:r>
        <w:rPr>
          <w:lang w:val="uk-UA"/>
        </w:rPr>
        <w:t>К</w:t>
      </w:r>
      <w:r w:rsidR="00E5240B">
        <w:rPr>
          <w:lang w:val="uk-UA"/>
        </w:rPr>
        <w:t>555РЕ4</w:t>
      </w:r>
      <w:r w:rsidR="00BF05AC" w:rsidRPr="007310CD">
        <w:rPr>
          <w:i/>
          <w:lang w:val="uk-UA"/>
        </w:rPr>
        <w:t xml:space="preserve">. </w:t>
      </w:r>
      <w:r w:rsidR="008D4BB5">
        <w:rPr>
          <w:lang w:val="uk-UA"/>
        </w:rPr>
        <w:t>Мікросхема</w:t>
      </w:r>
      <w:r w:rsidR="00BF05AC">
        <w:rPr>
          <w:lang w:val="uk-UA"/>
        </w:rPr>
        <w:t xml:space="preserve"> має 11</w:t>
      </w:r>
      <w:r w:rsidR="00BF05AC" w:rsidRPr="007310CD">
        <w:rPr>
          <w:lang w:val="uk-UA"/>
        </w:rPr>
        <w:t xml:space="preserve"> адресних входів та 8-розрядну ши</w:t>
      </w:r>
      <w:r w:rsidR="00BF05AC">
        <w:rPr>
          <w:lang w:val="uk-UA"/>
        </w:rPr>
        <w:t>ну виводу і дозволяє зберігати 2</w:t>
      </w:r>
      <w:r w:rsidR="00BF05AC" w:rsidRPr="007310CD">
        <w:rPr>
          <w:lang w:val="uk-UA"/>
        </w:rPr>
        <w:t>Кх8 біт інформації.</w:t>
      </w:r>
    </w:p>
    <w:p w14:paraId="3CD245E8" w14:textId="77777777" w:rsidR="00BF05AC" w:rsidRPr="001A6312" w:rsidRDefault="00BF05AC" w:rsidP="00BF05AC">
      <w:pPr>
        <w:rPr>
          <w:lang w:val="uk-UA"/>
        </w:rPr>
      </w:pPr>
      <w:r w:rsidRPr="001A6312">
        <w:rPr>
          <w:lang w:val="uk-UA"/>
        </w:rPr>
        <w:t xml:space="preserve">Керуючі сигнали: </w:t>
      </w:r>
    </w:p>
    <w:p w14:paraId="69D0BD0E" w14:textId="19E4EAA7" w:rsidR="00BF05AC" w:rsidRPr="007310CD" w:rsidRDefault="00BF05AC" w:rsidP="00936ACD">
      <w:pPr>
        <w:numPr>
          <w:ilvl w:val="0"/>
          <w:numId w:val="36"/>
        </w:numPr>
        <w:rPr>
          <w:lang w:val="uk-UA"/>
        </w:rPr>
      </w:pPr>
      <w:r w:rsidRPr="007310CD">
        <w:rPr>
          <w:lang w:val="uk-UA"/>
        </w:rPr>
        <w:t>CS</w:t>
      </w:r>
      <w:r>
        <w:rPr>
          <w:lang w:val="uk-UA"/>
        </w:rPr>
        <w:t xml:space="preserve">3, </w:t>
      </w:r>
      <w:r w:rsidRPr="007310CD">
        <w:rPr>
          <w:lang w:val="uk-UA"/>
        </w:rPr>
        <w:t>CS</w:t>
      </w:r>
      <w:r>
        <w:rPr>
          <w:lang w:val="uk-UA"/>
        </w:rPr>
        <w:t xml:space="preserve">2, </w:t>
      </w:r>
      <w:r w:rsidRPr="007310CD">
        <w:rPr>
          <w:lang w:val="uk-UA"/>
        </w:rPr>
        <w:t>CS</w:t>
      </w:r>
      <w:r>
        <w:rPr>
          <w:lang w:val="uk-UA"/>
        </w:rPr>
        <w:t>1</w:t>
      </w:r>
      <w:r w:rsidRPr="007310CD">
        <w:rPr>
          <w:lang w:val="uk-UA"/>
        </w:rPr>
        <w:t xml:space="preserve"> </w:t>
      </w:r>
      <w:r>
        <w:rPr>
          <w:lang w:val="uk-UA"/>
        </w:rPr>
        <w:t>– для вибору</w:t>
      </w:r>
      <w:r w:rsidRPr="007310CD">
        <w:rPr>
          <w:lang w:val="uk-UA"/>
        </w:rPr>
        <w:t xml:space="preserve"> </w:t>
      </w:r>
      <w:r w:rsidR="008D4BB5">
        <w:rPr>
          <w:lang w:val="uk-UA"/>
        </w:rPr>
        <w:t>мікросхеми</w:t>
      </w:r>
      <w:r w:rsidRPr="007310CD">
        <w:rPr>
          <w:lang w:val="uk-UA"/>
        </w:rPr>
        <w:t>.</w:t>
      </w:r>
    </w:p>
    <w:p w14:paraId="07F1B1E2" w14:textId="6A70A53B" w:rsidR="00BF05AC" w:rsidRPr="007310CD" w:rsidRDefault="00BF05AC" w:rsidP="00380ADB">
      <w:pPr>
        <w:rPr>
          <w:lang w:val="uk-UA"/>
        </w:rPr>
      </w:pPr>
      <w:r w:rsidRPr="007310CD">
        <w:rPr>
          <w:lang w:val="uk-UA"/>
        </w:rPr>
        <w:lastRenderedPageBreak/>
        <w:t>Оскільки мінімальна одиниця</w:t>
      </w:r>
      <w:r w:rsidR="008A0361">
        <w:rPr>
          <w:lang w:val="uk-UA"/>
        </w:rPr>
        <w:t xml:space="preserve"> інформації, що адресується – 32</w:t>
      </w:r>
      <w:r w:rsidRPr="007310CD">
        <w:rPr>
          <w:lang w:val="uk-UA"/>
        </w:rPr>
        <w:t>-розрядне слово, то єм</w:t>
      </w:r>
      <w:r>
        <w:rPr>
          <w:lang w:val="uk-UA"/>
        </w:rPr>
        <w:t>н</w:t>
      </w:r>
      <w:r w:rsidR="008A0361">
        <w:rPr>
          <w:lang w:val="uk-UA"/>
        </w:rPr>
        <w:t xml:space="preserve">ість основної пам’яті складає </w:t>
      </w:r>
      <w:r w:rsidR="00C045FC">
        <w:rPr>
          <w:lang w:val="uk-UA"/>
        </w:rPr>
        <w:t>10</w:t>
      </w:r>
      <w:r w:rsidR="008A0361">
        <w:rPr>
          <w:lang w:val="uk-UA"/>
        </w:rPr>
        <w:t>K 32</w:t>
      </w:r>
      <w:r>
        <w:rPr>
          <w:lang w:val="uk-UA"/>
        </w:rPr>
        <w:t>-</w:t>
      </w:r>
      <w:r w:rsidRPr="007310CD">
        <w:rPr>
          <w:lang w:val="uk-UA"/>
        </w:rPr>
        <w:t>розрядних слів.</w:t>
      </w:r>
    </w:p>
    <w:p w14:paraId="5E41DEE0" w14:textId="41AE1741" w:rsidR="00BF05AC" w:rsidRPr="007310CD" w:rsidRDefault="00A54A70" w:rsidP="00936ACD">
      <w:pPr>
        <w:widowControl w:val="0"/>
        <w:numPr>
          <w:ilvl w:val="0"/>
          <w:numId w:val="6"/>
        </w:numPr>
        <w:suppressAutoHyphens w:val="0"/>
        <w:autoSpaceDE w:val="0"/>
        <w:autoSpaceDN w:val="0"/>
        <w:adjustRightInd w:val="0"/>
        <w:rPr>
          <w:lang w:val="uk-UA"/>
        </w:rPr>
      </w:pPr>
      <w:r>
        <w:rPr>
          <w:lang w:val="uk-UA"/>
        </w:rPr>
        <w:t xml:space="preserve">ОЗП – </w:t>
      </w:r>
      <w:r w:rsidR="00A80474">
        <w:rPr>
          <w:lang w:val="uk-UA"/>
        </w:rPr>
        <w:t>8</w:t>
      </w:r>
      <w:r w:rsidR="00AC7129">
        <w:rPr>
          <w:lang w:val="uk-UA"/>
        </w:rPr>
        <w:t>К 32</w:t>
      </w:r>
      <w:r w:rsidR="00BF05AC">
        <w:rPr>
          <w:lang w:val="uk-UA"/>
        </w:rPr>
        <w:t>-</w:t>
      </w:r>
      <w:r w:rsidR="00BF05AC" w:rsidRPr="007310CD">
        <w:rPr>
          <w:lang w:val="uk-UA"/>
        </w:rPr>
        <w:t>розрядних слів.</w:t>
      </w:r>
    </w:p>
    <w:p w14:paraId="201024EC" w14:textId="77777777" w:rsidR="00BF05AC" w:rsidRPr="007310CD" w:rsidRDefault="00A54A70" w:rsidP="00936ACD">
      <w:pPr>
        <w:widowControl w:val="0"/>
        <w:numPr>
          <w:ilvl w:val="0"/>
          <w:numId w:val="6"/>
        </w:numPr>
        <w:suppressAutoHyphens w:val="0"/>
        <w:autoSpaceDE w:val="0"/>
        <w:autoSpaceDN w:val="0"/>
        <w:adjustRightInd w:val="0"/>
        <w:rPr>
          <w:lang w:val="uk-UA"/>
        </w:rPr>
      </w:pPr>
      <w:r>
        <w:rPr>
          <w:lang w:val="uk-UA"/>
        </w:rPr>
        <w:t>ПЗП – 2</w:t>
      </w:r>
      <w:r w:rsidR="00AC7129">
        <w:rPr>
          <w:lang w:val="uk-UA"/>
        </w:rPr>
        <w:t>К 32</w:t>
      </w:r>
      <w:r w:rsidR="00BF05AC">
        <w:rPr>
          <w:lang w:val="uk-UA"/>
        </w:rPr>
        <w:t>-</w:t>
      </w:r>
      <w:r w:rsidR="00BF05AC" w:rsidRPr="007310CD">
        <w:rPr>
          <w:lang w:val="uk-UA"/>
        </w:rPr>
        <w:t>розрядних слів.</w:t>
      </w:r>
    </w:p>
    <w:p w14:paraId="26653AA4" w14:textId="77777777" w:rsidR="00BF05AC" w:rsidRPr="007310CD" w:rsidRDefault="00BF05AC" w:rsidP="00BF05AC">
      <w:pPr>
        <w:tabs>
          <w:tab w:val="left" w:pos="5670"/>
        </w:tabs>
        <w:rPr>
          <w:lang w:val="uk-UA"/>
        </w:rPr>
      </w:pPr>
      <w:r>
        <w:rPr>
          <w:lang w:val="uk-UA"/>
        </w:rPr>
        <w:t>Розрядність шини адрес для пам’яті</w:t>
      </w:r>
      <w:r w:rsidRPr="007310CD">
        <w:rPr>
          <w:lang w:val="uk-UA"/>
        </w:rPr>
        <w:t>:</w:t>
      </w:r>
    </w:p>
    <w:p w14:paraId="1487754E" w14:textId="6BC929FA" w:rsidR="00BF05AC" w:rsidRPr="007310CD" w:rsidRDefault="00933213" w:rsidP="00936ACD">
      <w:pPr>
        <w:widowControl w:val="0"/>
        <w:numPr>
          <w:ilvl w:val="0"/>
          <w:numId w:val="7"/>
        </w:numPr>
        <w:tabs>
          <w:tab w:val="clear" w:pos="720"/>
          <w:tab w:val="num" w:pos="1418"/>
          <w:tab w:val="left" w:pos="5670"/>
        </w:tabs>
        <w:suppressAutoHyphens w:val="0"/>
        <w:autoSpaceDE w:val="0"/>
        <w:autoSpaceDN w:val="0"/>
        <w:adjustRightInd w:val="0"/>
        <w:ind w:left="1418" w:hanging="284"/>
        <w:rPr>
          <w:lang w:val="uk-UA"/>
        </w:rPr>
      </w:pPr>
      <w:r>
        <w:rPr>
          <w:lang w:val="uk-UA"/>
        </w:rPr>
        <w:t>ОП = ]</w:t>
      </w:r>
      <w:r w:rsidR="004F3093">
        <w:rPr>
          <w:lang w:val="uk-UA"/>
        </w:rPr>
        <w:t>10</w:t>
      </w:r>
      <w:r w:rsidR="00BF05AC">
        <w:rPr>
          <w:lang w:val="en-US"/>
        </w:rPr>
        <w:t>K</w:t>
      </w:r>
      <w:r w:rsidR="00BF05AC">
        <w:rPr>
          <w:lang w:val="uk-UA"/>
        </w:rPr>
        <w:t>[</w:t>
      </w:r>
      <w:r w:rsidR="00BF05AC">
        <w:rPr>
          <w:lang w:val="en-US"/>
        </w:rPr>
        <w:t xml:space="preserve"> = ]log</w:t>
      </w:r>
      <w:r w:rsidR="004F3093">
        <w:rPr>
          <w:lang w:val="uk-UA"/>
        </w:rPr>
        <w:t>10</w:t>
      </w:r>
      <w:r w:rsidR="00BF05AC">
        <w:rPr>
          <w:lang w:val="en-US"/>
        </w:rPr>
        <w:t>[ +</w:t>
      </w:r>
      <w:r w:rsidR="00BF05AC">
        <w:rPr>
          <w:lang w:val="uk-UA"/>
        </w:rPr>
        <w:t xml:space="preserve"> </w:t>
      </w:r>
      <w:r w:rsidR="00BF05AC">
        <w:rPr>
          <w:lang w:val="en-US"/>
        </w:rPr>
        <w:t>10 = 1</w:t>
      </w:r>
      <w:r w:rsidR="004F3093">
        <w:rPr>
          <w:lang w:val="uk-UA"/>
        </w:rPr>
        <w:t>4</w:t>
      </w:r>
    </w:p>
    <w:p w14:paraId="2BABEF01" w14:textId="67913828" w:rsidR="00BF05AC" w:rsidRPr="007310CD" w:rsidRDefault="00BF05AC" w:rsidP="00BF05AC">
      <w:pPr>
        <w:rPr>
          <w:lang w:val="uk-UA"/>
        </w:rPr>
      </w:pPr>
      <w:r w:rsidRPr="007310CD">
        <w:rPr>
          <w:lang w:val="uk-UA"/>
        </w:rPr>
        <w:t xml:space="preserve">Для досягнення необхідної розрядності МС пам’яті об’єднуються в </w:t>
      </w:r>
      <w:proofErr w:type="spellStart"/>
      <w:r w:rsidRPr="007310CD">
        <w:rPr>
          <w:lang w:val="uk-UA"/>
        </w:rPr>
        <w:t>субмодулі</w:t>
      </w:r>
      <w:proofErr w:type="spellEnd"/>
      <w:r w:rsidRPr="007310CD">
        <w:rPr>
          <w:lang w:val="uk-UA"/>
        </w:rPr>
        <w:t>. Кількість мікр</w:t>
      </w:r>
      <w:r w:rsidR="00026F0C">
        <w:rPr>
          <w:lang w:val="uk-UA"/>
        </w:rPr>
        <w:t xml:space="preserve">осхем ОЗП у </w:t>
      </w:r>
      <w:proofErr w:type="spellStart"/>
      <w:r w:rsidR="00026F0C">
        <w:rPr>
          <w:lang w:val="uk-UA"/>
        </w:rPr>
        <w:t>субмодулі</w:t>
      </w:r>
      <w:proofErr w:type="spellEnd"/>
      <w:r w:rsidR="00026F0C">
        <w:rPr>
          <w:lang w:val="uk-UA"/>
        </w:rPr>
        <w:t xml:space="preserve"> – </w:t>
      </w:r>
      <w:r w:rsidR="00A80474">
        <w:rPr>
          <w:lang w:val="uk-UA"/>
        </w:rPr>
        <w:t>8</w:t>
      </w:r>
      <w:r w:rsidR="00B44186">
        <w:rPr>
          <w:lang w:val="uk-UA"/>
        </w:rPr>
        <w:t xml:space="preserve">, ПЗП </w:t>
      </w:r>
      <w:r w:rsidR="00B44186">
        <w:rPr>
          <w:lang w:val="uk-UA"/>
        </w:rPr>
        <w:softHyphen/>
      </w:r>
      <w:r w:rsidR="00B44186">
        <w:rPr>
          <w:lang w:val="uk-UA"/>
        </w:rPr>
        <w:softHyphen/>
        <w:t>– 4</w:t>
      </w:r>
      <w:r w:rsidRPr="007310CD">
        <w:rPr>
          <w:lang w:val="uk-UA"/>
        </w:rPr>
        <w:t>.</w:t>
      </w:r>
    </w:p>
    <w:p w14:paraId="7DFCBFA4" w14:textId="0336B691" w:rsidR="00BF05AC" w:rsidRDefault="00BF05AC" w:rsidP="00BF05AC">
      <w:pPr>
        <w:ind w:right="-23"/>
        <w:rPr>
          <w:lang w:val="uk-UA"/>
        </w:rPr>
      </w:pPr>
      <w:r w:rsidRPr="007310CD">
        <w:rPr>
          <w:lang w:val="uk-UA"/>
        </w:rPr>
        <w:t xml:space="preserve">Для досягнення необхідної ємності </w:t>
      </w:r>
      <w:proofErr w:type="spellStart"/>
      <w:r w:rsidRPr="007310CD">
        <w:rPr>
          <w:lang w:val="uk-UA"/>
        </w:rPr>
        <w:t>субмодулі</w:t>
      </w:r>
      <w:proofErr w:type="spellEnd"/>
      <w:r w:rsidRPr="007310CD">
        <w:rPr>
          <w:lang w:val="uk-UA"/>
        </w:rPr>
        <w:t xml:space="preserve"> об’єднуються в модулі. Кількість </w:t>
      </w:r>
      <w:proofErr w:type="spellStart"/>
      <w:r w:rsidRPr="007310CD">
        <w:rPr>
          <w:lang w:val="uk-UA"/>
        </w:rPr>
        <w:t>су</w:t>
      </w:r>
      <w:r>
        <w:rPr>
          <w:lang w:val="uk-UA"/>
        </w:rPr>
        <w:t>бмоду</w:t>
      </w:r>
      <w:r w:rsidR="00026F0C">
        <w:rPr>
          <w:lang w:val="uk-UA"/>
        </w:rPr>
        <w:t>лів</w:t>
      </w:r>
      <w:proofErr w:type="spellEnd"/>
      <w:r w:rsidR="00026F0C">
        <w:rPr>
          <w:lang w:val="uk-UA"/>
        </w:rPr>
        <w:t xml:space="preserve"> ОЗП у модулі – </w:t>
      </w:r>
      <w:r w:rsidR="00A80474">
        <w:rPr>
          <w:lang w:val="uk-UA"/>
        </w:rPr>
        <w:t>8</w:t>
      </w:r>
      <w:r w:rsidR="00026F0C">
        <w:rPr>
          <w:lang w:val="uk-UA"/>
        </w:rPr>
        <w:t xml:space="preserve">, ПЗП – </w:t>
      </w:r>
      <w:r w:rsidR="00A80474">
        <w:rPr>
          <w:lang w:val="uk-UA"/>
        </w:rPr>
        <w:t>2</w:t>
      </w:r>
      <w:r w:rsidRPr="007310CD">
        <w:rPr>
          <w:lang w:val="uk-UA"/>
        </w:rPr>
        <w:t>.</w:t>
      </w:r>
    </w:p>
    <w:p w14:paraId="64510551" w14:textId="77777777" w:rsidR="00BF05AC" w:rsidRPr="00CD1ED1" w:rsidRDefault="00BF05AC" w:rsidP="00BF05AC">
      <w:pPr>
        <w:ind w:right="-23" w:firstLine="0"/>
        <w:jc w:val="center"/>
        <w:rPr>
          <w:szCs w:val="28"/>
          <w:lang w:val="uk-UA"/>
        </w:rPr>
      </w:pPr>
      <w:r>
        <w:rPr>
          <w:lang w:val="uk-UA"/>
        </w:rPr>
        <w:t>Таблиця 2.1 Розподіл адресного простору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680"/>
        <w:gridCol w:w="680"/>
        <w:gridCol w:w="680"/>
        <w:gridCol w:w="680"/>
        <w:gridCol w:w="695"/>
        <w:gridCol w:w="676"/>
        <w:gridCol w:w="584"/>
        <w:gridCol w:w="536"/>
        <w:gridCol w:w="536"/>
        <w:gridCol w:w="536"/>
        <w:gridCol w:w="556"/>
        <w:gridCol w:w="536"/>
        <w:gridCol w:w="941"/>
      </w:tblGrid>
      <w:tr w:rsidR="008C1606" w:rsidRPr="00B50CB2" w14:paraId="49BF5E6C" w14:textId="77777777" w:rsidTr="000230BA">
        <w:trPr>
          <w:jc w:val="center"/>
        </w:trPr>
        <w:tc>
          <w:tcPr>
            <w:tcW w:w="815" w:type="dxa"/>
            <w:shd w:val="clear" w:color="auto" w:fill="auto"/>
          </w:tcPr>
          <w:p w14:paraId="1345CF51" w14:textId="77777777" w:rsidR="008C1606" w:rsidRPr="00B66331" w:rsidRDefault="008C1606" w:rsidP="00B50CB2">
            <w:pPr>
              <w:ind w:right="-23" w:firstLine="0"/>
              <w:jc w:val="center"/>
            </w:pPr>
          </w:p>
        </w:tc>
        <w:tc>
          <w:tcPr>
            <w:tcW w:w="680" w:type="dxa"/>
          </w:tcPr>
          <w:p w14:paraId="2F08B461" w14:textId="3EE6F847" w:rsidR="008C1606" w:rsidRPr="008C1606" w:rsidRDefault="008C1606" w:rsidP="00B50CB2">
            <w:pPr>
              <w:ind w:right="-23" w:firstLine="0"/>
              <w:jc w:val="center"/>
              <w:rPr>
                <w:lang w:val="en-US"/>
              </w:rPr>
            </w:pPr>
            <w:r>
              <w:rPr>
                <w:lang w:val="en-US"/>
              </w:rPr>
              <w:t>A14</w:t>
            </w:r>
          </w:p>
        </w:tc>
        <w:tc>
          <w:tcPr>
            <w:tcW w:w="680" w:type="dxa"/>
          </w:tcPr>
          <w:p w14:paraId="7B7335A9" w14:textId="01DDA4D2" w:rsidR="008C1606" w:rsidRPr="00B50CB2" w:rsidRDefault="008C1606" w:rsidP="00B50CB2">
            <w:pPr>
              <w:ind w:right="-23" w:firstLine="0"/>
              <w:jc w:val="center"/>
              <w:rPr>
                <w:lang w:val="uk-UA"/>
              </w:rPr>
            </w:pPr>
            <w:r>
              <w:rPr>
                <w:lang w:val="uk-UA"/>
              </w:rPr>
              <w:t>А13</w:t>
            </w:r>
          </w:p>
        </w:tc>
        <w:tc>
          <w:tcPr>
            <w:tcW w:w="680" w:type="dxa"/>
          </w:tcPr>
          <w:p w14:paraId="5020F1A8" w14:textId="5A8F8E79" w:rsidR="008C1606" w:rsidRPr="00B50CB2" w:rsidRDefault="008C1606" w:rsidP="00B50CB2">
            <w:pPr>
              <w:ind w:right="-23" w:firstLine="0"/>
              <w:jc w:val="center"/>
              <w:rPr>
                <w:lang w:val="uk-UA"/>
              </w:rPr>
            </w:pPr>
            <w:r>
              <w:rPr>
                <w:lang w:val="uk-UA"/>
              </w:rPr>
              <w:t>А12</w:t>
            </w:r>
          </w:p>
        </w:tc>
        <w:tc>
          <w:tcPr>
            <w:tcW w:w="680" w:type="dxa"/>
            <w:shd w:val="clear" w:color="auto" w:fill="auto"/>
          </w:tcPr>
          <w:p w14:paraId="782F1690" w14:textId="3A00EA15" w:rsidR="008C1606" w:rsidRPr="00B50CB2" w:rsidRDefault="008C1606" w:rsidP="00B50CB2">
            <w:pPr>
              <w:ind w:right="-23" w:firstLine="0"/>
              <w:jc w:val="center"/>
              <w:rPr>
                <w:lang w:val="en-US"/>
              </w:rPr>
            </w:pPr>
            <w:r w:rsidRPr="00B50CB2">
              <w:rPr>
                <w:lang w:val="uk-UA"/>
              </w:rPr>
              <w:t>А11</w:t>
            </w:r>
          </w:p>
        </w:tc>
        <w:tc>
          <w:tcPr>
            <w:tcW w:w="695" w:type="dxa"/>
            <w:shd w:val="clear" w:color="auto" w:fill="auto"/>
          </w:tcPr>
          <w:p w14:paraId="41817EBC" w14:textId="77777777" w:rsidR="008C1606" w:rsidRPr="00B50CB2" w:rsidRDefault="008C1606" w:rsidP="00B50CB2">
            <w:pPr>
              <w:ind w:right="-23" w:firstLine="0"/>
              <w:jc w:val="center"/>
              <w:rPr>
                <w:lang w:val="en-US"/>
              </w:rPr>
            </w:pPr>
            <w:r w:rsidRPr="00B50CB2">
              <w:rPr>
                <w:lang w:val="uk-UA"/>
              </w:rPr>
              <w:t>А10</w:t>
            </w:r>
          </w:p>
        </w:tc>
        <w:tc>
          <w:tcPr>
            <w:tcW w:w="676" w:type="dxa"/>
            <w:shd w:val="clear" w:color="auto" w:fill="auto"/>
          </w:tcPr>
          <w:p w14:paraId="1FE7C5D8" w14:textId="504D8435" w:rsidR="008C1606" w:rsidRPr="00764B27" w:rsidRDefault="008C1606" w:rsidP="00B50CB2">
            <w:pPr>
              <w:ind w:right="-23" w:firstLine="0"/>
              <w:jc w:val="center"/>
              <w:rPr>
                <w:lang w:val="en-US"/>
              </w:rPr>
            </w:pPr>
            <w:r>
              <w:rPr>
                <w:lang w:val="en-US"/>
              </w:rPr>
              <w:t>A9</w:t>
            </w:r>
          </w:p>
        </w:tc>
        <w:tc>
          <w:tcPr>
            <w:tcW w:w="584" w:type="dxa"/>
            <w:shd w:val="clear" w:color="auto" w:fill="auto"/>
          </w:tcPr>
          <w:p w14:paraId="199DB741" w14:textId="77777777" w:rsidR="008C1606" w:rsidRPr="00B50CB2" w:rsidRDefault="008C1606" w:rsidP="00B50CB2">
            <w:pPr>
              <w:ind w:right="-23" w:firstLine="0"/>
              <w:jc w:val="center"/>
              <w:rPr>
                <w:lang w:val="en-US"/>
              </w:rPr>
            </w:pPr>
            <w:r w:rsidRPr="00B50CB2">
              <w:rPr>
                <w:lang w:val="uk-UA"/>
              </w:rPr>
              <w:t>…</w:t>
            </w:r>
          </w:p>
        </w:tc>
        <w:tc>
          <w:tcPr>
            <w:tcW w:w="536" w:type="dxa"/>
            <w:shd w:val="clear" w:color="auto" w:fill="auto"/>
          </w:tcPr>
          <w:p w14:paraId="528BEC8A" w14:textId="77777777" w:rsidR="008C1606" w:rsidRPr="00B50CB2" w:rsidRDefault="008C1606" w:rsidP="00B50CB2">
            <w:pPr>
              <w:ind w:right="-23" w:firstLine="0"/>
              <w:jc w:val="center"/>
              <w:rPr>
                <w:lang w:val="en-US"/>
              </w:rPr>
            </w:pPr>
            <w:r w:rsidRPr="00B50CB2">
              <w:rPr>
                <w:lang w:val="en-US"/>
              </w:rPr>
              <w:t>…</w:t>
            </w:r>
          </w:p>
        </w:tc>
        <w:tc>
          <w:tcPr>
            <w:tcW w:w="536" w:type="dxa"/>
            <w:shd w:val="clear" w:color="auto" w:fill="auto"/>
          </w:tcPr>
          <w:p w14:paraId="5CFE3F40" w14:textId="77777777" w:rsidR="008C1606" w:rsidRPr="00B50CB2" w:rsidRDefault="008C1606" w:rsidP="00B50CB2">
            <w:pPr>
              <w:ind w:right="-23" w:firstLine="0"/>
              <w:jc w:val="center"/>
              <w:rPr>
                <w:lang w:val="en-US"/>
              </w:rPr>
            </w:pPr>
            <w:r w:rsidRPr="00B50CB2">
              <w:rPr>
                <w:lang w:val="en-US"/>
              </w:rPr>
              <w:t>…</w:t>
            </w:r>
          </w:p>
        </w:tc>
        <w:tc>
          <w:tcPr>
            <w:tcW w:w="536" w:type="dxa"/>
            <w:shd w:val="clear" w:color="auto" w:fill="auto"/>
          </w:tcPr>
          <w:p w14:paraId="20CD6147" w14:textId="77777777" w:rsidR="008C1606" w:rsidRPr="00B50CB2" w:rsidRDefault="008C1606" w:rsidP="00B50CB2">
            <w:pPr>
              <w:ind w:right="-23" w:firstLine="0"/>
              <w:jc w:val="center"/>
              <w:rPr>
                <w:lang w:val="en-US"/>
              </w:rPr>
            </w:pPr>
            <w:r w:rsidRPr="00B50CB2">
              <w:rPr>
                <w:lang w:val="en-US"/>
              </w:rPr>
              <w:t>…</w:t>
            </w:r>
          </w:p>
        </w:tc>
        <w:tc>
          <w:tcPr>
            <w:tcW w:w="556" w:type="dxa"/>
            <w:shd w:val="clear" w:color="auto" w:fill="auto"/>
          </w:tcPr>
          <w:p w14:paraId="0219B145" w14:textId="77777777" w:rsidR="008C1606" w:rsidRPr="00B50CB2" w:rsidRDefault="008C1606" w:rsidP="00B50CB2">
            <w:pPr>
              <w:ind w:right="-23" w:firstLine="0"/>
              <w:jc w:val="center"/>
              <w:rPr>
                <w:lang w:val="en-US"/>
              </w:rPr>
            </w:pPr>
            <w:r w:rsidRPr="00B50CB2">
              <w:rPr>
                <w:lang w:val="en-US"/>
              </w:rPr>
              <w:t>…</w:t>
            </w:r>
          </w:p>
        </w:tc>
        <w:tc>
          <w:tcPr>
            <w:tcW w:w="536" w:type="dxa"/>
            <w:shd w:val="clear" w:color="auto" w:fill="auto"/>
          </w:tcPr>
          <w:p w14:paraId="2EB25AB1" w14:textId="77777777" w:rsidR="008C1606" w:rsidRPr="00B50CB2" w:rsidRDefault="008C1606" w:rsidP="00B50CB2">
            <w:pPr>
              <w:ind w:right="-23" w:firstLine="0"/>
              <w:jc w:val="center"/>
              <w:rPr>
                <w:lang w:val="en-US"/>
              </w:rPr>
            </w:pPr>
            <w:r w:rsidRPr="00B50CB2">
              <w:rPr>
                <w:lang w:val="uk-UA"/>
              </w:rPr>
              <w:t>А</w:t>
            </w:r>
            <w:r w:rsidRPr="00B50CB2">
              <w:rPr>
                <w:lang w:val="en-US"/>
              </w:rPr>
              <w:t>0</w:t>
            </w:r>
          </w:p>
        </w:tc>
        <w:tc>
          <w:tcPr>
            <w:tcW w:w="941" w:type="dxa"/>
            <w:shd w:val="clear" w:color="auto" w:fill="auto"/>
          </w:tcPr>
          <w:p w14:paraId="0B4DFBBE" w14:textId="77777777" w:rsidR="008C1606" w:rsidRPr="00B50CB2" w:rsidRDefault="008C1606" w:rsidP="00B50CB2">
            <w:pPr>
              <w:ind w:right="-23" w:firstLine="0"/>
              <w:jc w:val="center"/>
              <w:rPr>
                <w:lang w:val="en-US"/>
              </w:rPr>
            </w:pPr>
            <w:r w:rsidRPr="00B50CB2">
              <w:rPr>
                <w:lang w:val="en-US"/>
              </w:rPr>
              <w:t>HEX</w:t>
            </w:r>
          </w:p>
        </w:tc>
      </w:tr>
      <w:tr w:rsidR="008C1606" w:rsidRPr="00B50CB2" w14:paraId="5AE059DF" w14:textId="77777777" w:rsidTr="000230BA">
        <w:trPr>
          <w:jc w:val="center"/>
        </w:trPr>
        <w:tc>
          <w:tcPr>
            <w:tcW w:w="815" w:type="dxa"/>
            <w:vMerge w:val="restart"/>
            <w:shd w:val="clear" w:color="auto" w:fill="auto"/>
          </w:tcPr>
          <w:p w14:paraId="4D962A21" w14:textId="77777777" w:rsidR="008C1606" w:rsidRPr="00B50CB2" w:rsidRDefault="008C1606" w:rsidP="00B50CB2">
            <w:pPr>
              <w:ind w:right="-23" w:firstLine="0"/>
              <w:jc w:val="center"/>
              <w:rPr>
                <w:lang w:val="uk-UA"/>
              </w:rPr>
            </w:pPr>
          </w:p>
          <w:p w14:paraId="14DB061D" w14:textId="77777777" w:rsidR="008C1606" w:rsidRPr="00B50CB2" w:rsidRDefault="008C1606" w:rsidP="00B50CB2">
            <w:pPr>
              <w:ind w:right="-23" w:firstLine="0"/>
              <w:jc w:val="center"/>
              <w:rPr>
                <w:lang w:val="uk-UA"/>
              </w:rPr>
            </w:pPr>
            <w:r w:rsidRPr="00B50CB2">
              <w:rPr>
                <w:lang w:val="uk-UA"/>
              </w:rPr>
              <w:t>ОЗП</w:t>
            </w:r>
          </w:p>
        </w:tc>
        <w:tc>
          <w:tcPr>
            <w:tcW w:w="680" w:type="dxa"/>
          </w:tcPr>
          <w:p w14:paraId="26B40963" w14:textId="3DCF841A" w:rsidR="008C1606" w:rsidRPr="008C1606" w:rsidRDefault="008C1606" w:rsidP="00B50CB2">
            <w:pPr>
              <w:ind w:right="-23" w:firstLine="0"/>
              <w:jc w:val="center"/>
              <w:rPr>
                <w:lang w:val="en-US"/>
              </w:rPr>
            </w:pPr>
            <w:r>
              <w:rPr>
                <w:lang w:val="en-US"/>
              </w:rPr>
              <w:t>0</w:t>
            </w:r>
          </w:p>
        </w:tc>
        <w:tc>
          <w:tcPr>
            <w:tcW w:w="680" w:type="dxa"/>
          </w:tcPr>
          <w:p w14:paraId="2EE0845D" w14:textId="7BFCA788" w:rsidR="008C1606" w:rsidRPr="007A1824" w:rsidRDefault="008C1606" w:rsidP="00B50CB2">
            <w:pPr>
              <w:ind w:right="-23" w:firstLine="0"/>
              <w:jc w:val="center"/>
              <w:rPr>
                <w:lang w:val="uk-UA"/>
              </w:rPr>
            </w:pPr>
            <w:r>
              <w:rPr>
                <w:lang w:val="uk-UA"/>
              </w:rPr>
              <w:t>0</w:t>
            </w:r>
          </w:p>
        </w:tc>
        <w:tc>
          <w:tcPr>
            <w:tcW w:w="680" w:type="dxa"/>
          </w:tcPr>
          <w:p w14:paraId="2A53052A" w14:textId="622FB56F" w:rsidR="008C1606" w:rsidRPr="007A1824" w:rsidRDefault="008C1606" w:rsidP="00B50CB2">
            <w:pPr>
              <w:ind w:right="-23" w:firstLine="0"/>
              <w:jc w:val="center"/>
              <w:rPr>
                <w:lang w:val="uk-UA"/>
              </w:rPr>
            </w:pPr>
            <w:r>
              <w:rPr>
                <w:lang w:val="uk-UA"/>
              </w:rPr>
              <w:t>0</w:t>
            </w:r>
          </w:p>
        </w:tc>
        <w:tc>
          <w:tcPr>
            <w:tcW w:w="680" w:type="dxa"/>
            <w:shd w:val="clear" w:color="auto" w:fill="auto"/>
          </w:tcPr>
          <w:p w14:paraId="31863D02" w14:textId="1AE3A58E" w:rsidR="008C1606" w:rsidRPr="00B50CB2" w:rsidRDefault="008C1606" w:rsidP="00B50CB2">
            <w:pPr>
              <w:ind w:right="-23" w:firstLine="0"/>
              <w:jc w:val="center"/>
              <w:rPr>
                <w:lang w:val="en-US"/>
              </w:rPr>
            </w:pPr>
            <w:r w:rsidRPr="00B50CB2">
              <w:rPr>
                <w:lang w:val="en-US"/>
              </w:rPr>
              <w:t>0</w:t>
            </w:r>
          </w:p>
        </w:tc>
        <w:tc>
          <w:tcPr>
            <w:tcW w:w="695" w:type="dxa"/>
            <w:shd w:val="clear" w:color="auto" w:fill="auto"/>
          </w:tcPr>
          <w:p w14:paraId="05DF5198" w14:textId="77777777" w:rsidR="008C1606" w:rsidRPr="00B50CB2" w:rsidRDefault="008C1606" w:rsidP="00B50CB2">
            <w:pPr>
              <w:ind w:right="-23" w:firstLine="0"/>
              <w:jc w:val="center"/>
              <w:rPr>
                <w:lang w:val="en-US"/>
              </w:rPr>
            </w:pPr>
            <w:r w:rsidRPr="00B50CB2">
              <w:rPr>
                <w:lang w:val="en-US"/>
              </w:rPr>
              <w:t>0</w:t>
            </w:r>
          </w:p>
        </w:tc>
        <w:tc>
          <w:tcPr>
            <w:tcW w:w="676" w:type="dxa"/>
            <w:shd w:val="clear" w:color="auto" w:fill="auto"/>
          </w:tcPr>
          <w:p w14:paraId="6349DBDB" w14:textId="09892788" w:rsidR="008C1606" w:rsidRPr="008C1606" w:rsidRDefault="008C1606" w:rsidP="00B50CB2">
            <w:pPr>
              <w:ind w:right="-23" w:firstLine="0"/>
              <w:jc w:val="center"/>
              <w:rPr>
                <w:lang w:val="en-US"/>
              </w:rPr>
            </w:pPr>
            <w:r>
              <w:rPr>
                <w:lang w:val="en-US"/>
              </w:rPr>
              <w:t>0</w:t>
            </w:r>
          </w:p>
        </w:tc>
        <w:tc>
          <w:tcPr>
            <w:tcW w:w="584" w:type="dxa"/>
            <w:shd w:val="clear" w:color="auto" w:fill="auto"/>
          </w:tcPr>
          <w:p w14:paraId="23843DC5" w14:textId="77777777" w:rsidR="008C1606" w:rsidRPr="00B50CB2" w:rsidRDefault="008C1606" w:rsidP="00B50CB2">
            <w:pPr>
              <w:ind w:right="-23" w:firstLine="0"/>
              <w:jc w:val="center"/>
              <w:rPr>
                <w:lang w:val="uk-UA"/>
              </w:rPr>
            </w:pPr>
            <w:r w:rsidRPr="00B50CB2">
              <w:rPr>
                <w:lang w:val="uk-UA"/>
              </w:rPr>
              <w:t>…</w:t>
            </w:r>
          </w:p>
        </w:tc>
        <w:tc>
          <w:tcPr>
            <w:tcW w:w="536" w:type="dxa"/>
            <w:shd w:val="clear" w:color="auto" w:fill="auto"/>
          </w:tcPr>
          <w:p w14:paraId="234286E9" w14:textId="77777777" w:rsidR="008C1606" w:rsidRPr="00B50CB2" w:rsidRDefault="008C1606" w:rsidP="00B50CB2">
            <w:pPr>
              <w:ind w:right="-23" w:firstLine="0"/>
              <w:jc w:val="center"/>
              <w:rPr>
                <w:lang w:val="en-US"/>
              </w:rPr>
            </w:pPr>
            <w:r w:rsidRPr="00B50CB2">
              <w:rPr>
                <w:lang w:val="en-US"/>
              </w:rPr>
              <w:t>…</w:t>
            </w:r>
          </w:p>
        </w:tc>
        <w:tc>
          <w:tcPr>
            <w:tcW w:w="536" w:type="dxa"/>
            <w:shd w:val="clear" w:color="auto" w:fill="auto"/>
          </w:tcPr>
          <w:p w14:paraId="4A3E520A" w14:textId="77777777" w:rsidR="008C1606" w:rsidRPr="00B50CB2" w:rsidRDefault="008C1606" w:rsidP="00B50CB2">
            <w:pPr>
              <w:ind w:right="-23" w:firstLine="0"/>
              <w:jc w:val="center"/>
              <w:rPr>
                <w:lang w:val="en-US"/>
              </w:rPr>
            </w:pPr>
            <w:r w:rsidRPr="00B50CB2">
              <w:rPr>
                <w:lang w:val="en-US"/>
              </w:rPr>
              <w:t>…</w:t>
            </w:r>
          </w:p>
        </w:tc>
        <w:tc>
          <w:tcPr>
            <w:tcW w:w="536" w:type="dxa"/>
            <w:shd w:val="clear" w:color="auto" w:fill="auto"/>
          </w:tcPr>
          <w:p w14:paraId="53DE28B7" w14:textId="77777777" w:rsidR="008C1606" w:rsidRPr="00B50CB2" w:rsidRDefault="008C1606" w:rsidP="00B50CB2">
            <w:pPr>
              <w:ind w:right="-23" w:firstLine="0"/>
              <w:jc w:val="center"/>
              <w:rPr>
                <w:lang w:val="en-US"/>
              </w:rPr>
            </w:pPr>
            <w:r w:rsidRPr="00B50CB2">
              <w:rPr>
                <w:lang w:val="en-US"/>
              </w:rPr>
              <w:t>…</w:t>
            </w:r>
          </w:p>
        </w:tc>
        <w:tc>
          <w:tcPr>
            <w:tcW w:w="556" w:type="dxa"/>
            <w:shd w:val="clear" w:color="auto" w:fill="auto"/>
          </w:tcPr>
          <w:p w14:paraId="0CCCE194" w14:textId="77777777" w:rsidR="008C1606" w:rsidRPr="00B50CB2" w:rsidRDefault="008C1606" w:rsidP="00B50CB2">
            <w:pPr>
              <w:ind w:right="-23" w:firstLine="0"/>
              <w:jc w:val="center"/>
              <w:rPr>
                <w:lang w:val="en-US"/>
              </w:rPr>
            </w:pPr>
            <w:r w:rsidRPr="00B50CB2">
              <w:rPr>
                <w:lang w:val="en-US"/>
              </w:rPr>
              <w:t>…</w:t>
            </w:r>
          </w:p>
        </w:tc>
        <w:tc>
          <w:tcPr>
            <w:tcW w:w="536" w:type="dxa"/>
            <w:shd w:val="clear" w:color="auto" w:fill="auto"/>
          </w:tcPr>
          <w:p w14:paraId="2AF6B03A" w14:textId="77777777" w:rsidR="008C1606" w:rsidRPr="00B50CB2" w:rsidRDefault="008C1606" w:rsidP="00B50CB2">
            <w:pPr>
              <w:ind w:right="-23" w:firstLine="0"/>
              <w:jc w:val="center"/>
              <w:rPr>
                <w:lang w:val="en-US"/>
              </w:rPr>
            </w:pPr>
            <w:r w:rsidRPr="00B50CB2">
              <w:rPr>
                <w:lang w:val="en-US"/>
              </w:rPr>
              <w:t>0</w:t>
            </w:r>
          </w:p>
        </w:tc>
        <w:tc>
          <w:tcPr>
            <w:tcW w:w="941" w:type="dxa"/>
            <w:vMerge w:val="restart"/>
            <w:shd w:val="clear" w:color="auto" w:fill="auto"/>
          </w:tcPr>
          <w:p w14:paraId="54D36328" w14:textId="4B7AC279" w:rsidR="008C1606" w:rsidRPr="00B50CB2" w:rsidRDefault="008C1606" w:rsidP="00B50CB2">
            <w:pPr>
              <w:ind w:right="-23" w:firstLine="0"/>
              <w:rPr>
                <w:lang w:val="en-US"/>
              </w:rPr>
            </w:pPr>
            <w:r>
              <w:rPr>
                <w:lang w:val="en-US"/>
              </w:rPr>
              <w:t>0</w:t>
            </w:r>
            <w:r w:rsidRPr="00B50CB2">
              <w:rPr>
                <w:lang w:val="en-US"/>
              </w:rPr>
              <w:t>000h</w:t>
            </w:r>
          </w:p>
          <w:p w14:paraId="4C8FD750" w14:textId="77777777" w:rsidR="008C1606" w:rsidRPr="00B50CB2" w:rsidRDefault="008C1606" w:rsidP="00B50CB2">
            <w:pPr>
              <w:ind w:right="-23" w:firstLine="0"/>
              <w:jc w:val="center"/>
              <w:rPr>
                <w:lang w:val="en-US"/>
              </w:rPr>
            </w:pPr>
            <w:r w:rsidRPr="00B50CB2">
              <w:rPr>
                <w:lang w:val="en-US"/>
              </w:rPr>
              <w:t>…</w:t>
            </w:r>
          </w:p>
          <w:p w14:paraId="4543F37A" w14:textId="334D6DA2" w:rsidR="008C1606" w:rsidRPr="00B50CB2" w:rsidRDefault="008C1606" w:rsidP="00165B34">
            <w:pPr>
              <w:ind w:right="-23" w:firstLine="0"/>
              <w:rPr>
                <w:lang w:val="en-US"/>
              </w:rPr>
            </w:pPr>
            <w:r>
              <w:rPr>
                <w:lang w:val="en-US"/>
              </w:rPr>
              <w:t>1</w:t>
            </w:r>
            <w:r w:rsidRPr="00B50CB2">
              <w:rPr>
                <w:lang w:val="en-US"/>
              </w:rPr>
              <w:t>FFFh</w:t>
            </w:r>
          </w:p>
        </w:tc>
      </w:tr>
      <w:tr w:rsidR="008C1606" w:rsidRPr="00B50CB2" w14:paraId="6A6F7FF9" w14:textId="77777777" w:rsidTr="000230BA">
        <w:trPr>
          <w:jc w:val="center"/>
        </w:trPr>
        <w:tc>
          <w:tcPr>
            <w:tcW w:w="815" w:type="dxa"/>
            <w:vMerge/>
            <w:shd w:val="clear" w:color="auto" w:fill="auto"/>
          </w:tcPr>
          <w:p w14:paraId="6BE4B5F2" w14:textId="77777777" w:rsidR="008C1606" w:rsidRPr="00B50CB2" w:rsidRDefault="008C1606" w:rsidP="00B50CB2">
            <w:pPr>
              <w:ind w:right="-23" w:firstLine="0"/>
              <w:jc w:val="center"/>
              <w:rPr>
                <w:lang w:val="en-US"/>
              </w:rPr>
            </w:pPr>
          </w:p>
        </w:tc>
        <w:tc>
          <w:tcPr>
            <w:tcW w:w="680" w:type="dxa"/>
          </w:tcPr>
          <w:p w14:paraId="1511D610" w14:textId="27300355" w:rsidR="008C1606" w:rsidRDefault="008C1606" w:rsidP="008C1606">
            <w:pPr>
              <w:ind w:right="-23" w:firstLine="0"/>
              <w:jc w:val="center"/>
              <w:rPr>
                <w:lang w:val="en-US"/>
              </w:rPr>
            </w:pPr>
            <w:r>
              <w:rPr>
                <w:lang w:val="en-US"/>
              </w:rPr>
              <w:t>…</w:t>
            </w:r>
          </w:p>
        </w:tc>
        <w:tc>
          <w:tcPr>
            <w:tcW w:w="680" w:type="dxa"/>
          </w:tcPr>
          <w:p w14:paraId="66B2681C" w14:textId="63D8F3E7" w:rsidR="008C1606" w:rsidRPr="008C1606" w:rsidRDefault="008C1606" w:rsidP="008C1606">
            <w:pPr>
              <w:ind w:right="-23" w:firstLine="0"/>
              <w:jc w:val="center"/>
              <w:rPr>
                <w:lang w:val="en-US"/>
              </w:rPr>
            </w:pPr>
            <w:r>
              <w:rPr>
                <w:lang w:val="en-US"/>
              </w:rPr>
              <w:t>…</w:t>
            </w:r>
          </w:p>
        </w:tc>
        <w:tc>
          <w:tcPr>
            <w:tcW w:w="2055" w:type="dxa"/>
            <w:gridSpan w:val="3"/>
          </w:tcPr>
          <w:p w14:paraId="4EEC0D14" w14:textId="77777777" w:rsidR="008C1606" w:rsidRPr="00B50CB2" w:rsidRDefault="008C1606" w:rsidP="008C1606">
            <w:pPr>
              <w:ind w:right="-23"/>
              <w:rPr>
                <w:lang w:val="uk-UA"/>
              </w:rPr>
            </w:pPr>
            <w:r>
              <w:rPr>
                <w:lang w:val="en-US"/>
              </w:rPr>
              <w:t>DC</w:t>
            </w:r>
          </w:p>
        </w:tc>
        <w:tc>
          <w:tcPr>
            <w:tcW w:w="676" w:type="dxa"/>
            <w:shd w:val="clear" w:color="auto" w:fill="auto"/>
          </w:tcPr>
          <w:p w14:paraId="6550E8C4" w14:textId="4D945775" w:rsidR="008C1606" w:rsidRPr="008C1606" w:rsidRDefault="008C1606" w:rsidP="008C1606">
            <w:pPr>
              <w:ind w:right="-23" w:firstLine="0"/>
              <w:jc w:val="center"/>
              <w:rPr>
                <w:lang w:val="en-US"/>
              </w:rPr>
            </w:pPr>
            <w:r>
              <w:rPr>
                <w:lang w:val="en-US"/>
              </w:rPr>
              <w:t>…</w:t>
            </w:r>
          </w:p>
        </w:tc>
        <w:tc>
          <w:tcPr>
            <w:tcW w:w="2748" w:type="dxa"/>
            <w:gridSpan w:val="5"/>
            <w:shd w:val="clear" w:color="auto" w:fill="auto"/>
          </w:tcPr>
          <w:p w14:paraId="4653953F" w14:textId="77777777" w:rsidR="008C1606" w:rsidRPr="00B50CB2" w:rsidRDefault="008C1606" w:rsidP="00B50CB2">
            <w:pPr>
              <w:ind w:right="-23"/>
              <w:jc w:val="center"/>
              <w:rPr>
                <w:lang w:val="uk-UA"/>
              </w:rPr>
            </w:pPr>
            <w:r w:rsidRPr="00B50CB2">
              <w:rPr>
                <w:lang w:val="uk-UA"/>
              </w:rPr>
              <w:t xml:space="preserve">Р У </w:t>
            </w:r>
            <w:r>
              <w:rPr>
                <w:lang w:val="uk-UA"/>
              </w:rPr>
              <w:t>2</w:t>
            </w:r>
          </w:p>
        </w:tc>
        <w:tc>
          <w:tcPr>
            <w:tcW w:w="536" w:type="dxa"/>
            <w:shd w:val="clear" w:color="auto" w:fill="auto"/>
          </w:tcPr>
          <w:p w14:paraId="6BFE84F0" w14:textId="1A3D8CE9" w:rsidR="008C1606" w:rsidRPr="00B50CB2" w:rsidRDefault="008C1606" w:rsidP="00B50CB2">
            <w:pPr>
              <w:ind w:right="-23" w:firstLine="0"/>
              <w:jc w:val="center"/>
              <w:rPr>
                <w:lang w:val="en-US"/>
              </w:rPr>
            </w:pPr>
            <w:r w:rsidRPr="00B50CB2">
              <w:rPr>
                <w:lang w:val="en-US"/>
              </w:rPr>
              <w:t>…</w:t>
            </w:r>
          </w:p>
        </w:tc>
        <w:tc>
          <w:tcPr>
            <w:tcW w:w="941" w:type="dxa"/>
            <w:vMerge/>
            <w:shd w:val="clear" w:color="auto" w:fill="auto"/>
          </w:tcPr>
          <w:p w14:paraId="1E3ECDF2" w14:textId="77777777" w:rsidR="008C1606" w:rsidRPr="00B50CB2" w:rsidRDefault="008C1606" w:rsidP="00B50CB2">
            <w:pPr>
              <w:ind w:right="-23" w:firstLine="0"/>
              <w:jc w:val="center"/>
              <w:rPr>
                <w:lang w:val="en-US"/>
              </w:rPr>
            </w:pPr>
          </w:p>
        </w:tc>
      </w:tr>
      <w:tr w:rsidR="008C1606" w:rsidRPr="00B50CB2" w14:paraId="7792BF95" w14:textId="77777777" w:rsidTr="000230BA">
        <w:trPr>
          <w:jc w:val="center"/>
        </w:trPr>
        <w:tc>
          <w:tcPr>
            <w:tcW w:w="815" w:type="dxa"/>
            <w:vMerge/>
            <w:shd w:val="clear" w:color="auto" w:fill="auto"/>
          </w:tcPr>
          <w:p w14:paraId="528D6319" w14:textId="77777777" w:rsidR="008C1606" w:rsidRPr="00B50CB2" w:rsidRDefault="008C1606" w:rsidP="00B50CB2">
            <w:pPr>
              <w:ind w:right="-23" w:firstLine="0"/>
              <w:jc w:val="center"/>
              <w:rPr>
                <w:lang w:val="en-US"/>
              </w:rPr>
            </w:pPr>
          </w:p>
        </w:tc>
        <w:tc>
          <w:tcPr>
            <w:tcW w:w="680" w:type="dxa"/>
          </w:tcPr>
          <w:p w14:paraId="0EE13132" w14:textId="77FC9D9B" w:rsidR="008C1606" w:rsidRDefault="008C1606" w:rsidP="00B50CB2">
            <w:pPr>
              <w:ind w:right="-23" w:firstLine="0"/>
              <w:jc w:val="center"/>
              <w:rPr>
                <w:lang w:val="en-US"/>
              </w:rPr>
            </w:pPr>
            <w:r>
              <w:rPr>
                <w:lang w:val="en-US"/>
              </w:rPr>
              <w:t>0</w:t>
            </w:r>
          </w:p>
        </w:tc>
        <w:tc>
          <w:tcPr>
            <w:tcW w:w="680" w:type="dxa"/>
          </w:tcPr>
          <w:p w14:paraId="45FB82B6" w14:textId="684DE1ED" w:rsidR="008C1606" w:rsidRPr="008C1606" w:rsidRDefault="008C1606" w:rsidP="00B50CB2">
            <w:pPr>
              <w:ind w:right="-23" w:firstLine="0"/>
              <w:jc w:val="center"/>
              <w:rPr>
                <w:lang w:val="en-US"/>
              </w:rPr>
            </w:pPr>
            <w:r>
              <w:rPr>
                <w:lang w:val="en-US"/>
              </w:rPr>
              <w:t>0</w:t>
            </w:r>
          </w:p>
        </w:tc>
        <w:tc>
          <w:tcPr>
            <w:tcW w:w="680" w:type="dxa"/>
          </w:tcPr>
          <w:p w14:paraId="417B4C60" w14:textId="5C3D9635" w:rsidR="008C1606" w:rsidRPr="00B50CB2" w:rsidRDefault="008C1606" w:rsidP="00B50CB2">
            <w:pPr>
              <w:ind w:right="-23" w:firstLine="0"/>
              <w:jc w:val="center"/>
              <w:rPr>
                <w:lang w:val="uk-UA"/>
              </w:rPr>
            </w:pPr>
            <w:r>
              <w:rPr>
                <w:lang w:val="uk-UA"/>
              </w:rPr>
              <w:t>1</w:t>
            </w:r>
          </w:p>
        </w:tc>
        <w:tc>
          <w:tcPr>
            <w:tcW w:w="680" w:type="dxa"/>
            <w:shd w:val="clear" w:color="auto" w:fill="auto"/>
          </w:tcPr>
          <w:p w14:paraId="151FA8A6" w14:textId="59AD234A" w:rsidR="008C1606" w:rsidRPr="00B50CB2" w:rsidRDefault="008C1606" w:rsidP="00B50CB2">
            <w:pPr>
              <w:ind w:right="-23" w:firstLine="0"/>
              <w:jc w:val="center"/>
              <w:rPr>
                <w:lang w:val="uk-UA"/>
              </w:rPr>
            </w:pPr>
            <w:r>
              <w:rPr>
                <w:lang w:val="uk-UA"/>
              </w:rPr>
              <w:t>1</w:t>
            </w:r>
          </w:p>
        </w:tc>
        <w:tc>
          <w:tcPr>
            <w:tcW w:w="695" w:type="dxa"/>
            <w:shd w:val="clear" w:color="auto" w:fill="auto"/>
          </w:tcPr>
          <w:p w14:paraId="7A95B7BA" w14:textId="77777777" w:rsidR="008C1606" w:rsidRPr="00B50CB2" w:rsidRDefault="008C1606" w:rsidP="00B50CB2">
            <w:pPr>
              <w:ind w:right="-23" w:firstLine="0"/>
              <w:jc w:val="center"/>
              <w:rPr>
                <w:lang w:val="en-US"/>
              </w:rPr>
            </w:pPr>
            <w:r w:rsidRPr="00B50CB2">
              <w:rPr>
                <w:lang w:val="en-US"/>
              </w:rPr>
              <w:t>1</w:t>
            </w:r>
          </w:p>
        </w:tc>
        <w:tc>
          <w:tcPr>
            <w:tcW w:w="676" w:type="dxa"/>
            <w:shd w:val="clear" w:color="auto" w:fill="auto"/>
          </w:tcPr>
          <w:p w14:paraId="5CB64917" w14:textId="39D30E2D" w:rsidR="008C1606" w:rsidRPr="008C1606" w:rsidRDefault="008C1606" w:rsidP="00B50CB2">
            <w:pPr>
              <w:ind w:right="-23" w:firstLine="0"/>
              <w:jc w:val="center"/>
              <w:rPr>
                <w:lang w:val="en-US"/>
              </w:rPr>
            </w:pPr>
            <w:r>
              <w:rPr>
                <w:lang w:val="en-US"/>
              </w:rPr>
              <w:t>1</w:t>
            </w:r>
          </w:p>
        </w:tc>
        <w:tc>
          <w:tcPr>
            <w:tcW w:w="584" w:type="dxa"/>
            <w:shd w:val="clear" w:color="auto" w:fill="auto"/>
          </w:tcPr>
          <w:p w14:paraId="581ECE32" w14:textId="77777777" w:rsidR="008C1606" w:rsidRPr="00B50CB2" w:rsidRDefault="008C1606" w:rsidP="00B50CB2">
            <w:pPr>
              <w:ind w:right="-23" w:firstLine="0"/>
              <w:jc w:val="center"/>
              <w:rPr>
                <w:lang w:val="uk-UA"/>
              </w:rPr>
            </w:pPr>
            <w:r w:rsidRPr="00B50CB2">
              <w:rPr>
                <w:lang w:val="uk-UA"/>
              </w:rPr>
              <w:t>…</w:t>
            </w:r>
          </w:p>
        </w:tc>
        <w:tc>
          <w:tcPr>
            <w:tcW w:w="536" w:type="dxa"/>
            <w:shd w:val="clear" w:color="auto" w:fill="auto"/>
          </w:tcPr>
          <w:p w14:paraId="30D94203" w14:textId="77777777" w:rsidR="008C1606" w:rsidRPr="00B50CB2" w:rsidRDefault="008C1606" w:rsidP="00B50CB2">
            <w:pPr>
              <w:ind w:right="-23" w:firstLine="0"/>
              <w:jc w:val="center"/>
              <w:rPr>
                <w:lang w:val="en-US"/>
              </w:rPr>
            </w:pPr>
            <w:r w:rsidRPr="00B50CB2">
              <w:rPr>
                <w:lang w:val="en-US"/>
              </w:rPr>
              <w:t>…</w:t>
            </w:r>
          </w:p>
        </w:tc>
        <w:tc>
          <w:tcPr>
            <w:tcW w:w="536" w:type="dxa"/>
            <w:shd w:val="clear" w:color="auto" w:fill="auto"/>
          </w:tcPr>
          <w:p w14:paraId="19C62B82" w14:textId="77777777" w:rsidR="008C1606" w:rsidRPr="00B50CB2" w:rsidRDefault="008C1606" w:rsidP="00B50CB2">
            <w:pPr>
              <w:ind w:right="-23" w:firstLine="0"/>
              <w:jc w:val="center"/>
              <w:rPr>
                <w:lang w:val="en-US"/>
              </w:rPr>
            </w:pPr>
            <w:r w:rsidRPr="00B50CB2">
              <w:rPr>
                <w:lang w:val="en-US"/>
              </w:rPr>
              <w:t>…</w:t>
            </w:r>
          </w:p>
        </w:tc>
        <w:tc>
          <w:tcPr>
            <w:tcW w:w="536" w:type="dxa"/>
            <w:shd w:val="clear" w:color="auto" w:fill="auto"/>
          </w:tcPr>
          <w:p w14:paraId="627FD977" w14:textId="77777777" w:rsidR="008C1606" w:rsidRPr="00B50CB2" w:rsidRDefault="008C1606" w:rsidP="00B50CB2">
            <w:pPr>
              <w:ind w:right="-23" w:firstLine="0"/>
              <w:jc w:val="center"/>
              <w:rPr>
                <w:lang w:val="en-US"/>
              </w:rPr>
            </w:pPr>
            <w:r w:rsidRPr="00B50CB2">
              <w:rPr>
                <w:lang w:val="en-US"/>
              </w:rPr>
              <w:t>…</w:t>
            </w:r>
          </w:p>
        </w:tc>
        <w:tc>
          <w:tcPr>
            <w:tcW w:w="556" w:type="dxa"/>
            <w:shd w:val="clear" w:color="auto" w:fill="auto"/>
          </w:tcPr>
          <w:p w14:paraId="5DC68FC2" w14:textId="77777777" w:rsidR="008C1606" w:rsidRPr="00B50CB2" w:rsidRDefault="008C1606" w:rsidP="00B50CB2">
            <w:pPr>
              <w:ind w:right="-23" w:firstLine="0"/>
              <w:jc w:val="center"/>
              <w:rPr>
                <w:lang w:val="en-US"/>
              </w:rPr>
            </w:pPr>
            <w:r w:rsidRPr="00B50CB2">
              <w:rPr>
                <w:lang w:val="en-US"/>
              </w:rPr>
              <w:t>…</w:t>
            </w:r>
          </w:p>
        </w:tc>
        <w:tc>
          <w:tcPr>
            <w:tcW w:w="536" w:type="dxa"/>
            <w:shd w:val="clear" w:color="auto" w:fill="auto"/>
          </w:tcPr>
          <w:p w14:paraId="2585E40A" w14:textId="77777777" w:rsidR="008C1606" w:rsidRPr="00B50CB2" w:rsidRDefault="008C1606" w:rsidP="00B50CB2">
            <w:pPr>
              <w:ind w:right="-23" w:firstLine="0"/>
              <w:jc w:val="center"/>
              <w:rPr>
                <w:lang w:val="en-US"/>
              </w:rPr>
            </w:pPr>
            <w:r w:rsidRPr="00B50CB2">
              <w:rPr>
                <w:lang w:val="en-US"/>
              </w:rPr>
              <w:t>1</w:t>
            </w:r>
          </w:p>
        </w:tc>
        <w:tc>
          <w:tcPr>
            <w:tcW w:w="941" w:type="dxa"/>
            <w:vMerge/>
            <w:shd w:val="clear" w:color="auto" w:fill="auto"/>
          </w:tcPr>
          <w:p w14:paraId="1C8A0FF4" w14:textId="77777777" w:rsidR="008C1606" w:rsidRPr="00B50CB2" w:rsidRDefault="008C1606" w:rsidP="00B50CB2">
            <w:pPr>
              <w:ind w:right="-23" w:firstLine="0"/>
              <w:jc w:val="center"/>
              <w:rPr>
                <w:lang w:val="en-US"/>
              </w:rPr>
            </w:pPr>
          </w:p>
        </w:tc>
      </w:tr>
      <w:tr w:rsidR="008C1606" w:rsidRPr="00B50CB2" w14:paraId="3FD81EBC" w14:textId="77777777" w:rsidTr="000230BA">
        <w:trPr>
          <w:jc w:val="center"/>
        </w:trPr>
        <w:tc>
          <w:tcPr>
            <w:tcW w:w="815" w:type="dxa"/>
            <w:vMerge w:val="restart"/>
            <w:shd w:val="clear" w:color="auto" w:fill="auto"/>
          </w:tcPr>
          <w:p w14:paraId="53CC9CF5" w14:textId="77777777" w:rsidR="008C1606" w:rsidRPr="00B50CB2" w:rsidRDefault="008C1606" w:rsidP="00B50CB2">
            <w:pPr>
              <w:ind w:right="-23" w:firstLine="0"/>
              <w:jc w:val="center"/>
              <w:rPr>
                <w:lang w:val="uk-UA"/>
              </w:rPr>
            </w:pPr>
          </w:p>
          <w:p w14:paraId="6BAE3725" w14:textId="77777777" w:rsidR="008C1606" w:rsidRPr="00B50CB2" w:rsidRDefault="008C1606" w:rsidP="00B50CB2">
            <w:pPr>
              <w:ind w:right="-23" w:firstLine="0"/>
              <w:jc w:val="center"/>
              <w:rPr>
                <w:lang w:val="uk-UA"/>
              </w:rPr>
            </w:pPr>
            <w:r w:rsidRPr="00B50CB2">
              <w:rPr>
                <w:lang w:val="uk-UA"/>
              </w:rPr>
              <w:t>ПЗП</w:t>
            </w:r>
          </w:p>
        </w:tc>
        <w:tc>
          <w:tcPr>
            <w:tcW w:w="680" w:type="dxa"/>
          </w:tcPr>
          <w:p w14:paraId="6E36BCD6" w14:textId="5C4FC997" w:rsidR="008C1606" w:rsidRDefault="00B827A2" w:rsidP="00B50CB2">
            <w:pPr>
              <w:ind w:right="-23" w:firstLine="0"/>
              <w:jc w:val="center"/>
              <w:rPr>
                <w:lang w:val="en-US"/>
              </w:rPr>
            </w:pPr>
            <w:r>
              <w:rPr>
                <w:lang w:val="en-US"/>
              </w:rPr>
              <w:t>0</w:t>
            </w:r>
          </w:p>
        </w:tc>
        <w:tc>
          <w:tcPr>
            <w:tcW w:w="680" w:type="dxa"/>
          </w:tcPr>
          <w:p w14:paraId="0EB7A7D3" w14:textId="6D414972" w:rsidR="008C1606" w:rsidRPr="00764B27" w:rsidRDefault="00B827A2" w:rsidP="00B50CB2">
            <w:pPr>
              <w:ind w:right="-23" w:firstLine="0"/>
              <w:jc w:val="center"/>
              <w:rPr>
                <w:lang w:val="en-US"/>
              </w:rPr>
            </w:pPr>
            <w:r>
              <w:rPr>
                <w:lang w:val="en-US"/>
              </w:rPr>
              <w:t>1</w:t>
            </w:r>
          </w:p>
        </w:tc>
        <w:tc>
          <w:tcPr>
            <w:tcW w:w="680" w:type="dxa"/>
          </w:tcPr>
          <w:p w14:paraId="2230898E" w14:textId="6E50C65C" w:rsidR="008C1606" w:rsidRPr="00B50CB2" w:rsidRDefault="008C1606" w:rsidP="00B50CB2">
            <w:pPr>
              <w:ind w:right="-23" w:firstLine="0"/>
              <w:jc w:val="center"/>
              <w:rPr>
                <w:lang w:val="uk-UA"/>
              </w:rPr>
            </w:pPr>
            <w:r>
              <w:rPr>
                <w:lang w:val="uk-UA"/>
              </w:rPr>
              <w:t>0</w:t>
            </w:r>
          </w:p>
        </w:tc>
        <w:tc>
          <w:tcPr>
            <w:tcW w:w="680" w:type="dxa"/>
            <w:shd w:val="clear" w:color="auto" w:fill="auto"/>
          </w:tcPr>
          <w:p w14:paraId="158685F9" w14:textId="2C6044EC" w:rsidR="008C1606" w:rsidRPr="00B50CB2" w:rsidRDefault="008C1606" w:rsidP="00B50CB2">
            <w:pPr>
              <w:ind w:right="-23" w:firstLine="0"/>
              <w:jc w:val="center"/>
              <w:rPr>
                <w:lang w:val="uk-UA"/>
              </w:rPr>
            </w:pPr>
            <w:r>
              <w:rPr>
                <w:lang w:val="uk-UA"/>
              </w:rPr>
              <w:t>0</w:t>
            </w:r>
          </w:p>
        </w:tc>
        <w:tc>
          <w:tcPr>
            <w:tcW w:w="695" w:type="dxa"/>
            <w:shd w:val="clear" w:color="auto" w:fill="auto"/>
          </w:tcPr>
          <w:p w14:paraId="64CE5AED" w14:textId="32A0FE93" w:rsidR="008C1606" w:rsidRPr="00764B27" w:rsidRDefault="008C1606" w:rsidP="00B50CB2">
            <w:pPr>
              <w:ind w:right="-23" w:firstLine="0"/>
              <w:jc w:val="center"/>
              <w:rPr>
                <w:lang w:val="en-US"/>
              </w:rPr>
            </w:pPr>
            <w:r>
              <w:rPr>
                <w:lang w:val="en-US"/>
              </w:rPr>
              <w:t>0</w:t>
            </w:r>
          </w:p>
        </w:tc>
        <w:tc>
          <w:tcPr>
            <w:tcW w:w="676" w:type="dxa"/>
            <w:shd w:val="clear" w:color="auto" w:fill="auto"/>
          </w:tcPr>
          <w:p w14:paraId="5B831C26" w14:textId="186CEB7A" w:rsidR="008C1606" w:rsidRPr="00764B27" w:rsidRDefault="008C1606" w:rsidP="00B50CB2">
            <w:pPr>
              <w:ind w:right="-23" w:firstLine="0"/>
              <w:jc w:val="center"/>
              <w:rPr>
                <w:lang w:val="en-US"/>
              </w:rPr>
            </w:pPr>
            <w:r>
              <w:rPr>
                <w:lang w:val="en-US"/>
              </w:rPr>
              <w:t>0</w:t>
            </w:r>
          </w:p>
        </w:tc>
        <w:tc>
          <w:tcPr>
            <w:tcW w:w="584" w:type="dxa"/>
            <w:shd w:val="clear" w:color="auto" w:fill="auto"/>
          </w:tcPr>
          <w:p w14:paraId="4FDBC6C7" w14:textId="77777777" w:rsidR="008C1606" w:rsidRPr="00B50CB2" w:rsidRDefault="008C1606" w:rsidP="00B50CB2">
            <w:pPr>
              <w:ind w:right="-23" w:firstLine="0"/>
              <w:jc w:val="center"/>
              <w:rPr>
                <w:lang w:val="uk-UA"/>
              </w:rPr>
            </w:pPr>
            <w:r w:rsidRPr="00B50CB2">
              <w:rPr>
                <w:lang w:val="uk-UA"/>
              </w:rPr>
              <w:t>…</w:t>
            </w:r>
          </w:p>
        </w:tc>
        <w:tc>
          <w:tcPr>
            <w:tcW w:w="536" w:type="dxa"/>
            <w:shd w:val="clear" w:color="auto" w:fill="auto"/>
          </w:tcPr>
          <w:p w14:paraId="3D65AC7D" w14:textId="77777777" w:rsidR="008C1606" w:rsidRPr="00B50CB2" w:rsidRDefault="008C1606" w:rsidP="00B50CB2">
            <w:pPr>
              <w:ind w:right="-23" w:firstLine="0"/>
              <w:jc w:val="center"/>
              <w:rPr>
                <w:lang w:val="en-US"/>
              </w:rPr>
            </w:pPr>
            <w:r w:rsidRPr="00B50CB2">
              <w:rPr>
                <w:lang w:val="en-US"/>
              </w:rPr>
              <w:t>…</w:t>
            </w:r>
          </w:p>
        </w:tc>
        <w:tc>
          <w:tcPr>
            <w:tcW w:w="536" w:type="dxa"/>
            <w:shd w:val="clear" w:color="auto" w:fill="auto"/>
          </w:tcPr>
          <w:p w14:paraId="00971C58" w14:textId="77777777" w:rsidR="008C1606" w:rsidRPr="00B50CB2" w:rsidRDefault="008C1606" w:rsidP="00B50CB2">
            <w:pPr>
              <w:ind w:right="-23" w:firstLine="0"/>
              <w:jc w:val="center"/>
              <w:rPr>
                <w:lang w:val="en-US"/>
              </w:rPr>
            </w:pPr>
            <w:r w:rsidRPr="00B50CB2">
              <w:rPr>
                <w:lang w:val="en-US"/>
              </w:rPr>
              <w:t>…</w:t>
            </w:r>
          </w:p>
        </w:tc>
        <w:tc>
          <w:tcPr>
            <w:tcW w:w="536" w:type="dxa"/>
            <w:shd w:val="clear" w:color="auto" w:fill="auto"/>
          </w:tcPr>
          <w:p w14:paraId="402702C8" w14:textId="77777777" w:rsidR="008C1606" w:rsidRPr="00B50CB2" w:rsidRDefault="008C1606" w:rsidP="00B50CB2">
            <w:pPr>
              <w:ind w:right="-23" w:firstLine="0"/>
              <w:jc w:val="center"/>
              <w:rPr>
                <w:lang w:val="en-US"/>
              </w:rPr>
            </w:pPr>
            <w:r w:rsidRPr="00B50CB2">
              <w:rPr>
                <w:lang w:val="en-US"/>
              </w:rPr>
              <w:t>…</w:t>
            </w:r>
          </w:p>
        </w:tc>
        <w:tc>
          <w:tcPr>
            <w:tcW w:w="556" w:type="dxa"/>
            <w:shd w:val="clear" w:color="auto" w:fill="auto"/>
          </w:tcPr>
          <w:p w14:paraId="33A28FF2" w14:textId="77777777" w:rsidR="008C1606" w:rsidRPr="00B50CB2" w:rsidRDefault="008C1606" w:rsidP="00B50CB2">
            <w:pPr>
              <w:ind w:right="-23" w:firstLine="0"/>
              <w:jc w:val="center"/>
              <w:rPr>
                <w:lang w:val="en-US"/>
              </w:rPr>
            </w:pPr>
            <w:r w:rsidRPr="00B50CB2">
              <w:rPr>
                <w:lang w:val="en-US"/>
              </w:rPr>
              <w:t>…</w:t>
            </w:r>
          </w:p>
        </w:tc>
        <w:tc>
          <w:tcPr>
            <w:tcW w:w="536" w:type="dxa"/>
            <w:shd w:val="clear" w:color="auto" w:fill="auto"/>
          </w:tcPr>
          <w:p w14:paraId="7E78FB52" w14:textId="77777777" w:rsidR="008C1606" w:rsidRPr="00B50CB2" w:rsidRDefault="008C1606" w:rsidP="00B50CB2">
            <w:pPr>
              <w:ind w:right="-23" w:firstLine="0"/>
              <w:jc w:val="center"/>
              <w:rPr>
                <w:lang w:val="en-US"/>
              </w:rPr>
            </w:pPr>
            <w:r w:rsidRPr="00B50CB2">
              <w:rPr>
                <w:lang w:val="en-US"/>
              </w:rPr>
              <w:t>0</w:t>
            </w:r>
          </w:p>
        </w:tc>
        <w:tc>
          <w:tcPr>
            <w:tcW w:w="941" w:type="dxa"/>
            <w:vMerge w:val="restart"/>
            <w:shd w:val="clear" w:color="auto" w:fill="auto"/>
          </w:tcPr>
          <w:p w14:paraId="024E72C7" w14:textId="070B6C8B" w:rsidR="008C1606" w:rsidRPr="00B50CB2" w:rsidRDefault="00B827A2" w:rsidP="00B50CB2">
            <w:pPr>
              <w:ind w:right="-23" w:firstLine="0"/>
              <w:jc w:val="center"/>
              <w:rPr>
                <w:lang w:val="en-US"/>
              </w:rPr>
            </w:pPr>
            <w:r>
              <w:rPr>
                <w:lang w:val="en-US"/>
              </w:rPr>
              <w:t>2</w:t>
            </w:r>
            <w:r w:rsidR="008C1606">
              <w:rPr>
                <w:lang w:val="uk-UA"/>
              </w:rPr>
              <w:t>0</w:t>
            </w:r>
            <w:r w:rsidR="008C1606" w:rsidRPr="00B50CB2">
              <w:rPr>
                <w:lang w:val="en-US"/>
              </w:rPr>
              <w:t>00h</w:t>
            </w:r>
          </w:p>
          <w:p w14:paraId="1695E4AF" w14:textId="77777777" w:rsidR="008C1606" w:rsidRPr="00B50CB2" w:rsidRDefault="008C1606" w:rsidP="00B50CB2">
            <w:pPr>
              <w:ind w:right="-23" w:firstLine="0"/>
              <w:jc w:val="center"/>
              <w:rPr>
                <w:lang w:val="en-US"/>
              </w:rPr>
            </w:pPr>
            <w:r w:rsidRPr="00B50CB2">
              <w:rPr>
                <w:lang w:val="en-US"/>
              </w:rPr>
              <w:t>…</w:t>
            </w:r>
          </w:p>
          <w:p w14:paraId="0F72BD62" w14:textId="168C462E" w:rsidR="008C1606" w:rsidRPr="00B50CB2" w:rsidRDefault="00B827A2" w:rsidP="00B50CB2">
            <w:pPr>
              <w:ind w:right="-23" w:firstLine="0"/>
              <w:jc w:val="center"/>
              <w:rPr>
                <w:lang w:val="en-US"/>
              </w:rPr>
            </w:pPr>
            <w:r>
              <w:rPr>
                <w:lang w:val="en-US"/>
              </w:rPr>
              <w:t>7</w:t>
            </w:r>
            <w:r w:rsidR="008C1606">
              <w:rPr>
                <w:lang w:val="en-US"/>
              </w:rPr>
              <w:t>F</w:t>
            </w:r>
            <w:r w:rsidR="008C1606" w:rsidRPr="00B50CB2">
              <w:rPr>
                <w:lang w:val="en-US"/>
              </w:rPr>
              <w:t>FFh</w:t>
            </w:r>
          </w:p>
        </w:tc>
      </w:tr>
      <w:tr w:rsidR="008C1606" w:rsidRPr="00B50CB2" w14:paraId="02A288E7" w14:textId="77777777" w:rsidTr="000230BA">
        <w:trPr>
          <w:jc w:val="center"/>
        </w:trPr>
        <w:tc>
          <w:tcPr>
            <w:tcW w:w="815" w:type="dxa"/>
            <w:vMerge/>
            <w:shd w:val="clear" w:color="auto" w:fill="auto"/>
          </w:tcPr>
          <w:p w14:paraId="611FECBC" w14:textId="77777777" w:rsidR="008C1606" w:rsidRPr="00B50CB2" w:rsidRDefault="008C1606" w:rsidP="00B50CB2">
            <w:pPr>
              <w:ind w:right="-23" w:firstLine="0"/>
              <w:jc w:val="center"/>
              <w:rPr>
                <w:lang w:val="en-US"/>
              </w:rPr>
            </w:pPr>
          </w:p>
        </w:tc>
        <w:tc>
          <w:tcPr>
            <w:tcW w:w="680" w:type="dxa"/>
          </w:tcPr>
          <w:p w14:paraId="5E91790B" w14:textId="3970F560" w:rsidR="008C1606" w:rsidRDefault="008C1606" w:rsidP="008C1606">
            <w:pPr>
              <w:ind w:right="-23" w:firstLine="0"/>
              <w:jc w:val="center"/>
              <w:rPr>
                <w:lang w:val="en-US"/>
              </w:rPr>
            </w:pPr>
            <w:r>
              <w:rPr>
                <w:lang w:val="en-US"/>
              </w:rPr>
              <w:t>…</w:t>
            </w:r>
          </w:p>
        </w:tc>
        <w:tc>
          <w:tcPr>
            <w:tcW w:w="2040" w:type="dxa"/>
            <w:gridSpan w:val="3"/>
          </w:tcPr>
          <w:p w14:paraId="613A9A6B" w14:textId="44F74EA9" w:rsidR="008C1606" w:rsidRPr="00764B27" w:rsidRDefault="008C1606" w:rsidP="008C1606">
            <w:pPr>
              <w:ind w:right="-23" w:firstLine="0"/>
              <w:jc w:val="center"/>
              <w:rPr>
                <w:lang w:val="en-US"/>
              </w:rPr>
            </w:pPr>
            <w:r>
              <w:rPr>
                <w:lang w:val="en-US"/>
              </w:rPr>
              <w:t>DC</w:t>
            </w:r>
          </w:p>
        </w:tc>
        <w:tc>
          <w:tcPr>
            <w:tcW w:w="695" w:type="dxa"/>
          </w:tcPr>
          <w:p w14:paraId="49BFE2CE" w14:textId="2F39153B" w:rsidR="008C1606" w:rsidRPr="00764B27" w:rsidRDefault="008C1606" w:rsidP="008C1606">
            <w:pPr>
              <w:ind w:right="-23" w:firstLine="0"/>
              <w:jc w:val="center"/>
              <w:rPr>
                <w:lang w:val="en-US"/>
              </w:rPr>
            </w:pPr>
            <w:r>
              <w:rPr>
                <w:lang w:val="en-US"/>
              </w:rPr>
              <w:t>…</w:t>
            </w:r>
          </w:p>
        </w:tc>
        <w:tc>
          <w:tcPr>
            <w:tcW w:w="3424" w:type="dxa"/>
            <w:gridSpan w:val="6"/>
            <w:shd w:val="clear" w:color="auto" w:fill="auto"/>
          </w:tcPr>
          <w:p w14:paraId="4FCE2BF8" w14:textId="0785D083" w:rsidR="008C1606" w:rsidRPr="00764B27" w:rsidRDefault="008C1606" w:rsidP="008C1606">
            <w:pPr>
              <w:ind w:right="-23" w:firstLine="0"/>
              <w:jc w:val="center"/>
              <w:rPr>
                <w:lang w:val="en-US"/>
              </w:rPr>
            </w:pPr>
            <w:r w:rsidRPr="00B50CB2">
              <w:rPr>
                <w:lang w:val="uk-UA"/>
              </w:rPr>
              <w:t xml:space="preserve">Р Е </w:t>
            </w:r>
            <w:r>
              <w:rPr>
                <w:lang w:val="en-US"/>
              </w:rPr>
              <w:t>4</w:t>
            </w:r>
          </w:p>
        </w:tc>
        <w:tc>
          <w:tcPr>
            <w:tcW w:w="536" w:type="dxa"/>
            <w:shd w:val="clear" w:color="auto" w:fill="auto"/>
          </w:tcPr>
          <w:p w14:paraId="564CE739" w14:textId="4F92DA51" w:rsidR="008C1606" w:rsidRPr="00B50CB2" w:rsidRDefault="008C1606" w:rsidP="00B50CB2">
            <w:pPr>
              <w:ind w:right="-23" w:firstLine="0"/>
              <w:jc w:val="center"/>
              <w:rPr>
                <w:lang w:val="en-US"/>
              </w:rPr>
            </w:pPr>
            <w:r w:rsidRPr="00B50CB2">
              <w:rPr>
                <w:lang w:val="en-US"/>
              </w:rPr>
              <w:t>…</w:t>
            </w:r>
          </w:p>
        </w:tc>
        <w:tc>
          <w:tcPr>
            <w:tcW w:w="941" w:type="dxa"/>
            <w:vMerge/>
            <w:shd w:val="clear" w:color="auto" w:fill="auto"/>
          </w:tcPr>
          <w:p w14:paraId="5F4F5CA8" w14:textId="77777777" w:rsidR="008C1606" w:rsidRPr="00B50CB2" w:rsidRDefault="008C1606" w:rsidP="00B50CB2">
            <w:pPr>
              <w:ind w:right="-23" w:firstLine="0"/>
              <w:jc w:val="center"/>
              <w:rPr>
                <w:lang w:val="en-US"/>
              </w:rPr>
            </w:pPr>
          </w:p>
        </w:tc>
      </w:tr>
      <w:tr w:rsidR="008C1606" w:rsidRPr="00B50CB2" w14:paraId="45BF1EB5" w14:textId="77777777" w:rsidTr="000230BA">
        <w:trPr>
          <w:jc w:val="center"/>
        </w:trPr>
        <w:tc>
          <w:tcPr>
            <w:tcW w:w="815" w:type="dxa"/>
            <w:vMerge/>
            <w:shd w:val="clear" w:color="auto" w:fill="auto"/>
          </w:tcPr>
          <w:p w14:paraId="306AC0AA" w14:textId="77777777" w:rsidR="008C1606" w:rsidRPr="00B50CB2" w:rsidRDefault="008C1606" w:rsidP="00B50CB2">
            <w:pPr>
              <w:ind w:right="-23" w:firstLine="0"/>
              <w:jc w:val="center"/>
              <w:rPr>
                <w:lang w:val="en-US"/>
              </w:rPr>
            </w:pPr>
          </w:p>
        </w:tc>
        <w:tc>
          <w:tcPr>
            <w:tcW w:w="680" w:type="dxa"/>
          </w:tcPr>
          <w:p w14:paraId="0453A1DB" w14:textId="3D823DF1" w:rsidR="008C1606" w:rsidRDefault="008C1606" w:rsidP="00B50CB2">
            <w:pPr>
              <w:ind w:right="-23" w:firstLine="0"/>
              <w:jc w:val="center"/>
              <w:rPr>
                <w:lang w:val="en-US"/>
              </w:rPr>
            </w:pPr>
            <w:r>
              <w:rPr>
                <w:lang w:val="en-US"/>
              </w:rPr>
              <w:t>1</w:t>
            </w:r>
          </w:p>
        </w:tc>
        <w:tc>
          <w:tcPr>
            <w:tcW w:w="680" w:type="dxa"/>
          </w:tcPr>
          <w:p w14:paraId="6B315402" w14:textId="0DDD780F" w:rsidR="008C1606" w:rsidRPr="00764B27" w:rsidRDefault="008C1606" w:rsidP="00B50CB2">
            <w:pPr>
              <w:ind w:right="-23" w:firstLine="0"/>
              <w:jc w:val="center"/>
              <w:rPr>
                <w:lang w:val="en-US"/>
              </w:rPr>
            </w:pPr>
            <w:r>
              <w:rPr>
                <w:lang w:val="en-US"/>
              </w:rPr>
              <w:t>1</w:t>
            </w:r>
          </w:p>
        </w:tc>
        <w:tc>
          <w:tcPr>
            <w:tcW w:w="680" w:type="dxa"/>
          </w:tcPr>
          <w:p w14:paraId="546AC675" w14:textId="270AF247" w:rsidR="008C1606" w:rsidRPr="00764B27" w:rsidRDefault="008C1606" w:rsidP="00B50CB2">
            <w:pPr>
              <w:ind w:right="-23" w:firstLine="0"/>
              <w:jc w:val="center"/>
              <w:rPr>
                <w:lang w:val="en-US"/>
              </w:rPr>
            </w:pPr>
            <w:r>
              <w:rPr>
                <w:lang w:val="en-US"/>
              </w:rPr>
              <w:t>1</w:t>
            </w:r>
          </w:p>
        </w:tc>
        <w:tc>
          <w:tcPr>
            <w:tcW w:w="680" w:type="dxa"/>
            <w:shd w:val="clear" w:color="auto" w:fill="auto"/>
          </w:tcPr>
          <w:p w14:paraId="0A6DFCD3" w14:textId="34D49932" w:rsidR="008C1606" w:rsidRPr="00764B27" w:rsidRDefault="008C1606" w:rsidP="00B50CB2">
            <w:pPr>
              <w:ind w:right="-23" w:firstLine="0"/>
              <w:jc w:val="center"/>
              <w:rPr>
                <w:lang w:val="en-US"/>
              </w:rPr>
            </w:pPr>
            <w:r>
              <w:rPr>
                <w:lang w:val="en-US"/>
              </w:rPr>
              <w:t>1</w:t>
            </w:r>
          </w:p>
        </w:tc>
        <w:tc>
          <w:tcPr>
            <w:tcW w:w="695" w:type="dxa"/>
            <w:shd w:val="clear" w:color="auto" w:fill="auto"/>
          </w:tcPr>
          <w:p w14:paraId="3888E493" w14:textId="1354EF03" w:rsidR="008C1606" w:rsidRPr="00764B27" w:rsidRDefault="008C1606" w:rsidP="00764B27">
            <w:pPr>
              <w:ind w:right="-23" w:firstLine="0"/>
              <w:jc w:val="center"/>
              <w:rPr>
                <w:lang w:val="en-US"/>
              </w:rPr>
            </w:pPr>
            <w:r>
              <w:rPr>
                <w:lang w:val="en-US"/>
              </w:rPr>
              <w:t>1</w:t>
            </w:r>
          </w:p>
        </w:tc>
        <w:tc>
          <w:tcPr>
            <w:tcW w:w="676" w:type="dxa"/>
            <w:shd w:val="clear" w:color="auto" w:fill="auto"/>
          </w:tcPr>
          <w:p w14:paraId="76B59E89" w14:textId="471845CA" w:rsidR="008C1606" w:rsidRPr="00764B27" w:rsidRDefault="008C1606" w:rsidP="00B50CB2">
            <w:pPr>
              <w:ind w:right="-23" w:firstLine="0"/>
              <w:jc w:val="center"/>
              <w:rPr>
                <w:lang w:val="en-US"/>
              </w:rPr>
            </w:pPr>
            <w:r>
              <w:rPr>
                <w:lang w:val="en-US"/>
              </w:rPr>
              <w:t>1</w:t>
            </w:r>
          </w:p>
        </w:tc>
        <w:tc>
          <w:tcPr>
            <w:tcW w:w="584" w:type="dxa"/>
            <w:shd w:val="clear" w:color="auto" w:fill="auto"/>
          </w:tcPr>
          <w:p w14:paraId="308FE462" w14:textId="77777777" w:rsidR="008C1606" w:rsidRPr="00B50CB2" w:rsidRDefault="008C1606" w:rsidP="00B50CB2">
            <w:pPr>
              <w:ind w:right="-23" w:firstLine="0"/>
              <w:jc w:val="center"/>
              <w:rPr>
                <w:lang w:val="uk-UA"/>
              </w:rPr>
            </w:pPr>
            <w:r w:rsidRPr="00B50CB2">
              <w:rPr>
                <w:lang w:val="uk-UA"/>
              </w:rPr>
              <w:t>…</w:t>
            </w:r>
          </w:p>
        </w:tc>
        <w:tc>
          <w:tcPr>
            <w:tcW w:w="536" w:type="dxa"/>
            <w:shd w:val="clear" w:color="auto" w:fill="auto"/>
          </w:tcPr>
          <w:p w14:paraId="1B394BC3" w14:textId="77777777" w:rsidR="008C1606" w:rsidRPr="00B50CB2" w:rsidRDefault="008C1606" w:rsidP="00B50CB2">
            <w:pPr>
              <w:ind w:right="-23" w:firstLine="0"/>
              <w:jc w:val="center"/>
              <w:rPr>
                <w:lang w:val="en-US"/>
              </w:rPr>
            </w:pPr>
            <w:r w:rsidRPr="00B50CB2">
              <w:rPr>
                <w:lang w:val="en-US"/>
              </w:rPr>
              <w:t>…</w:t>
            </w:r>
          </w:p>
        </w:tc>
        <w:tc>
          <w:tcPr>
            <w:tcW w:w="536" w:type="dxa"/>
            <w:shd w:val="clear" w:color="auto" w:fill="auto"/>
          </w:tcPr>
          <w:p w14:paraId="001C283F" w14:textId="77777777" w:rsidR="008C1606" w:rsidRPr="00B50CB2" w:rsidRDefault="008C1606" w:rsidP="00B50CB2">
            <w:pPr>
              <w:ind w:right="-23" w:firstLine="0"/>
              <w:jc w:val="center"/>
              <w:rPr>
                <w:lang w:val="en-US"/>
              </w:rPr>
            </w:pPr>
            <w:r w:rsidRPr="00B50CB2">
              <w:rPr>
                <w:lang w:val="en-US"/>
              </w:rPr>
              <w:t>…</w:t>
            </w:r>
          </w:p>
        </w:tc>
        <w:tc>
          <w:tcPr>
            <w:tcW w:w="536" w:type="dxa"/>
            <w:shd w:val="clear" w:color="auto" w:fill="auto"/>
          </w:tcPr>
          <w:p w14:paraId="5340B966" w14:textId="77777777" w:rsidR="008C1606" w:rsidRPr="00B50CB2" w:rsidRDefault="008C1606" w:rsidP="00B50CB2">
            <w:pPr>
              <w:ind w:right="-23" w:firstLine="0"/>
              <w:jc w:val="center"/>
              <w:rPr>
                <w:lang w:val="en-US"/>
              </w:rPr>
            </w:pPr>
            <w:r w:rsidRPr="00B50CB2">
              <w:rPr>
                <w:lang w:val="en-US"/>
              </w:rPr>
              <w:t>…</w:t>
            </w:r>
          </w:p>
        </w:tc>
        <w:tc>
          <w:tcPr>
            <w:tcW w:w="556" w:type="dxa"/>
            <w:shd w:val="clear" w:color="auto" w:fill="auto"/>
          </w:tcPr>
          <w:p w14:paraId="751566F4" w14:textId="77777777" w:rsidR="008C1606" w:rsidRPr="00B50CB2" w:rsidRDefault="008C1606" w:rsidP="00B50CB2">
            <w:pPr>
              <w:ind w:right="-23" w:firstLine="0"/>
              <w:jc w:val="center"/>
              <w:rPr>
                <w:lang w:val="en-US"/>
              </w:rPr>
            </w:pPr>
            <w:r w:rsidRPr="00B50CB2">
              <w:rPr>
                <w:lang w:val="en-US"/>
              </w:rPr>
              <w:t>…</w:t>
            </w:r>
          </w:p>
        </w:tc>
        <w:tc>
          <w:tcPr>
            <w:tcW w:w="536" w:type="dxa"/>
            <w:shd w:val="clear" w:color="auto" w:fill="auto"/>
          </w:tcPr>
          <w:p w14:paraId="511B9241" w14:textId="77777777" w:rsidR="008C1606" w:rsidRPr="00B50CB2" w:rsidRDefault="008C1606" w:rsidP="00B50CB2">
            <w:pPr>
              <w:ind w:right="-23" w:firstLine="0"/>
              <w:jc w:val="center"/>
              <w:rPr>
                <w:lang w:val="en-US"/>
              </w:rPr>
            </w:pPr>
            <w:r w:rsidRPr="00B50CB2">
              <w:rPr>
                <w:lang w:val="en-US"/>
              </w:rPr>
              <w:t>1</w:t>
            </w:r>
          </w:p>
        </w:tc>
        <w:tc>
          <w:tcPr>
            <w:tcW w:w="941" w:type="dxa"/>
            <w:vMerge/>
            <w:shd w:val="clear" w:color="auto" w:fill="auto"/>
          </w:tcPr>
          <w:p w14:paraId="29C6ABF2" w14:textId="77777777" w:rsidR="008C1606" w:rsidRPr="00B50CB2" w:rsidRDefault="008C1606" w:rsidP="00B50CB2">
            <w:pPr>
              <w:ind w:right="-23" w:firstLine="0"/>
              <w:jc w:val="center"/>
              <w:rPr>
                <w:lang w:val="en-US"/>
              </w:rPr>
            </w:pPr>
          </w:p>
        </w:tc>
      </w:tr>
    </w:tbl>
    <w:p w14:paraId="5009DDA5" w14:textId="77777777" w:rsidR="00BF05AC" w:rsidRDefault="00BF05AC" w:rsidP="00BF05AC">
      <w:pPr>
        <w:ind w:right="-23" w:firstLine="0"/>
        <w:jc w:val="center"/>
        <w:rPr>
          <w:lang w:val="en-US"/>
        </w:rPr>
      </w:pPr>
    </w:p>
    <w:p w14:paraId="2588DF41" w14:textId="6535F5BA" w:rsidR="00BF05AC" w:rsidRDefault="00BF05AC" w:rsidP="00BF05AC">
      <w:pPr>
        <w:ind w:right="-23" w:firstLine="0"/>
        <w:rPr>
          <w:lang w:val="uk-UA"/>
        </w:rPr>
      </w:pPr>
      <w:r>
        <w:rPr>
          <w:lang w:val="uk-UA"/>
        </w:rPr>
        <w:t>Розряд А</w:t>
      </w:r>
      <w:r w:rsidR="004B2105">
        <w:rPr>
          <w:lang w:val="uk-UA"/>
        </w:rPr>
        <w:t>1</w:t>
      </w:r>
      <w:r w:rsidR="000C5C0F" w:rsidRPr="000C5C0F">
        <w:t>4</w:t>
      </w:r>
      <w:r>
        <w:rPr>
          <w:lang w:val="uk-UA"/>
        </w:rPr>
        <w:t xml:space="preserve"> використовується для вибору ОЗП або ПЗП.</w:t>
      </w:r>
    </w:p>
    <w:p w14:paraId="0EE99210" w14:textId="35576EDC" w:rsidR="00BF05AC" w:rsidRDefault="00BF05AC" w:rsidP="00BF05AC">
      <w:pPr>
        <w:ind w:right="-23" w:firstLine="0"/>
        <w:rPr>
          <w:lang w:val="uk-UA"/>
        </w:rPr>
      </w:pPr>
      <w:r>
        <w:rPr>
          <w:lang w:val="uk-UA"/>
        </w:rPr>
        <w:t>Розряди А</w:t>
      </w:r>
      <w:r w:rsidR="00B827A2" w:rsidRPr="00B827A2">
        <w:t>9</w:t>
      </w:r>
      <w:r>
        <w:rPr>
          <w:lang w:val="uk-UA"/>
        </w:rPr>
        <w:t xml:space="preserve"> – А0 подаються на </w:t>
      </w:r>
      <w:r w:rsidR="00C6279A">
        <w:rPr>
          <w:lang w:val="uk-UA"/>
        </w:rPr>
        <w:t>мікросхеми</w:t>
      </w:r>
      <w:r>
        <w:rPr>
          <w:lang w:val="uk-UA"/>
        </w:rPr>
        <w:t xml:space="preserve"> </w:t>
      </w:r>
      <w:r w:rsidR="004B2105">
        <w:rPr>
          <w:lang w:val="uk-UA"/>
        </w:rPr>
        <w:t xml:space="preserve">оперативної </w:t>
      </w:r>
      <w:r>
        <w:rPr>
          <w:lang w:val="uk-UA"/>
        </w:rPr>
        <w:t>пам’яті.</w:t>
      </w:r>
    </w:p>
    <w:p w14:paraId="7644C4E9" w14:textId="27A3A2AA" w:rsidR="00B827A2" w:rsidRDefault="00B827A2" w:rsidP="00BF05AC">
      <w:pPr>
        <w:ind w:right="-23" w:firstLine="0"/>
        <w:rPr>
          <w:lang w:val="uk-UA"/>
        </w:rPr>
      </w:pPr>
      <w:r>
        <w:rPr>
          <w:lang w:val="uk-UA"/>
        </w:rPr>
        <w:t>Розряди А</w:t>
      </w:r>
      <w:r w:rsidRPr="00B827A2">
        <w:t>10</w:t>
      </w:r>
      <w:r>
        <w:rPr>
          <w:lang w:val="uk-UA"/>
        </w:rPr>
        <w:t xml:space="preserve"> – А0 подаються на мікросхеми постійної пам’яті.</w:t>
      </w:r>
    </w:p>
    <w:p w14:paraId="0F2E6794" w14:textId="31F093A6" w:rsidR="00E00171" w:rsidRDefault="006B600A" w:rsidP="00E00171">
      <w:pPr>
        <w:ind w:right="-23" w:firstLine="0"/>
        <w:rPr>
          <w:lang w:val="uk-UA"/>
        </w:rPr>
      </w:pPr>
      <w:r>
        <w:rPr>
          <w:lang w:val="uk-UA"/>
        </w:rPr>
        <w:t>Розряди А1</w:t>
      </w:r>
      <w:r w:rsidR="00B827A2">
        <w:rPr>
          <w:lang w:val="uk-UA"/>
        </w:rPr>
        <w:t>2</w:t>
      </w:r>
      <w:r w:rsidR="000C5C0F" w:rsidRPr="000C5C0F">
        <w:t xml:space="preserve"> </w:t>
      </w:r>
      <w:r w:rsidR="000C5C0F">
        <w:rPr>
          <w:lang w:val="uk-UA"/>
        </w:rPr>
        <w:t xml:space="preserve">– </w:t>
      </w:r>
      <w:r>
        <w:rPr>
          <w:lang w:val="uk-UA"/>
        </w:rPr>
        <w:t>А1</w:t>
      </w:r>
      <w:r w:rsidR="00B827A2">
        <w:rPr>
          <w:lang w:val="uk-UA"/>
        </w:rPr>
        <w:t>0</w:t>
      </w:r>
      <w:r>
        <w:rPr>
          <w:lang w:val="uk-UA"/>
        </w:rPr>
        <w:t xml:space="preserve"> подаються на дешифратор ОЗП</w:t>
      </w:r>
      <w:r w:rsidR="00C6475B">
        <w:rPr>
          <w:lang w:val="uk-UA"/>
        </w:rPr>
        <w:t xml:space="preserve"> для вибору </w:t>
      </w:r>
      <w:proofErr w:type="spellStart"/>
      <w:r w:rsidR="00C6475B">
        <w:rPr>
          <w:lang w:val="uk-UA"/>
        </w:rPr>
        <w:t>субмодулів</w:t>
      </w:r>
      <w:proofErr w:type="spellEnd"/>
      <w:r w:rsidR="00C6475B">
        <w:rPr>
          <w:lang w:val="uk-UA"/>
        </w:rPr>
        <w:t xml:space="preserve"> оперативної пам’яті</w:t>
      </w:r>
      <w:r>
        <w:rPr>
          <w:lang w:val="uk-UA"/>
        </w:rPr>
        <w:t>.</w:t>
      </w:r>
    </w:p>
    <w:p w14:paraId="109C7C51" w14:textId="69F60B1D" w:rsidR="00B827A2" w:rsidRPr="00A80474" w:rsidRDefault="00B827A2" w:rsidP="00B827A2">
      <w:pPr>
        <w:ind w:right="-23" w:firstLine="0"/>
      </w:pPr>
      <w:r>
        <w:rPr>
          <w:lang w:val="uk-UA"/>
        </w:rPr>
        <w:t>Розряди А1</w:t>
      </w:r>
      <w:r w:rsidRPr="00B827A2">
        <w:t>3</w:t>
      </w:r>
      <w:r w:rsidRPr="000C5C0F">
        <w:t xml:space="preserve"> </w:t>
      </w:r>
      <w:r>
        <w:rPr>
          <w:lang w:val="uk-UA"/>
        </w:rPr>
        <w:t>– А1</w:t>
      </w:r>
      <w:r w:rsidRPr="00B827A2">
        <w:t>1</w:t>
      </w:r>
      <w:r>
        <w:rPr>
          <w:lang w:val="uk-UA"/>
        </w:rPr>
        <w:t xml:space="preserve"> подаються на дешифратор ПЗП для вибору </w:t>
      </w:r>
      <w:proofErr w:type="spellStart"/>
      <w:r>
        <w:rPr>
          <w:lang w:val="uk-UA"/>
        </w:rPr>
        <w:t>субмодулів</w:t>
      </w:r>
      <w:proofErr w:type="spellEnd"/>
      <w:r>
        <w:rPr>
          <w:lang w:val="uk-UA"/>
        </w:rPr>
        <w:t xml:space="preserve"> постійної пам’яті.</w:t>
      </w:r>
    </w:p>
    <w:p w14:paraId="755D1FDE" w14:textId="77777777" w:rsidR="00B827A2" w:rsidRPr="00A80474" w:rsidRDefault="00B827A2" w:rsidP="00E00171">
      <w:pPr>
        <w:ind w:right="-23" w:firstLine="0"/>
      </w:pPr>
    </w:p>
    <w:p w14:paraId="0E5A1BFE" w14:textId="77777777" w:rsidR="00B827A2" w:rsidRDefault="00B827A2" w:rsidP="00E00171">
      <w:pPr>
        <w:rPr>
          <w:lang w:val="uk-UA"/>
        </w:rPr>
      </w:pPr>
    </w:p>
    <w:p w14:paraId="1B13F3FC" w14:textId="1F43FD53" w:rsidR="00BB391C" w:rsidRPr="00E00171" w:rsidRDefault="00E00171" w:rsidP="00E00171">
      <w:pPr>
        <w:rPr>
          <w:lang w:val="uk-UA"/>
        </w:rPr>
      </w:pPr>
      <w:r>
        <w:rPr>
          <w:lang w:val="uk-UA"/>
        </w:rPr>
        <w:br w:type="page"/>
      </w:r>
    </w:p>
    <w:p w14:paraId="681C747A" w14:textId="21187390" w:rsidR="00B67B08" w:rsidRPr="00C57BC6" w:rsidRDefault="001A6312" w:rsidP="00C57BC6">
      <w:pPr>
        <w:ind w:right="-23" w:firstLine="0"/>
        <w:jc w:val="center"/>
        <w:outlineLvl w:val="0"/>
        <w:rPr>
          <w:szCs w:val="28"/>
        </w:rPr>
      </w:pPr>
      <w:r w:rsidRPr="00023249">
        <w:rPr>
          <w:szCs w:val="28"/>
          <w:lang w:val="uk-UA"/>
        </w:rPr>
        <w:t>РОЗДІЛ 3</w:t>
      </w:r>
      <w:r w:rsidR="00ED5463" w:rsidRPr="00023249">
        <w:rPr>
          <w:szCs w:val="28"/>
          <w:lang w:val="uk-UA"/>
        </w:rPr>
        <w:t xml:space="preserve">. </w:t>
      </w:r>
      <w:r w:rsidR="00023249">
        <w:rPr>
          <w:szCs w:val="28"/>
          <w:lang w:val="uk-UA"/>
        </w:rPr>
        <w:t>ОСОБЛИВОСТІ ПОБУДОВИ БЛОКА МІКРОПРОГРАМНОГО УПРАВЛІННЯ ТА БЛОКА ПРІОРИТЕТНИХ ПЕРЕРИВАНЬ</w:t>
      </w:r>
    </w:p>
    <w:p w14:paraId="29D4D709" w14:textId="66BDE79A" w:rsidR="00C57BC6" w:rsidRPr="00DD5CB2" w:rsidRDefault="00C57BC6" w:rsidP="00C57BC6">
      <w:pPr>
        <w:pStyle w:val="Style1"/>
        <w:rPr>
          <w:lang w:val="ru-RU"/>
        </w:rPr>
      </w:pPr>
      <w:r w:rsidRPr="00C57BC6">
        <w:t xml:space="preserve">Блок </w:t>
      </w:r>
      <w:proofErr w:type="spellStart"/>
      <w:r w:rsidRPr="00C57BC6">
        <w:t>мікропрограмного</w:t>
      </w:r>
      <w:proofErr w:type="spellEnd"/>
      <w:r w:rsidRPr="00C57BC6">
        <w:t xml:space="preserve"> управління</w:t>
      </w:r>
      <w:r w:rsidRPr="00DD5CB2">
        <w:rPr>
          <w:lang w:val="ru-RU"/>
        </w:rPr>
        <w:t>:</w:t>
      </w:r>
    </w:p>
    <w:p w14:paraId="654A4950" w14:textId="77777777" w:rsidR="00C57BC6" w:rsidRPr="00C57BC6" w:rsidRDefault="00C57BC6" w:rsidP="00C57BC6">
      <w:pPr>
        <w:pStyle w:val="Style1"/>
      </w:pPr>
      <w:r w:rsidRPr="00C57BC6">
        <w:t xml:space="preserve">Основний елемент блока </w:t>
      </w:r>
      <w:proofErr w:type="spellStart"/>
      <w:r w:rsidRPr="00C57BC6">
        <w:t>мікропрограмного</w:t>
      </w:r>
      <w:proofErr w:type="spellEnd"/>
      <w:r w:rsidRPr="00C57BC6">
        <w:t xml:space="preserve"> управління ФАМ побудований на основі елементної бази мікросхеми К1804ВУ4 (DD1). Сигнал СС потрапляє в ФАМ з інвертора умови (DD2.1), який реалізовано на мікросхемі К555ЛЛ3. На інвертор умови подається сигнал СОМ (РМК6) і сигнал з </w:t>
      </w:r>
      <w:proofErr w:type="spellStart"/>
      <w:r w:rsidRPr="00C57BC6">
        <w:t>мультиплексора</w:t>
      </w:r>
      <w:proofErr w:type="spellEnd"/>
      <w:r w:rsidRPr="00C57BC6">
        <w:t xml:space="preserve"> умови. </w:t>
      </w:r>
      <w:proofErr w:type="spellStart"/>
      <w:r w:rsidRPr="00C57BC6">
        <w:t>Мультиплексор</w:t>
      </w:r>
      <w:proofErr w:type="spellEnd"/>
      <w:r w:rsidRPr="00C57BC6">
        <w:t xml:space="preserve"> умови (DD4) реалізовано на мікросхемах КР1533КП15. МПП складається з двох </w:t>
      </w:r>
      <w:proofErr w:type="spellStart"/>
      <w:r w:rsidRPr="00C57BC6">
        <w:t>субмодулів</w:t>
      </w:r>
      <w:proofErr w:type="spellEnd"/>
      <w:r w:rsidRPr="00C57BC6">
        <w:t xml:space="preserve"> мікросхем КР556РТ7 (DD5 – DD15 та DD16 – DD26). Вибір </w:t>
      </w:r>
      <w:proofErr w:type="spellStart"/>
      <w:r w:rsidRPr="00C57BC6">
        <w:t>субмодуля</w:t>
      </w:r>
      <w:proofErr w:type="spellEnd"/>
      <w:r w:rsidRPr="00C57BC6">
        <w:t xml:space="preserve"> відбувається по сигналу ФАМ OE та старшому розряду адреси А11 (DD3.1 використовується для інвертування сигналу А11, щоб вибрати перший </w:t>
      </w:r>
      <w:proofErr w:type="spellStart"/>
      <w:r w:rsidRPr="00C57BC6">
        <w:t>субмодуль</w:t>
      </w:r>
      <w:proofErr w:type="spellEnd"/>
      <w:r w:rsidRPr="00C57BC6">
        <w:t xml:space="preserve"> МПП). </w:t>
      </w:r>
      <w:proofErr w:type="spellStart"/>
      <w:r w:rsidRPr="00C57BC6">
        <w:t>Субмодулі</w:t>
      </w:r>
      <w:proofErr w:type="spellEnd"/>
      <w:r w:rsidRPr="00C57BC6">
        <w:t xml:space="preserve"> складаються з 11 мікросхем кожен та забезпечують необхідну розрядність МПП (84 розряди). Виходи 1 – 84 МПП подаються на РМК – регістр мікрокоманд, який реалізовано на основі елементної бази мікросхем К580ИР82 (DD27 – DD37).</w:t>
      </w:r>
    </w:p>
    <w:p w14:paraId="6DEB621E" w14:textId="5AFAE8B2" w:rsidR="00C57BC6" w:rsidRPr="00DD5CB2" w:rsidRDefault="00C57BC6" w:rsidP="00C57BC6">
      <w:pPr>
        <w:pStyle w:val="Style1"/>
        <w:rPr>
          <w:lang w:val="ru-RU"/>
        </w:rPr>
      </w:pPr>
      <w:r w:rsidRPr="00C57BC6">
        <w:t>Блок пріоритетних переривань</w:t>
      </w:r>
      <w:r w:rsidRPr="00DD5CB2">
        <w:rPr>
          <w:lang w:val="ru-RU"/>
        </w:rPr>
        <w:t>:</w:t>
      </w:r>
    </w:p>
    <w:p w14:paraId="7A2013DA" w14:textId="77777777" w:rsidR="00C57BC6" w:rsidRPr="00C57BC6" w:rsidRDefault="00C57BC6" w:rsidP="00C57BC6">
      <w:pPr>
        <w:pStyle w:val="Style1"/>
      </w:pPr>
      <w:r w:rsidRPr="00C57BC6">
        <w:t xml:space="preserve">Обчислювальна система з </w:t>
      </w:r>
      <w:proofErr w:type="spellStart"/>
      <w:r w:rsidRPr="00C57BC6">
        <w:t>мікропрограмним</w:t>
      </w:r>
      <w:proofErr w:type="spellEnd"/>
      <w:r w:rsidRPr="00C57BC6">
        <w:t xml:space="preserve"> управлінням розрахована на 16 зовнішніх пристроїв, тому БПП складається з двох схем векторних переривань К1804ВН1 (DD38, DD39).</w:t>
      </w:r>
    </w:p>
    <w:p w14:paraId="3BA6953F" w14:textId="77777777" w:rsidR="00C57BC6" w:rsidRPr="00C57BC6" w:rsidRDefault="00C57BC6" w:rsidP="00C57BC6">
      <w:pPr>
        <w:pStyle w:val="Style1"/>
      </w:pPr>
      <w:r w:rsidRPr="00C57BC6">
        <w:t>Розширювач векторних переривань (РВП) використовується для об’єднання декількох схем векторних переривань, щоб таким чином можна було під’єднати до обчислювальної системи більшу кількість зовнішніх пристроїв. Можливі два способи об’єднання схем векторних переривань: послідовний та паралельний. За варіантом реалізовано послідовне підключення.</w:t>
      </w:r>
    </w:p>
    <w:p w14:paraId="7827F6E3" w14:textId="36FFB1F1" w:rsidR="00E00171" w:rsidRDefault="00C57BC6" w:rsidP="00C57BC6">
      <w:pPr>
        <w:pStyle w:val="Style1"/>
      </w:pPr>
      <w:r w:rsidRPr="00C57BC6">
        <w:lastRenderedPageBreak/>
        <w:t xml:space="preserve">РВП реалізовано на МС К1804ВР3 (DD40). На входи І РВП </w:t>
      </w:r>
      <w:proofErr w:type="spellStart"/>
      <w:r w:rsidRPr="00C57BC6">
        <w:t>під’єднуються</w:t>
      </w:r>
      <w:proofErr w:type="spellEnd"/>
      <w:r w:rsidRPr="00C57BC6">
        <w:t xml:space="preserve"> виходи GS СВП, на входи G подається </w:t>
      </w:r>
      <w:proofErr w:type="spellStart"/>
      <w:r w:rsidRPr="00C57BC6">
        <w:t>мікроінструкція</w:t>
      </w:r>
      <w:proofErr w:type="spellEnd"/>
      <w:r w:rsidRPr="00C57BC6">
        <w:t xml:space="preserve">, вхід ЕІ відповідає за дозвіл запису. На виході А0 матимемо останній розряд адреси </w:t>
      </w:r>
      <w:proofErr w:type="spellStart"/>
      <w:r w:rsidRPr="00C57BC6">
        <w:t>вектора</w:t>
      </w:r>
      <w:proofErr w:type="spellEnd"/>
      <w:r w:rsidRPr="00C57BC6">
        <w:t xml:space="preserve"> переривання VEC. Даний сигнал подаємо на ПА, реалізований на двох мікросхемах КР556РТ7 (DD41, DD42), який генерує адресу мікропрограми обробки даного переривання та подає її на вхід ФАМ.</w:t>
      </w:r>
    </w:p>
    <w:p w14:paraId="3A0A44D7" w14:textId="77777777" w:rsidR="00C57BC6" w:rsidRDefault="00E00171" w:rsidP="00E00171">
      <w:r>
        <w:br w:type="page"/>
      </w:r>
    </w:p>
    <w:p w14:paraId="40A9BAD4" w14:textId="61A45399" w:rsidR="00905601" w:rsidRPr="00C57BC6" w:rsidRDefault="007B3DCA" w:rsidP="00C57BC6">
      <w:pPr>
        <w:pStyle w:val="Style1"/>
        <w:jc w:val="center"/>
        <w:outlineLvl w:val="0"/>
        <w:rPr>
          <w:sz w:val="32"/>
          <w:szCs w:val="32"/>
        </w:rPr>
      </w:pPr>
      <w:r w:rsidRPr="00FC37F2">
        <w:t>РОЗДІЛ 4</w:t>
      </w:r>
      <w:r w:rsidR="00905601" w:rsidRPr="00FC37F2">
        <w:t>. ФОРМАТИ ДАНИХ</w:t>
      </w:r>
    </w:p>
    <w:p w14:paraId="4A712E9B" w14:textId="77777777" w:rsidR="00906C92" w:rsidRPr="007310CD" w:rsidRDefault="00906C92" w:rsidP="00906C92">
      <w:pPr>
        <w:rPr>
          <w:b/>
          <w:lang w:val="uk-UA"/>
        </w:rPr>
      </w:pPr>
      <w:r>
        <w:rPr>
          <w:lang w:val="uk-UA"/>
        </w:rPr>
        <w:t>32</w:t>
      </w:r>
      <w:r w:rsidRPr="00E013EE">
        <w:rPr>
          <w:lang w:val="uk-UA"/>
        </w:rPr>
        <w:t xml:space="preserve">-розрядна </w:t>
      </w:r>
      <w:r>
        <w:rPr>
          <w:lang w:val="uk-UA"/>
        </w:rPr>
        <w:t xml:space="preserve">обчислювальна система з </w:t>
      </w:r>
      <w:proofErr w:type="spellStart"/>
      <w:r>
        <w:rPr>
          <w:lang w:val="uk-UA"/>
        </w:rPr>
        <w:t>мікропрограмним</w:t>
      </w:r>
      <w:proofErr w:type="spellEnd"/>
      <w:r>
        <w:rPr>
          <w:lang w:val="uk-UA"/>
        </w:rPr>
        <w:t xml:space="preserve"> управлінням </w:t>
      </w:r>
      <w:r w:rsidRPr="00E013EE">
        <w:rPr>
          <w:lang w:val="uk-UA"/>
        </w:rPr>
        <w:t xml:space="preserve">оперує </w:t>
      </w:r>
      <w:r>
        <w:rPr>
          <w:lang w:val="uk-UA"/>
        </w:rPr>
        <w:t xml:space="preserve">з такими </w:t>
      </w:r>
      <w:r w:rsidRPr="00E013EE">
        <w:rPr>
          <w:lang w:val="uk-UA"/>
        </w:rPr>
        <w:t>форматами даних</w:t>
      </w:r>
      <w:r w:rsidRPr="003D6042">
        <w:rPr>
          <w:lang w:val="uk-UA"/>
        </w:rPr>
        <w:t>:</w:t>
      </w:r>
      <w:r w:rsidRPr="007310CD">
        <w:rPr>
          <w:b/>
          <w:lang w:val="uk-UA"/>
        </w:rPr>
        <w:t xml:space="preserve"> </w:t>
      </w:r>
    </w:p>
    <w:p w14:paraId="7315D71B" w14:textId="77777777" w:rsidR="00906C92" w:rsidRPr="008940A4" w:rsidRDefault="00906C92" w:rsidP="00936ACD">
      <w:pPr>
        <w:numPr>
          <w:ilvl w:val="0"/>
          <w:numId w:val="8"/>
        </w:numPr>
        <w:shd w:val="clear" w:color="auto" w:fill="FFFFFF"/>
        <w:suppressAutoHyphens w:val="0"/>
        <w:spacing w:line="240" w:lineRule="auto"/>
        <w:ind w:hanging="359"/>
        <w:rPr>
          <w:color w:val="000000"/>
          <w:lang w:val="uk-UA"/>
        </w:rPr>
      </w:pPr>
      <w:r w:rsidRPr="008940A4">
        <w:rPr>
          <w:color w:val="000000"/>
          <w:lang w:val="uk-UA"/>
        </w:rPr>
        <w:t>Цілі 8-бі</w:t>
      </w:r>
      <w:r w:rsidR="00F217A1">
        <w:rPr>
          <w:color w:val="000000"/>
          <w:lang w:val="uk-UA"/>
        </w:rPr>
        <w:t xml:space="preserve">тні числа без знаку (формат </w:t>
      </w:r>
      <w:r w:rsidR="00F217A1">
        <w:rPr>
          <w:color w:val="000000"/>
          <w:lang w:val="en-US"/>
        </w:rPr>
        <w:t>CHAR</w:t>
      </w:r>
      <w:r w:rsidRPr="008940A4">
        <w:rPr>
          <w:color w:val="000000"/>
          <w:lang w:val="uk-UA"/>
        </w:rPr>
        <w:t>)</w:t>
      </w:r>
    </w:p>
    <w:p w14:paraId="27EA2F1B" w14:textId="77777777" w:rsidR="00906C92" w:rsidRPr="007310CD" w:rsidRDefault="002E7B80" w:rsidP="002E7B80">
      <w:pPr>
        <w:shd w:val="clear" w:color="auto" w:fill="FFFFFF"/>
        <w:tabs>
          <w:tab w:val="left" w:pos="6379"/>
        </w:tabs>
        <w:ind w:firstLine="0"/>
        <w:rPr>
          <w:color w:val="000000"/>
          <w:lang w:val="uk-UA"/>
        </w:rPr>
      </w:pPr>
      <w:r>
        <w:rPr>
          <w:color w:val="000000"/>
          <w:lang w:val="uk-UA"/>
        </w:rPr>
        <w:t xml:space="preserve">       7                                                 </w:t>
      </w:r>
      <w:r w:rsidR="00906C92" w:rsidRPr="007310CD">
        <w:rPr>
          <w:color w:val="000000"/>
          <w:lang w:val="uk-UA"/>
        </w:rPr>
        <w:t>0</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4"/>
      </w:tblGrid>
      <w:tr w:rsidR="00AD4E28" w:rsidRPr="007310CD" w14:paraId="3B6EF14B" w14:textId="77777777">
        <w:tc>
          <w:tcPr>
            <w:tcW w:w="4394" w:type="dxa"/>
          </w:tcPr>
          <w:p w14:paraId="5E1DE1DE" w14:textId="77777777" w:rsidR="00AD4E28" w:rsidRPr="007310CD" w:rsidRDefault="00AD4E28" w:rsidP="002D0B35">
            <w:pPr>
              <w:ind w:firstLine="567"/>
              <w:rPr>
                <w:color w:val="000000"/>
                <w:lang w:val="uk-UA"/>
              </w:rPr>
            </w:pPr>
          </w:p>
        </w:tc>
      </w:tr>
    </w:tbl>
    <w:p w14:paraId="2A2B9673" w14:textId="77777777" w:rsidR="00906C92" w:rsidRPr="007310CD" w:rsidRDefault="006B7868" w:rsidP="00906C92">
      <w:pPr>
        <w:shd w:val="clear" w:color="auto" w:fill="FFFFFF"/>
        <w:ind w:firstLine="567"/>
        <w:rPr>
          <w:color w:val="000000"/>
          <w:lang w:val="uk-UA"/>
        </w:rPr>
      </w:pPr>
      <w:r>
        <w:rPr>
          <w:color w:val="000000"/>
          <w:lang w:val="uk-UA"/>
        </w:rPr>
        <w:t>Діапазон</w:t>
      </w:r>
      <w:r w:rsidR="00906C92" w:rsidRPr="007310CD">
        <w:rPr>
          <w:color w:val="000000"/>
          <w:lang w:val="uk-UA"/>
        </w:rPr>
        <w:t>: 0… 2</w:t>
      </w:r>
      <w:r w:rsidR="00906C92" w:rsidRPr="007310CD">
        <w:rPr>
          <w:color w:val="000000"/>
          <w:vertAlign w:val="superscript"/>
          <w:lang w:val="uk-UA"/>
        </w:rPr>
        <w:t>8</w:t>
      </w:r>
      <w:r w:rsidR="00906C92" w:rsidRPr="007310CD">
        <w:rPr>
          <w:color w:val="000000"/>
          <w:lang w:val="uk-UA"/>
        </w:rPr>
        <w:t>-1</w:t>
      </w:r>
    </w:p>
    <w:p w14:paraId="65378933" w14:textId="77777777" w:rsidR="00906C92" w:rsidRPr="008940A4" w:rsidRDefault="00906C92" w:rsidP="00936ACD">
      <w:pPr>
        <w:numPr>
          <w:ilvl w:val="0"/>
          <w:numId w:val="8"/>
        </w:numPr>
        <w:shd w:val="clear" w:color="auto" w:fill="FFFFFF"/>
        <w:suppressAutoHyphens w:val="0"/>
        <w:spacing w:line="240" w:lineRule="auto"/>
        <w:ind w:hanging="359"/>
        <w:rPr>
          <w:color w:val="000000"/>
          <w:lang w:val="uk-UA"/>
        </w:rPr>
      </w:pPr>
      <w:r>
        <w:rPr>
          <w:color w:val="000000"/>
          <w:lang w:val="uk-UA"/>
        </w:rPr>
        <w:t>Цілі 32</w:t>
      </w:r>
      <w:r w:rsidRPr="008940A4">
        <w:rPr>
          <w:color w:val="000000"/>
          <w:lang w:val="uk-UA"/>
        </w:rPr>
        <w:t>-бітні числа без знаку (формат INT)</w:t>
      </w:r>
    </w:p>
    <w:p w14:paraId="1E97580D" w14:textId="77777777" w:rsidR="00906C92" w:rsidRPr="007310CD" w:rsidRDefault="002E7B80" w:rsidP="002E7B80">
      <w:pPr>
        <w:shd w:val="clear" w:color="auto" w:fill="FFFFFF"/>
        <w:tabs>
          <w:tab w:val="left" w:pos="6593"/>
        </w:tabs>
        <w:ind w:firstLine="0"/>
        <w:rPr>
          <w:color w:val="000000"/>
          <w:lang w:val="uk-UA"/>
        </w:rPr>
      </w:pPr>
      <w:r>
        <w:rPr>
          <w:color w:val="000000"/>
          <w:lang w:val="uk-UA"/>
        </w:rPr>
        <w:t xml:space="preserve">      </w:t>
      </w:r>
      <w:r w:rsidR="00906C92">
        <w:rPr>
          <w:color w:val="000000"/>
          <w:lang w:val="uk-UA"/>
        </w:rPr>
        <w:t>31</w:t>
      </w:r>
      <w:r w:rsidR="00906C92" w:rsidRPr="007310CD">
        <w:rPr>
          <w:color w:val="000000"/>
          <w:lang w:val="uk-UA"/>
        </w:rPr>
        <w:tab/>
      </w:r>
      <w:r>
        <w:rPr>
          <w:color w:val="000000"/>
          <w:lang w:val="uk-UA"/>
        </w:rPr>
        <w:t xml:space="preserve">                         </w:t>
      </w:r>
      <w:r w:rsidR="00906C92" w:rsidRPr="007310CD">
        <w:rPr>
          <w:color w:val="000000"/>
          <w:lang w:val="uk-UA"/>
        </w:rPr>
        <w:t>0</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47"/>
      </w:tblGrid>
      <w:tr w:rsidR="00AD4E28" w:rsidRPr="007310CD" w14:paraId="04610181" w14:textId="77777777">
        <w:tc>
          <w:tcPr>
            <w:tcW w:w="8647" w:type="dxa"/>
          </w:tcPr>
          <w:p w14:paraId="2F199B21" w14:textId="77777777" w:rsidR="00AD4E28" w:rsidRPr="007310CD" w:rsidRDefault="00AD4E28" w:rsidP="002D0B35">
            <w:pPr>
              <w:ind w:firstLine="567"/>
              <w:rPr>
                <w:color w:val="000000"/>
                <w:lang w:val="uk-UA"/>
              </w:rPr>
            </w:pPr>
          </w:p>
        </w:tc>
      </w:tr>
    </w:tbl>
    <w:p w14:paraId="18837467" w14:textId="77777777" w:rsidR="00906C92" w:rsidRPr="007310CD" w:rsidRDefault="006B7868" w:rsidP="00906C92">
      <w:pPr>
        <w:shd w:val="clear" w:color="auto" w:fill="FFFFFF"/>
        <w:ind w:firstLine="567"/>
        <w:rPr>
          <w:color w:val="000000"/>
          <w:lang w:val="uk-UA"/>
        </w:rPr>
      </w:pPr>
      <w:r>
        <w:rPr>
          <w:color w:val="000000"/>
          <w:lang w:val="uk-UA"/>
        </w:rPr>
        <w:t>Діапазон</w:t>
      </w:r>
      <w:r w:rsidR="00906C92" w:rsidRPr="007310CD">
        <w:rPr>
          <w:color w:val="000000"/>
          <w:lang w:val="uk-UA"/>
        </w:rPr>
        <w:t>: 0...2</w:t>
      </w:r>
      <w:r w:rsidR="00906C92">
        <w:rPr>
          <w:color w:val="000000"/>
          <w:vertAlign w:val="superscript"/>
          <w:lang w:val="uk-UA"/>
        </w:rPr>
        <w:t>32</w:t>
      </w:r>
      <w:r w:rsidR="00906C92" w:rsidRPr="007310CD">
        <w:rPr>
          <w:color w:val="000000"/>
          <w:lang w:val="uk-UA"/>
        </w:rPr>
        <w:t>- 1</w:t>
      </w:r>
    </w:p>
    <w:p w14:paraId="06155249" w14:textId="77777777" w:rsidR="00906C92" w:rsidRPr="008940A4" w:rsidRDefault="00906C92" w:rsidP="00936ACD">
      <w:pPr>
        <w:numPr>
          <w:ilvl w:val="0"/>
          <w:numId w:val="8"/>
        </w:numPr>
        <w:shd w:val="clear" w:color="auto" w:fill="FFFFFF"/>
        <w:suppressAutoHyphens w:val="0"/>
        <w:spacing w:line="240" w:lineRule="auto"/>
        <w:ind w:hanging="359"/>
        <w:rPr>
          <w:color w:val="000000"/>
          <w:lang w:val="uk-UA"/>
        </w:rPr>
      </w:pPr>
      <w:r>
        <w:rPr>
          <w:color w:val="000000"/>
          <w:lang w:val="uk-UA"/>
        </w:rPr>
        <w:t>Цілі 32</w:t>
      </w:r>
      <w:r w:rsidRPr="008940A4">
        <w:rPr>
          <w:color w:val="000000"/>
          <w:lang w:val="uk-UA"/>
        </w:rPr>
        <w:t>-бі</w:t>
      </w:r>
      <w:r w:rsidR="00FD5B0E">
        <w:rPr>
          <w:color w:val="000000"/>
          <w:lang w:val="uk-UA"/>
        </w:rPr>
        <w:t>тні числа зі знаком (формат INT</w:t>
      </w:r>
      <w:r w:rsidR="00FD5B0E">
        <w:rPr>
          <w:color w:val="000000"/>
          <w:lang w:val="en-US"/>
        </w:rPr>
        <w:t>G</w:t>
      </w:r>
      <w:r w:rsidRPr="008940A4">
        <w:rPr>
          <w:color w:val="000000"/>
          <w:lang w:val="uk-UA"/>
        </w:rPr>
        <w:t>)</w:t>
      </w:r>
    </w:p>
    <w:p w14:paraId="7B027D34" w14:textId="77777777" w:rsidR="00906C92" w:rsidRPr="007310CD" w:rsidRDefault="007508A7" w:rsidP="007508A7">
      <w:pPr>
        <w:shd w:val="clear" w:color="auto" w:fill="FFFFFF"/>
        <w:tabs>
          <w:tab w:val="left" w:pos="6593"/>
        </w:tabs>
        <w:ind w:firstLine="0"/>
        <w:rPr>
          <w:color w:val="000000"/>
          <w:lang w:val="uk-UA"/>
        </w:rPr>
      </w:pPr>
      <w:r>
        <w:rPr>
          <w:color w:val="000000"/>
          <w:lang w:val="uk-UA"/>
        </w:rPr>
        <w:t xml:space="preserve">      </w:t>
      </w:r>
      <w:r w:rsidR="00906C92">
        <w:rPr>
          <w:color w:val="000000"/>
          <w:lang w:val="uk-UA"/>
        </w:rPr>
        <w:t>31</w:t>
      </w:r>
      <w:r>
        <w:rPr>
          <w:color w:val="000000"/>
          <w:lang w:val="uk-UA"/>
        </w:rPr>
        <w:t xml:space="preserve">        30</w:t>
      </w:r>
      <w:r w:rsidR="00906C92" w:rsidRPr="007310CD">
        <w:rPr>
          <w:color w:val="000000"/>
          <w:lang w:val="uk-UA"/>
        </w:rPr>
        <w:tab/>
      </w:r>
      <w:r>
        <w:rPr>
          <w:color w:val="000000"/>
          <w:lang w:val="uk-UA"/>
        </w:rPr>
        <w:t xml:space="preserve">                         </w:t>
      </w:r>
      <w:r w:rsidR="00906C92" w:rsidRPr="007310CD">
        <w:rPr>
          <w:color w:val="000000"/>
          <w:lang w:val="uk-UA"/>
        </w:rPr>
        <w:t>0</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7796"/>
      </w:tblGrid>
      <w:tr w:rsidR="00AD4E28" w:rsidRPr="007310CD" w14:paraId="5DDC129D" w14:textId="77777777">
        <w:tc>
          <w:tcPr>
            <w:tcW w:w="851" w:type="dxa"/>
          </w:tcPr>
          <w:p w14:paraId="298A270F" w14:textId="77777777" w:rsidR="00AD4E28" w:rsidRPr="007310CD" w:rsidRDefault="00AD4E28" w:rsidP="007508A7">
            <w:pPr>
              <w:ind w:firstLine="34"/>
              <w:rPr>
                <w:color w:val="000000"/>
                <w:lang w:val="uk-UA"/>
              </w:rPr>
            </w:pPr>
            <w:r>
              <w:rPr>
                <w:color w:val="000000"/>
                <w:lang w:val="uk-UA"/>
              </w:rPr>
              <w:t>знак</w:t>
            </w:r>
          </w:p>
        </w:tc>
        <w:tc>
          <w:tcPr>
            <w:tcW w:w="7796" w:type="dxa"/>
          </w:tcPr>
          <w:p w14:paraId="340924F8" w14:textId="77777777" w:rsidR="00AD4E28" w:rsidRPr="007310CD" w:rsidRDefault="00AD4E28" w:rsidP="002D0B35">
            <w:pPr>
              <w:ind w:firstLine="567"/>
              <w:rPr>
                <w:color w:val="000000"/>
                <w:lang w:val="uk-UA"/>
              </w:rPr>
            </w:pPr>
          </w:p>
        </w:tc>
      </w:tr>
    </w:tbl>
    <w:p w14:paraId="5EC2E6AD" w14:textId="77777777" w:rsidR="00906C92" w:rsidRPr="007310CD" w:rsidRDefault="00906C92" w:rsidP="00906C92">
      <w:pPr>
        <w:shd w:val="clear" w:color="auto" w:fill="FFFFFF"/>
        <w:ind w:left="927" w:firstLine="567"/>
        <w:rPr>
          <w:color w:val="000000"/>
          <w:lang w:val="uk-UA"/>
        </w:rPr>
      </w:pPr>
    </w:p>
    <w:p w14:paraId="76186C49" w14:textId="77777777" w:rsidR="00906C92" w:rsidRPr="007310CD" w:rsidRDefault="006B7868" w:rsidP="00906C92">
      <w:pPr>
        <w:shd w:val="clear" w:color="auto" w:fill="FFFFFF"/>
        <w:ind w:firstLine="567"/>
        <w:rPr>
          <w:color w:val="000000"/>
          <w:lang w:val="uk-UA"/>
        </w:rPr>
      </w:pPr>
      <w:r>
        <w:rPr>
          <w:color w:val="000000"/>
          <w:lang w:val="uk-UA"/>
        </w:rPr>
        <w:t>Діапазон</w:t>
      </w:r>
      <w:r w:rsidR="00906C92" w:rsidRPr="007310CD">
        <w:rPr>
          <w:color w:val="000000"/>
          <w:lang w:val="uk-UA"/>
        </w:rPr>
        <w:t>: -2</w:t>
      </w:r>
      <w:r w:rsidR="00906C92">
        <w:rPr>
          <w:color w:val="000000"/>
          <w:vertAlign w:val="superscript"/>
          <w:lang w:val="uk-UA"/>
        </w:rPr>
        <w:t>31</w:t>
      </w:r>
      <w:r w:rsidR="00906C92" w:rsidRPr="007310CD">
        <w:rPr>
          <w:color w:val="000000"/>
          <w:lang w:val="uk-UA"/>
        </w:rPr>
        <w:t>…2</w:t>
      </w:r>
      <w:r w:rsidR="00906C92">
        <w:rPr>
          <w:color w:val="000000"/>
          <w:vertAlign w:val="superscript"/>
          <w:lang w:val="uk-UA"/>
        </w:rPr>
        <w:t>31</w:t>
      </w:r>
      <w:r w:rsidR="00906C92" w:rsidRPr="007310CD">
        <w:rPr>
          <w:color w:val="000000"/>
          <w:lang w:val="uk-UA"/>
        </w:rPr>
        <w:t>-1</w:t>
      </w:r>
    </w:p>
    <w:p w14:paraId="21FF2CE0" w14:textId="77777777" w:rsidR="00906C92" w:rsidRPr="008940A4" w:rsidRDefault="00906C92" w:rsidP="00936ACD">
      <w:pPr>
        <w:numPr>
          <w:ilvl w:val="0"/>
          <w:numId w:val="8"/>
        </w:numPr>
        <w:shd w:val="clear" w:color="auto" w:fill="FFFFFF"/>
        <w:suppressAutoHyphens w:val="0"/>
        <w:spacing w:line="240" w:lineRule="auto"/>
        <w:ind w:hanging="359"/>
        <w:rPr>
          <w:color w:val="000000"/>
          <w:lang w:val="uk-UA"/>
        </w:rPr>
      </w:pPr>
      <w:r w:rsidRPr="007310CD">
        <w:rPr>
          <w:color w:val="000000"/>
          <w:lang w:val="uk-UA"/>
        </w:rPr>
        <w:tab/>
      </w:r>
      <w:r w:rsidRPr="008940A4">
        <w:rPr>
          <w:color w:val="000000"/>
          <w:lang w:val="uk-UA"/>
        </w:rPr>
        <w:t xml:space="preserve">Числа </w:t>
      </w:r>
      <w:r w:rsidR="00FD5B0E">
        <w:rPr>
          <w:color w:val="000000"/>
          <w:lang w:val="uk-UA"/>
        </w:rPr>
        <w:t xml:space="preserve">з плаваючою крапкою (формат </w:t>
      </w:r>
      <w:r w:rsidR="00FD5B0E">
        <w:rPr>
          <w:color w:val="000000"/>
          <w:lang w:val="en-US"/>
        </w:rPr>
        <w:t>REAL</w:t>
      </w:r>
      <w:r w:rsidRPr="008940A4">
        <w:rPr>
          <w:color w:val="000000"/>
          <w:lang w:val="uk-UA"/>
        </w:rPr>
        <w:t>)</w:t>
      </w:r>
    </w:p>
    <w:p w14:paraId="556946B2" w14:textId="77777777" w:rsidR="00906C92" w:rsidRDefault="00AB56E8" w:rsidP="00AB56E8">
      <w:pPr>
        <w:shd w:val="clear" w:color="auto" w:fill="FFFFFF"/>
        <w:tabs>
          <w:tab w:val="left" w:pos="1560"/>
          <w:tab w:val="left" w:pos="2410"/>
          <w:tab w:val="left" w:pos="7230"/>
        </w:tabs>
        <w:ind w:firstLine="0"/>
        <w:rPr>
          <w:color w:val="000000"/>
          <w:lang w:val="uk-UA"/>
        </w:rPr>
      </w:pPr>
      <w:r>
        <w:rPr>
          <w:color w:val="000000"/>
          <w:lang w:val="uk-UA"/>
        </w:rPr>
        <w:t xml:space="preserve">      </w:t>
      </w:r>
      <w:r w:rsidR="00906C92">
        <w:rPr>
          <w:color w:val="000000"/>
          <w:lang w:val="uk-UA"/>
        </w:rPr>
        <w:t>31</w:t>
      </w:r>
      <w:r w:rsidR="00906C92" w:rsidRPr="007310CD">
        <w:rPr>
          <w:color w:val="000000"/>
          <w:lang w:val="uk-UA"/>
        </w:rPr>
        <w:t xml:space="preserve">   </w:t>
      </w:r>
      <w:r>
        <w:rPr>
          <w:color w:val="000000"/>
          <w:lang w:val="uk-UA"/>
        </w:rPr>
        <w:t xml:space="preserve">   </w:t>
      </w:r>
      <w:r w:rsidR="00906C92">
        <w:rPr>
          <w:color w:val="000000"/>
          <w:lang w:val="uk-UA"/>
        </w:rPr>
        <w:t>30</w:t>
      </w:r>
      <w:r w:rsidR="00906C92" w:rsidRPr="007310CD">
        <w:rPr>
          <w:color w:val="000000"/>
          <w:lang w:val="uk-UA"/>
        </w:rPr>
        <w:t xml:space="preserve">          </w:t>
      </w:r>
      <w:r w:rsidR="00906C92">
        <w:rPr>
          <w:color w:val="000000"/>
          <w:lang w:val="uk-UA"/>
        </w:rPr>
        <w:t xml:space="preserve">   </w:t>
      </w:r>
      <w:r w:rsidR="00AA03E9">
        <w:rPr>
          <w:color w:val="000000"/>
          <w:lang w:val="uk-UA"/>
        </w:rPr>
        <w:t xml:space="preserve">                  </w:t>
      </w:r>
      <w:r w:rsidR="00AA03E9">
        <w:rPr>
          <w:color w:val="000000"/>
          <w:lang w:val="en-US"/>
        </w:rPr>
        <w:t>23</w:t>
      </w:r>
      <w:r>
        <w:rPr>
          <w:color w:val="000000"/>
          <w:lang w:val="uk-UA"/>
        </w:rPr>
        <w:t xml:space="preserve">   </w:t>
      </w:r>
      <w:r w:rsidR="00AA03E9">
        <w:rPr>
          <w:color w:val="000000"/>
          <w:lang w:val="en-US"/>
        </w:rPr>
        <w:t>22</w:t>
      </w:r>
      <w:r w:rsidR="00906C92">
        <w:rPr>
          <w:color w:val="000000"/>
          <w:lang w:val="uk-UA"/>
        </w:rPr>
        <w:t xml:space="preserve"> </w:t>
      </w:r>
      <w:r w:rsidR="00906C92" w:rsidRPr="007310CD">
        <w:rPr>
          <w:color w:val="000000"/>
          <w:lang w:val="uk-UA"/>
        </w:rPr>
        <w:t xml:space="preserve"> </w:t>
      </w:r>
      <w:r w:rsidR="00906C92">
        <w:rPr>
          <w:color w:val="000000"/>
          <w:lang w:val="uk-UA"/>
        </w:rPr>
        <w:t xml:space="preserve">             </w:t>
      </w:r>
      <w:r>
        <w:rPr>
          <w:color w:val="000000"/>
          <w:lang w:val="uk-UA"/>
        </w:rPr>
        <w:t xml:space="preserve">                                 </w:t>
      </w:r>
      <w:r w:rsidR="00AA03E9">
        <w:rPr>
          <w:color w:val="000000"/>
          <w:lang w:val="en-US"/>
        </w:rPr>
        <w:t xml:space="preserve">          </w:t>
      </w:r>
      <w:r w:rsidR="00906C92" w:rsidRPr="007310CD">
        <w:rPr>
          <w:color w:val="000000"/>
          <w:lang w:val="uk-UA"/>
        </w:rPr>
        <w:t>0</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2963"/>
        <w:gridCol w:w="4833"/>
      </w:tblGrid>
      <w:tr w:rsidR="00AD4E28" w:rsidRPr="007310CD" w14:paraId="319B9575" w14:textId="77777777">
        <w:tc>
          <w:tcPr>
            <w:tcW w:w="851" w:type="dxa"/>
          </w:tcPr>
          <w:p w14:paraId="42C9F2C8" w14:textId="77777777" w:rsidR="00AD4E28" w:rsidRPr="007310CD" w:rsidRDefault="00AD4E28" w:rsidP="00AA03E9">
            <w:pPr>
              <w:ind w:firstLine="34"/>
              <w:jc w:val="left"/>
              <w:rPr>
                <w:color w:val="000000"/>
                <w:lang w:val="uk-UA"/>
              </w:rPr>
            </w:pPr>
            <w:r>
              <w:rPr>
                <w:color w:val="000000"/>
                <w:lang w:val="uk-UA"/>
              </w:rPr>
              <w:t>знак</w:t>
            </w:r>
          </w:p>
        </w:tc>
        <w:tc>
          <w:tcPr>
            <w:tcW w:w="2963" w:type="dxa"/>
          </w:tcPr>
          <w:p w14:paraId="5873AD82" w14:textId="77777777" w:rsidR="00AD4E28" w:rsidRPr="00AB56E8" w:rsidRDefault="00AB56E8" w:rsidP="00AA03E9">
            <w:pPr>
              <w:ind w:firstLine="0"/>
              <w:jc w:val="left"/>
              <w:rPr>
                <w:color w:val="000000"/>
                <w:lang w:val="uk-UA"/>
              </w:rPr>
            </w:pPr>
            <w:r>
              <w:rPr>
                <w:color w:val="000000"/>
                <w:lang w:val="uk-UA"/>
              </w:rPr>
              <w:t>характеристика числа</w:t>
            </w:r>
          </w:p>
        </w:tc>
        <w:tc>
          <w:tcPr>
            <w:tcW w:w="4833" w:type="dxa"/>
          </w:tcPr>
          <w:p w14:paraId="68D43FAC" w14:textId="77777777" w:rsidR="00AD4E28" w:rsidRPr="007310CD" w:rsidRDefault="00AB56E8" w:rsidP="00AA03E9">
            <w:pPr>
              <w:ind w:firstLine="567"/>
              <w:jc w:val="left"/>
              <w:rPr>
                <w:color w:val="000000"/>
                <w:lang w:val="uk-UA"/>
              </w:rPr>
            </w:pPr>
            <w:r>
              <w:rPr>
                <w:color w:val="000000"/>
                <w:lang w:val="uk-UA"/>
              </w:rPr>
              <w:t>мантиса числа</w:t>
            </w:r>
          </w:p>
        </w:tc>
      </w:tr>
    </w:tbl>
    <w:p w14:paraId="38C17987" w14:textId="77777777" w:rsidR="00AD4E28" w:rsidRPr="007310CD" w:rsidRDefault="00AD4E28" w:rsidP="00906C92">
      <w:pPr>
        <w:shd w:val="clear" w:color="auto" w:fill="FFFFFF"/>
        <w:tabs>
          <w:tab w:val="left" w:pos="1560"/>
          <w:tab w:val="left" w:pos="2410"/>
          <w:tab w:val="left" w:pos="7230"/>
        </w:tabs>
        <w:ind w:firstLine="993"/>
        <w:rPr>
          <w:color w:val="000000"/>
          <w:lang w:val="uk-UA"/>
        </w:rPr>
      </w:pPr>
    </w:p>
    <w:p w14:paraId="71600994" w14:textId="77777777" w:rsidR="00906C92" w:rsidRPr="00223536" w:rsidRDefault="006B7868" w:rsidP="00906C92">
      <w:pPr>
        <w:shd w:val="clear" w:color="auto" w:fill="FFFFFF"/>
        <w:ind w:firstLine="567"/>
        <w:rPr>
          <w:color w:val="000000"/>
        </w:rPr>
      </w:pPr>
      <w:r>
        <w:rPr>
          <w:color w:val="000000"/>
          <w:lang w:val="uk-UA"/>
        </w:rPr>
        <w:t>Діапазон</w:t>
      </w:r>
      <w:r w:rsidR="00906C92" w:rsidRPr="007310CD">
        <w:rPr>
          <w:color w:val="000000"/>
          <w:lang w:val="uk-UA"/>
        </w:rPr>
        <w:t xml:space="preserve">: </w:t>
      </w:r>
      <w:r>
        <w:rPr>
          <w:color w:val="000000"/>
          <w:lang w:val="en-US"/>
        </w:rPr>
        <w:t>1</w:t>
      </w:r>
      <w:r w:rsidR="00223536" w:rsidRPr="00223536">
        <w:rPr>
          <w:color w:val="000000"/>
        </w:rPr>
        <w:t>.</w:t>
      </w:r>
      <w:r>
        <w:rPr>
          <w:color w:val="000000"/>
          <w:lang w:val="en-US"/>
        </w:rPr>
        <w:t>17549</w:t>
      </w:r>
      <w:r w:rsidR="00223536">
        <w:rPr>
          <w:color w:val="222222"/>
          <w:szCs w:val="28"/>
          <w:shd w:val="clear" w:color="auto" w:fill="FFFFFF"/>
        </w:rPr>
        <w:t>×</w:t>
      </w:r>
      <w:r w:rsidR="00223536" w:rsidRPr="00223536">
        <w:rPr>
          <w:color w:val="000000"/>
        </w:rPr>
        <w:t>10</w:t>
      </w:r>
      <w:r w:rsidRPr="006B7868">
        <w:rPr>
          <w:color w:val="000000"/>
          <w:szCs w:val="28"/>
          <w:vertAlign w:val="superscript"/>
        </w:rPr>
        <w:t>-3</w:t>
      </w:r>
      <w:r w:rsidR="00223536" w:rsidRPr="00223536">
        <w:rPr>
          <w:color w:val="000000"/>
          <w:szCs w:val="28"/>
          <w:vertAlign w:val="superscript"/>
        </w:rPr>
        <w:t xml:space="preserve">8 </w:t>
      </w:r>
      <w:r w:rsidR="00223536">
        <w:rPr>
          <w:color w:val="000000"/>
        </w:rPr>
        <w:t>…</w:t>
      </w:r>
      <w:r w:rsidR="00223536" w:rsidRPr="006B7868">
        <w:rPr>
          <w:color w:val="000000"/>
        </w:rPr>
        <w:t xml:space="preserve"> 3</w:t>
      </w:r>
      <w:r w:rsidR="00223536" w:rsidRPr="00223536">
        <w:rPr>
          <w:color w:val="000000"/>
        </w:rPr>
        <w:t>.402823</w:t>
      </w:r>
      <w:r w:rsidR="00223536">
        <w:rPr>
          <w:color w:val="222222"/>
          <w:szCs w:val="28"/>
          <w:shd w:val="clear" w:color="auto" w:fill="FFFFFF"/>
        </w:rPr>
        <w:t>×</w:t>
      </w:r>
      <w:r w:rsidR="00223536" w:rsidRPr="00223536">
        <w:rPr>
          <w:color w:val="000000"/>
        </w:rPr>
        <w:t>10</w:t>
      </w:r>
      <w:r w:rsidR="00223536" w:rsidRPr="00223536">
        <w:rPr>
          <w:color w:val="000000"/>
          <w:szCs w:val="28"/>
          <w:vertAlign w:val="superscript"/>
        </w:rPr>
        <w:t>38</w:t>
      </w:r>
    </w:p>
    <w:p w14:paraId="0C5C754B" w14:textId="77777777" w:rsidR="00906C92" w:rsidRPr="008940A4" w:rsidRDefault="00906C92" w:rsidP="00936ACD">
      <w:pPr>
        <w:numPr>
          <w:ilvl w:val="0"/>
          <w:numId w:val="9"/>
        </w:numPr>
        <w:shd w:val="clear" w:color="auto" w:fill="FFFFFF"/>
        <w:suppressAutoHyphens w:val="0"/>
        <w:spacing w:line="240" w:lineRule="auto"/>
        <w:rPr>
          <w:color w:val="000000"/>
          <w:lang w:val="uk-UA"/>
        </w:rPr>
      </w:pPr>
      <w:r w:rsidRPr="008940A4">
        <w:rPr>
          <w:color w:val="000000"/>
        </w:rPr>
        <w:t>Десятков</w:t>
      </w:r>
      <w:r w:rsidRPr="008940A4">
        <w:rPr>
          <w:color w:val="000000"/>
          <w:lang w:val="uk-UA"/>
        </w:rPr>
        <w:t xml:space="preserve">і числа (формат </w:t>
      </w:r>
      <w:r w:rsidRPr="008940A4">
        <w:rPr>
          <w:color w:val="000000"/>
          <w:lang w:val="en-US"/>
        </w:rPr>
        <w:t>BCD</w:t>
      </w:r>
      <w:r w:rsidRPr="008940A4">
        <w:rPr>
          <w:color w:val="000000"/>
          <w:lang w:val="uk-UA"/>
        </w:rPr>
        <w:t>)</w:t>
      </w:r>
    </w:p>
    <w:p w14:paraId="520C81E8" w14:textId="77777777" w:rsidR="00906C92" w:rsidRDefault="00615827" w:rsidP="00615827">
      <w:pPr>
        <w:shd w:val="clear" w:color="auto" w:fill="FFFFFF"/>
        <w:tabs>
          <w:tab w:val="left" w:pos="6593"/>
        </w:tabs>
        <w:ind w:firstLine="0"/>
        <w:rPr>
          <w:color w:val="000000"/>
          <w:lang w:val="uk-UA"/>
        </w:rPr>
      </w:pPr>
      <w:r>
        <w:rPr>
          <w:color w:val="000000"/>
          <w:lang w:val="uk-UA"/>
        </w:rPr>
        <w:t xml:space="preserve">    31</w:t>
      </w:r>
      <w:r w:rsidR="00906C92">
        <w:rPr>
          <w:color w:val="000000"/>
          <w:lang w:val="uk-UA"/>
        </w:rPr>
        <w:tab/>
      </w:r>
      <w:r>
        <w:rPr>
          <w:color w:val="000000"/>
          <w:lang w:val="uk-UA"/>
        </w:rPr>
        <w:t xml:space="preserve">                          </w:t>
      </w:r>
      <w:r w:rsidR="00906C92">
        <w:rPr>
          <w:color w:val="000000"/>
          <w:lang w:val="uk-UA"/>
        </w:rPr>
        <w:t>0</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081"/>
        <w:gridCol w:w="1081"/>
        <w:gridCol w:w="1081"/>
        <w:gridCol w:w="1081"/>
        <w:gridCol w:w="1081"/>
        <w:gridCol w:w="1081"/>
        <w:gridCol w:w="1081"/>
      </w:tblGrid>
      <w:tr w:rsidR="00615827" w14:paraId="41DF3AB2" w14:textId="77777777">
        <w:tc>
          <w:tcPr>
            <w:tcW w:w="1080" w:type="dxa"/>
          </w:tcPr>
          <w:p w14:paraId="44E07BF2" w14:textId="77777777" w:rsidR="00615827" w:rsidRPr="00615827" w:rsidRDefault="00615827" w:rsidP="002D0B35">
            <w:pPr>
              <w:ind w:firstLine="567"/>
              <w:rPr>
                <w:color w:val="000000"/>
                <w:lang w:val="uk-UA"/>
              </w:rPr>
            </w:pPr>
          </w:p>
        </w:tc>
        <w:tc>
          <w:tcPr>
            <w:tcW w:w="1081" w:type="dxa"/>
          </w:tcPr>
          <w:p w14:paraId="72FFC482" w14:textId="77777777" w:rsidR="00615827" w:rsidRPr="00615827" w:rsidRDefault="00615827" w:rsidP="002D0B35">
            <w:pPr>
              <w:ind w:firstLine="567"/>
              <w:rPr>
                <w:color w:val="000000"/>
                <w:lang w:val="uk-UA"/>
              </w:rPr>
            </w:pPr>
          </w:p>
        </w:tc>
        <w:tc>
          <w:tcPr>
            <w:tcW w:w="1081" w:type="dxa"/>
          </w:tcPr>
          <w:p w14:paraId="5922A802" w14:textId="77777777" w:rsidR="00615827" w:rsidRDefault="00615827" w:rsidP="002D0B35">
            <w:pPr>
              <w:ind w:firstLine="567"/>
              <w:rPr>
                <w:color w:val="000000"/>
                <w:lang w:val="uk-UA"/>
              </w:rPr>
            </w:pPr>
          </w:p>
        </w:tc>
        <w:tc>
          <w:tcPr>
            <w:tcW w:w="1081" w:type="dxa"/>
          </w:tcPr>
          <w:p w14:paraId="21944D70" w14:textId="77777777" w:rsidR="00615827" w:rsidRDefault="00615827" w:rsidP="002D0B35">
            <w:pPr>
              <w:ind w:firstLine="567"/>
              <w:rPr>
                <w:color w:val="000000"/>
                <w:lang w:val="uk-UA"/>
              </w:rPr>
            </w:pPr>
          </w:p>
        </w:tc>
        <w:tc>
          <w:tcPr>
            <w:tcW w:w="1081" w:type="dxa"/>
          </w:tcPr>
          <w:p w14:paraId="516B8D11" w14:textId="77777777" w:rsidR="00615827" w:rsidRDefault="00615827" w:rsidP="002D0B35">
            <w:pPr>
              <w:ind w:firstLine="567"/>
              <w:rPr>
                <w:color w:val="000000"/>
                <w:lang w:val="uk-UA"/>
              </w:rPr>
            </w:pPr>
          </w:p>
        </w:tc>
        <w:tc>
          <w:tcPr>
            <w:tcW w:w="1081" w:type="dxa"/>
          </w:tcPr>
          <w:p w14:paraId="260F94AD" w14:textId="77777777" w:rsidR="00615827" w:rsidRDefault="00615827" w:rsidP="002D0B35">
            <w:pPr>
              <w:ind w:firstLine="567"/>
              <w:rPr>
                <w:color w:val="000000"/>
                <w:lang w:val="uk-UA"/>
              </w:rPr>
            </w:pPr>
          </w:p>
        </w:tc>
        <w:tc>
          <w:tcPr>
            <w:tcW w:w="1081" w:type="dxa"/>
          </w:tcPr>
          <w:p w14:paraId="3EC77FF9" w14:textId="77777777" w:rsidR="00615827" w:rsidRDefault="00615827" w:rsidP="002D0B35">
            <w:pPr>
              <w:ind w:firstLine="567"/>
              <w:rPr>
                <w:color w:val="000000"/>
                <w:lang w:val="uk-UA"/>
              </w:rPr>
            </w:pPr>
          </w:p>
        </w:tc>
        <w:tc>
          <w:tcPr>
            <w:tcW w:w="1081" w:type="dxa"/>
          </w:tcPr>
          <w:p w14:paraId="0685461B" w14:textId="77777777" w:rsidR="00615827" w:rsidRDefault="00615827" w:rsidP="002D0B35">
            <w:pPr>
              <w:ind w:firstLine="567"/>
              <w:rPr>
                <w:color w:val="000000"/>
                <w:lang w:val="uk-UA"/>
              </w:rPr>
            </w:pPr>
          </w:p>
        </w:tc>
      </w:tr>
    </w:tbl>
    <w:p w14:paraId="2BDBA40B" w14:textId="77777777" w:rsidR="00906C92" w:rsidRPr="00223536" w:rsidRDefault="00906C92" w:rsidP="00906C92">
      <w:pPr>
        <w:shd w:val="clear" w:color="auto" w:fill="FFFFFF"/>
        <w:ind w:firstLine="567"/>
        <w:rPr>
          <w:color w:val="000000"/>
        </w:rPr>
      </w:pPr>
    </w:p>
    <w:p w14:paraId="31D92019" w14:textId="49AF8330" w:rsidR="00E00171" w:rsidRDefault="006B7868" w:rsidP="00C57BC6">
      <w:pPr>
        <w:shd w:val="clear" w:color="auto" w:fill="FFFFFF"/>
        <w:ind w:firstLine="567"/>
        <w:rPr>
          <w:color w:val="000000"/>
        </w:rPr>
      </w:pPr>
      <w:r>
        <w:rPr>
          <w:color w:val="000000"/>
          <w:lang w:val="uk-UA"/>
        </w:rPr>
        <w:t>Діапазон</w:t>
      </w:r>
      <w:r w:rsidR="00906C92">
        <w:rPr>
          <w:color w:val="000000"/>
          <w:lang w:val="uk-UA"/>
        </w:rPr>
        <w:t xml:space="preserve">: </w:t>
      </w:r>
      <w:r w:rsidR="00615827">
        <w:rPr>
          <w:color w:val="000000"/>
          <w:lang w:val="uk-UA"/>
        </w:rPr>
        <w:t xml:space="preserve">0 </w:t>
      </w:r>
      <w:r w:rsidR="00615827">
        <w:rPr>
          <w:color w:val="000000"/>
        </w:rPr>
        <w:t>…</w:t>
      </w:r>
      <w:r w:rsidR="00615827">
        <w:rPr>
          <w:color w:val="000000"/>
          <w:lang w:val="uk-UA"/>
        </w:rPr>
        <w:t xml:space="preserve"> 9</w:t>
      </w:r>
      <w:r w:rsidR="00906C92">
        <w:rPr>
          <w:color w:val="000000"/>
        </w:rPr>
        <w:t>9</w:t>
      </w:r>
      <w:r w:rsidR="00615827">
        <w:rPr>
          <w:color w:val="000000"/>
          <w:lang w:val="uk-UA"/>
        </w:rPr>
        <w:t xml:space="preserve"> </w:t>
      </w:r>
      <w:r w:rsidR="00906C92">
        <w:rPr>
          <w:color w:val="000000"/>
          <w:lang w:val="uk-UA"/>
        </w:rPr>
        <w:t>999</w:t>
      </w:r>
      <w:r w:rsidR="00615827">
        <w:rPr>
          <w:color w:val="000000"/>
          <w:lang w:val="uk-UA"/>
        </w:rPr>
        <w:t xml:space="preserve"> </w:t>
      </w:r>
      <w:r w:rsidR="00906C92">
        <w:rPr>
          <w:color w:val="000000"/>
          <w:lang w:val="uk-UA"/>
        </w:rPr>
        <w:t>9</w:t>
      </w:r>
      <w:r w:rsidR="00906C92">
        <w:rPr>
          <w:color w:val="000000"/>
        </w:rPr>
        <w:t>99</w:t>
      </w:r>
    </w:p>
    <w:p w14:paraId="3FE83113" w14:textId="77777777" w:rsidR="0047185E" w:rsidRPr="00C57BC6" w:rsidRDefault="00E00171" w:rsidP="00E00171">
      <w:r>
        <w:br w:type="page"/>
      </w:r>
    </w:p>
    <w:p w14:paraId="71B1347F" w14:textId="77777777" w:rsidR="0047185E" w:rsidRPr="00984155" w:rsidRDefault="00FA2BBA" w:rsidP="00C57BC6">
      <w:pPr>
        <w:ind w:right="-23" w:firstLine="0"/>
        <w:jc w:val="center"/>
        <w:outlineLvl w:val="0"/>
        <w:rPr>
          <w:szCs w:val="28"/>
          <w:lang w:val="uk-UA"/>
        </w:rPr>
      </w:pPr>
      <w:r w:rsidRPr="00984155">
        <w:rPr>
          <w:szCs w:val="28"/>
          <w:lang w:val="uk-UA"/>
        </w:rPr>
        <w:t xml:space="preserve">РОЗДІЛ </w:t>
      </w:r>
      <w:r w:rsidR="00247032" w:rsidRPr="00984155">
        <w:rPr>
          <w:szCs w:val="28"/>
          <w:lang w:val="uk-UA"/>
        </w:rPr>
        <w:t>5</w:t>
      </w:r>
      <w:r w:rsidR="0053260A" w:rsidRPr="00984155">
        <w:rPr>
          <w:szCs w:val="28"/>
          <w:lang w:val="uk-UA"/>
        </w:rPr>
        <w:t xml:space="preserve">. </w:t>
      </w:r>
      <w:r w:rsidR="001E5734">
        <w:rPr>
          <w:szCs w:val="28"/>
          <w:lang w:val="uk-UA"/>
        </w:rPr>
        <w:t>ПРОЕКТУВАННЯ СИСТЕМИ</w:t>
      </w:r>
      <w:r w:rsidR="00984155">
        <w:rPr>
          <w:szCs w:val="28"/>
          <w:lang w:val="uk-UA"/>
        </w:rPr>
        <w:t xml:space="preserve"> КОМАНД</w:t>
      </w:r>
    </w:p>
    <w:p w14:paraId="3637EF0A" w14:textId="77777777" w:rsidR="002E3F5E" w:rsidRDefault="005A1A90" w:rsidP="00E00171">
      <w:pPr>
        <w:ind w:right="96" w:firstLine="0"/>
        <w:jc w:val="center"/>
        <w:outlineLvl w:val="1"/>
        <w:rPr>
          <w:szCs w:val="28"/>
          <w:lang w:val="uk-UA"/>
        </w:rPr>
      </w:pPr>
      <w:r>
        <w:rPr>
          <w:szCs w:val="28"/>
          <w:lang w:val="uk-UA"/>
        </w:rPr>
        <w:t>5.1 Емуляція команд</w:t>
      </w:r>
    </w:p>
    <w:p w14:paraId="649246CA" w14:textId="0B8FD5E3" w:rsidR="00E00171" w:rsidRPr="00E00171" w:rsidRDefault="00E00171" w:rsidP="00E00171">
      <w:pPr>
        <w:pStyle w:val="Style1"/>
      </w:pPr>
      <w:r w:rsidRPr="00E00171">
        <w:t xml:space="preserve">ЕОМ здійснює емуляцію системи команд віртуального процесора. Це означає, що кожна команда, яка реалізована в процесорі емуляції, замінюється в ЕОМ послідовністю мікрокоманд (мікропрограмою) з системи команд, реалізованої в апаратній </w:t>
      </w:r>
      <w:proofErr w:type="spellStart"/>
      <w:r w:rsidRPr="00E00171">
        <w:t>ло</w:t>
      </w:r>
      <w:r>
        <w:t>г</w:t>
      </w:r>
      <w:r w:rsidRPr="00E00171">
        <w:t>іці</w:t>
      </w:r>
      <w:proofErr w:type="spellEnd"/>
      <w:r w:rsidRPr="00E00171">
        <w:t xml:space="preserve"> ЕОМ.</w:t>
      </w:r>
    </w:p>
    <w:p w14:paraId="5AB2A738" w14:textId="77777777" w:rsidR="00E00171" w:rsidRPr="00E00171" w:rsidRDefault="00E00171" w:rsidP="00E00171">
      <w:pPr>
        <w:pStyle w:val="Style1"/>
      </w:pPr>
      <w:r w:rsidRPr="00E00171">
        <w:t>Програмістська модель віртуального процесора включає 4 компоненти:</w:t>
      </w:r>
    </w:p>
    <w:p w14:paraId="12C60882" w14:textId="77777777" w:rsidR="00E00171" w:rsidRPr="00E00171" w:rsidRDefault="00E00171" w:rsidP="00936ACD">
      <w:pPr>
        <w:pStyle w:val="Style1"/>
        <w:numPr>
          <w:ilvl w:val="0"/>
          <w:numId w:val="31"/>
        </w:numPr>
      </w:pPr>
      <w:r w:rsidRPr="00E00171">
        <w:t>10 регістрів загального призначення (</w:t>
      </w:r>
      <w:proofErr w:type="spellStart"/>
      <w:r w:rsidRPr="00E00171">
        <w:t>REGa</w:t>
      </w:r>
      <w:proofErr w:type="spellEnd"/>
      <w:r w:rsidRPr="00E00171">
        <w:t xml:space="preserve"> … </w:t>
      </w:r>
      <w:proofErr w:type="spellStart"/>
      <w:r w:rsidRPr="00E00171">
        <w:t>REGj</w:t>
      </w:r>
      <w:proofErr w:type="spellEnd"/>
      <w:r w:rsidRPr="00E00171">
        <w:t>);</w:t>
      </w:r>
    </w:p>
    <w:p w14:paraId="52410BB0" w14:textId="77777777" w:rsidR="00E00171" w:rsidRPr="00E00171" w:rsidRDefault="00E00171" w:rsidP="00936ACD">
      <w:pPr>
        <w:pStyle w:val="Style1"/>
        <w:numPr>
          <w:ilvl w:val="0"/>
          <w:numId w:val="31"/>
        </w:numPr>
      </w:pPr>
      <w:r w:rsidRPr="00E00171">
        <w:t>програмний лічильник віртуального процесора (РС);</w:t>
      </w:r>
    </w:p>
    <w:p w14:paraId="246A3C13" w14:textId="77777777" w:rsidR="00E00171" w:rsidRPr="00E00171" w:rsidRDefault="00E00171" w:rsidP="00936ACD">
      <w:pPr>
        <w:pStyle w:val="Style1"/>
        <w:numPr>
          <w:ilvl w:val="0"/>
          <w:numId w:val="31"/>
        </w:numPr>
      </w:pPr>
      <w:r w:rsidRPr="00E00171">
        <w:t>слово стану віртуального процесора (PSW);</w:t>
      </w:r>
    </w:p>
    <w:p w14:paraId="1A8F7647" w14:textId="77777777" w:rsidR="00E00171" w:rsidRPr="00E00171" w:rsidRDefault="00E00171" w:rsidP="00936ACD">
      <w:pPr>
        <w:pStyle w:val="Style1"/>
        <w:numPr>
          <w:ilvl w:val="0"/>
          <w:numId w:val="31"/>
        </w:numPr>
      </w:pPr>
      <w:r w:rsidRPr="00E00171">
        <w:t>покажчик стеку (SP).</w:t>
      </w:r>
    </w:p>
    <w:p w14:paraId="0CB93F50" w14:textId="77777777" w:rsidR="00E00171" w:rsidRPr="00E00171" w:rsidRDefault="00E00171" w:rsidP="00E00171">
      <w:pPr>
        <w:pStyle w:val="Style1"/>
      </w:pPr>
      <w:r w:rsidRPr="00E00171">
        <w:t>Компоненти віртуального процесора розміщуються у молодших адресах віртуальної пам’яті:</w:t>
      </w:r>
    </w:p>
    <w:tbl>
      <w:tblPr>
        <w:tblW w:w="3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8"/>
        <w:gridCol w:w="2295"/>
      </w:tblGrid>
      <w:tr w:rsidR="002E3F5E" w:rsidRPr="00AD6857" w14:paraId="5AA62037" w14:textId="77777777">
        <w:trPr>
          <w:jc w:val="center"/>
        </w:trPr>
        <w:tc>
          <w:tcPr>
            <w:tcW w:w="1028" w:type="dxa"/>
            <w:vAlign w:val="center"/>
          </w:tcPr>
          <w:p w14:paraId="21FECCC9"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Адреса</w:t>
            </w:r>
          </w:p>
        </w:tc>
        <w:tc>
          <w:tcPr>
            <w:tcW w:w="2295" w:type="dxa"/>
            <w:vAlign w:val="center"/>
          </w:tcPr>
          <w:p w14:paraId="47030A12"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ОЗП</w:t>
            </w:r>
          </w:p>
        </w:tc>
      </w:tr>
      <w:tr w:rsidR="002E3F5E" w:rsidRPr="00AD6857" w14:paraId="2E8A3227" w14:textId="77777777">
        <w:trPr>
          <w:trHeight w:val="622"/>
          <w:jc w:val="center"/>
        </w:trPr>
        <w:tc>
          <w:tcPr>
            <w:tcW w:w="1028" w:type="dxa"/>
            <w:vAlign w:val="center"/>
          </w:tcPr>
          <w:p w14:paraId="322EC95B"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w:t>
            </w:r>
          </w:p>
          <w:p w14:paraId="47EF66B3"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w:t>
            </w:r>
          </w:p>
        </w:tc>
        <w:tc>
          <w:tcPr>
            <w:tcW w:w="2295" w:type="dxa"/>
            <w:vAlign w:val="center"/>
          </w:tcPr>
          <w:p w14:paraId="4643B52C" w14:textId="77777777" w:rsidR="002E3F5E" w:rsidRPr="00BC10C8" w:rsidRDefault="002E3F5E" w:rsidP="007971BB">
            <w:pPr>
              <w:tabs>
                <w:tab w:val="left" w:pos="1701"/>
              </w:tabs>
              <w:ind w:firstLine="0"/>
              <w:jc w:val="center"/>
              <w:rPr>
                <w:sz w:val="24"/>
                <w:szCs w:val="24"/>
                <w:lang w:val="uk-UA"/>
              </w:rPr>
            </w:pPr>
            <w:r>
              <w:rPr>
                <w:sz w:val="24"/>
                <w:szCs w:val="24"/>
                <w:lang w:val="uk-UA"/>
              </w:rPr>
              <w:t>П</w:t>
            </w:r>
            <w:r w:rsidRPr="00BC10C8">
              <w:rPr>
                <w:sz w:val="24"/>
                <w:szCs w:val="24"/>
                <w:lang w:val="uk-UA"/>
              </w:rPr>
              <w:t>рограма</w:t>
            </w:r>
          </w:p>
        </w:tc>
      </w:tr>
      <w:tr w:rsidR="002E3F5E" w:rsidRPr="00AD6857" w14:paraId="60CF3FE5" w14:textId="77777777">
        <w:trPr>
          <w:jc w:val="center"/>
        </w:trPr>
        <w:tc>
          <w:tcPr>
            <w:tcW w:w="1028" w:type="dxa"/>
            <w:vAlign w:val="center"/>
          </w:tcPr>
          <w:p w14:paraId="06B2BB7E"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0Ch</w:t>
            </w:r>
          </w:p>
        </w:tc>
        <w:tc>
          <w:tcPr>
            <w:tcW w:w="2295" w:type="dxa"/>
            <w:vAlign w:val="center"/>
          </w:tcPr>
          <w:p w14:paraId="11CF8287"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SP</w:t>
            </w:r>
          </w:p>
        </w:tc>
      </w:tr>
      <w:tr w:rsidR="002E3F5E" w:rsidRPr="00AD6857" w14:paraId="3881AD76" w14:textId="77777777">
        <w:trPr>
          <w:jc w:val="center"/>
        </w:trPr>
        <w:tc>
          <w:tcPr>
            <w:tcW w:w="1028" w:type="dxa"/>
            <w:vAlign w:val="center"/>
          </w:tcPr>
          <w:p w14:paraId="09D31FA4"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0Bh</w:t>
            </w:r>
          </w:p>
        </w:tc>
        <w:tc>
          <w:tcPr>
            <w:tcW w:w="2295" w:type="dxa"/>
            <w:vAlign w:val="center"/>
          </w:tcPr>
          <w:p w14:paraId="03719C31"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PSW</w:t>
            </w:r>
          </w:p>
        </w:tc>
      </w:tr>
      <w:tr w:rsidR="002E3F5E" w:rsidRPr="00AD6857" w14:paraId="7B5D3D6C" w14:textId="77777777">
        <w:trPr>
          <w:jc w:val="center"/>
        </w:trPr>
        <w:tc>
          <w:tcPr>
            <w:tcW w:w="1028" w:type="dxa"/>
            <w:vAlign w:val="center"/>
          </w:tcPr>
          <w:p w14:paraId="61E86168"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0Ah</w:t>
            </w:r>
          </w:p>
        </w:tc>
        <w:tc>
          <w:tcPr>
            <w:tcW w:w="2295" w:type="dxa"/>
            <w:vAlign w:val="center"/>
          </w:tcPr>
          <w:p w14:paraId="2AEDAEF2" w14:textId="77777777" w:rsidR="002E3F5E" w:rsidRPr="00BC10C8" w:rsidRDefault="002E3F5E" w:rsidP="007971BB">
            <w:pPr>
              <w:tabs>
                <w:tab w:val="left" w:pos="1701"/>
              </w:tabs>
              <w:ind w:firstLine="0"/>
              <w:jc w:val="center"/>
              <w:rPr>
                <w:sz w:val="24"/>
                <w:szCs w:val="24"/>
                <w:lang w:val="en-US"/>
              </w:rPr>
            </w:pPr>
            <w:r>
              <w:rPr>
                <w:sz w:val="24"/>
                <w:szCs w:val="24"/>
                <w:lang w:val="uk-UA"/>
              </w:rPr>
              <w:t>R</w:t>
            </w:r>
            <w:r>
              <w:rPr>
                <w:sz w:val="24"/>
                <w:szCs w:val="24"/>
                <w:lang w:val="en-US"/>
              </w:rPr>
              <w:t>j</w:t>
            </w:r>
          </w:p>
        </w:tc>
      </w:tr>
      <w:tr w:rsidR="002E3F5E" w:rsidRPr="00AD6857" w14:paraId="65AC49F1" w14:textId="77777777">
        <w:trPr>
          <w:jc w:val="center"/>
        </w:trPr>
        <w:tc>
          <w:tcPr>
            <w:tcW w:w="1028" w:type="dxa"/>
            <w:vAlign w:val="center"/>
          </w:tcPr>
          <w:p w14:paraId="430A4B53"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09h</w:t>
            </w:r>
          </w:p>
        </w:tc>
        <w:tc>
          <w:tcPr>
            <w:tcW w:w="2295" w:type="dxa"/>
            <w:vAlign w:val="center"/>
          </w:tcPr>
          <w:p w14:paraId="7CF888FD" w14:textId="77777777" w:rsidR="002E3F5E" w:rsidRPr="00BC10C8" w:rsidRDefault="002E3F5E" w:rsidP="007971BB">
            <w:pPr>
              <w:tabs>
                <w:tab w:val="left" w:pos="1701"/>
              </w:tabs>
              <w:ind w:firstLine="0"/>
              <w:jc w:val="center"/>
              <w:rPr>
                <w:sz w:val="24"/>
                <w:szCs w:val="24"/>
                <w:lang w:val="en-US"/>
              </w:rPr>
            </w:pPr>
            <w:r>
              <w:rPr>
                <w:sz w:val="24"/>
                <w:szCs w:val="24"/>
                <w:lang w:val="uk-UA"/>
              </w:rPr>
              <w:t>R</w:t>
            </w:r>
            <w:proofErr w:type="spellStart"/>
            <w:r>
              <w:rPr>
                <w:sz w:val="24"/>
                <w:szCs w:val="24"/>
                <w:lang w:val="en-US"/>
              </w:rPr>
              <w:t>i</w:t>
            </w:r>
            <w:proofErr w:type="spellEnd"/>
          </w:p>
        </w:tc>
      </w:tr>
      <w:tr w:rsidR="002E3F5E" w:rsidRPr="00AD6857" w14:paraId="71A72BD8" w14:textId="77777777">
        <w:trPr>
          <w:jc w:val="center"/>
        </w:trPr>
        <w:tc>
          <w:tcPr>
            <w:tcW w:w="1028" w:type="dxa"/>
            <w:vAlign w:val="center"/>
          </w:tcPr>
          <w:p w14:paraId="1D9DA275"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08h</w:t>
            </w:r>
          </w:p>
        </w:tc>
        <w:tc>
          <w:tcPr>
            <w:tcW w:w="2295" w:type="dxa"/>
            <w:vAlign w:val="center"/>
          </w:tcPr>
          <w:p w14:paraId="436E184D" w14:textId="77777777" w:rsidR="002E3F5E" w:rsidRPr="00BC10C8" w:rsidRDefault="002E3F5E" w:rsidP="007971BB">
            <w:pPr>
              <w:tabs>
                <w:tab w:val="left" w:pos="1701"/>
              </w:tabs>
              <w:ind w:firstLine="0"/>
              <w:jc w:val="center"/>
              <w:rPr>
                <w:sz w:val="24"/>
                <w:szCs w:val="24"/>
                <w:lang w:val="en-US"/>
              </w:rPr>
            </w:pPr>
            <w:r>
              <w:rPr>
                <w:sz w:val="24"/>
                <w:szCs w:val="24"/>
                <w:lang w:val="uk-UA"/>
              </w:rPr>
              <w:t>R</w:t>
            </w:r>
            <w:r>
              <w:rPr>
                <w:sz w:val="24"/>
                <w:szCs w:val="24"/>
                <w:lang w:val="en-US"/>
              </w:rPr>
              <w:t>h</w:t>
            </w:r>
          </w:p>
        </w:tc>
      </w:tr>
      <w:tr w:rsidR="002E3F5E" w:rsidRPr="00AD6857" w14:paraId="0A66520F" w14:textId="77777777">
        <w:trPr>
          <w:jc w:val="center"/>
        </w:trPr>
        <w:tc>
          <w:tcPr>
            <w:tcW w:w="1028" w:type="dxa"/>
            <w:vAlign w:val="center"/>
          </w:tcPr>
          <w:p w14:paraId="3549F08F"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07h</w:t>
            </w:r>
          </w:p>
        </w:tc>
        <w:tc>
          <w:tcPr>
            <w:tcW w:w="2295" w:type="dxa"/>
            <w:vAlign w:val="center"/>
          </w:tcPr>
          <w:p w14:paraId="709E77C9" w14:textId="77777777" w:rsidR="002E3F5E" w:rsidRPr="00BC10C8" w:rsidRDefault="002E3F5E" w:rsidP="007971BB">
            <w:pPr>
              <w:tabs>
                <w:tab w:val="left" w:pos="1701"/>
              </w:tabs>
              <w:ind w:firstLine="0"/>
              <w:jc w:val="center"/>
              <w:rPr>
                <w:sz w:val="24"/>
                <w:szCs w:val="24"/>
                <w:lang w:val="en-US"/>
              </w:rPr>
            </w:pPr>
            <w:r>
              <w:rPr>
                <w:sz w:val="24"/>
                <w:szCs w:val="24"/>
                <w:lang w:val="uk-UA"/>
              </w:rPr>
              <w:t>R</w:t>
            </w:r>
            <w:r>
              <w:rPr>
                <w:sz w:val="24"/>
                <w:szCs w:val="24"/>
                <w:lang w:val="en-US"/>
              </w:rPr>
              <w:t>g</w:t>
            </w:r>
          </w:p>
        </w:tc>
      </w:tr>
      <w:tr w:rsidR="002E3F5E" w:rsidRPr="00AD6857" w14:paraId="7EB33464" w14:textId="77777777">
        <w:trPr>
          <w:jc w:val="center"/>
        </w:trPr>
        <w:tc>
          <w:tcPr>
            <w:tcW w:w="1028" w:type="dxa"/>
            <w:vAlign w:val="center"/>
          </w:tcPr>
          <w:p w14:paraId="1266BCA1"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06h</w:t>
            </w:r>
          </w:p>
        </w:tc>
        <w:tc>
          <w:tcPr>
            <w:tcW w:w="2295" w:type="dxa"/>
            <w:vAlign w:val="center"/>
          </w:tcPr>
          <w:p w14:paraId="0A5F224A" w14:textId="77777777" w:rsidR="002E3F5E" w:rsidRPr="00BC10C8" w:rsidRDefault="002E3F5E" w:rsidP="007971BB">
            <w:pPr>
              <w:tabs>
                <w:tab w:val="left" w:pos="1701"/>
              </w:tabs>
              <w:ind w:firstLine="0"/>
              <w:jc w:val="center"/>
              <w:rPr>
                <w:sz w:val="24"/>
                <w:szCs w:val="24"/>
                <w:lang w:val="en-US"/>
              </w:rPr>
            </w:pPr>
            <w:r>
              <w:rPr>
                <w:sz w:val="24"/>
                <w:szCs w:val="24"/>
                <w:lang w:val="uk-UA"/>
              </w:rPr>
              <w:t>R</w:t>
            </w:r>
            <w:r>
              <w:rPr>
                <w:sz w:val="24"/>
                <w:szCs w:val="24"/>
                <w:lang w:val="en-US"/>
              </w:rPr>
              <w:t>f</w:t>
            </w:r>
          </w:p>
        </w:tc>
      </w:tr>
      <w:tr w:rsidR="002E3F5E" w:rsidRPr="00AD6857" w14:paraId="4DB3DCCA" w14:textId="77777777">
        <w:trPr>
          <w:jc w:val="center"/>
        </w:trPr>
        <w:tc>
          <w:tcPr>
            <w:tcW w:w="1028" w:type="dxa"/>
            <w:vAlign w:val="center"/>
          </w:tcPr>
          <w:p w14:paraId="3BEDD36B"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05h</w:t>
            </w:r>
          </w:p>
        </w:tc>
        <w:tc>
          <w:tcPr>
            <w:tcW w:w="2295" w:type="dxa"/>
            <w:vAlign w:val="center"/>
          </w:tcPr>
          <w:p w14:paraId="2DD489B6" w14:textId="77777777" w:rsidR="002E3F5E" w:rsidRPr="00BC10C8" w:rsidRDefault="002E3F5E" w:rsidP="007971BB">
            <w:pPr>
              <w:tabs>
                <w:tab w:val="left" w:pos="1701"/>
              </w:tabs>
              <w:ind w:firstLine="0"/>
              <w:jc w:val="center"/>
              <w:rPr>
                <w:sz w:val="24"/>
                <w:szCs w:val="24"/>
                <w:lang w:val="en-US"/>
              </w:rPr>
            </w:pPr>
            <w:r>
              <w:rPr>
                <w:sz w:val="24"/>
                <w:szCs w:val="24"/>
                <w:lang w:val="uk-UA"/>
              </w:rPr>
              <w:t>R</w:t>
            </w:r>
            <w:r>
              <w:rPr>
                <w:sz w:val="24"/>
                <w:szCs w:val="24"/>
                <w:lang w:val="en-US"/>
              </w:rPr>
              <w:t>e</w:t>
            </w:r>
          </w:p>
        </w:tc>
      </w:tr>
      <w:tr w:rsidR="002E3F5E" w:rsidRPr="00AD6857" w14:paraId="3000F649" w14:textId="77777777">
        <w:trPr>
          <w:jc w:val="center"/>
        </w:trPr>
        <w:tc>
          <w:tcPr>
            <w:tcW w:w="1028" w:type="dxa"/>
            <w:vAlign w:val="center"/>
          </w:tcPr>
          <w:p w14:paraId="082A0AC7"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04h</w:t>
            </w:r>
          </w:p>
        </w:tc>
        <w:tc>
          <w:tcPr>
            <w:tcW w:w="2295" w:type="dxa"/>
            <w:vAlign w:val="center"/>
          </w:tcPr>
          <w:p w14:paraId="4FEC1C27" w14:textId="77777777" w:rsidR="002E3F5E" w:rsidRPr="00BC10C8" w:rsidRDefault="002E3F5E" w:rsidP="007971BB">
            <w:pPr>
              <w:tabs>
                <w:tab w:val="left" w:pos="1701"/>
              </w:tabs>
              <w:ind w:firstLine="0"/>
              <w:jc w:val="center"/>
              <w:rPr>
                <w:sz w:val="24"/>
                <w:szCs w:val="24"/>
                <w:lang w:val="en-US"/>
              </w:rPr>
            </w:pPr>
            <w:r>
              <w:rPr>
                <w:sz w:val="24"/>
                <w:szCs w:val="24"/>
                <w:lang w:val="uk-UA"/>
              </w:rPr>
              <w:t>R</w:t>
            </w:r>
            <w:r>
              <w:rPr>
                <w:sz w:val="24"/>
                <w:szCs w:val="24"/>
                <w:lang w:val="en-US"/>
              </w:rPr>
              <w:t>d</w:t>
            </w:r>
          </w:p>
        </w:tc>
      </w:tr>
      <w:tr w:rsidR="002E3F5E" w:rsidRPr="00AD6857" w14:paraId="33DEA356" w14:textId="77777777">
        <w:trPr>
          <w:jc w:val="center"/>
        </w:trPr>
        <w:tc>
          <w:tcPr>
            <w:tcW w:w="1028" w:type="dxa"/>
            <w:vAlign w:val="center"/>
          </w:tcPr>
          <w:p w14:paraId="2FF51A80"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03h</w:t>
            </w:r>
          </w:p>
        </w:tc>
        <w:tc>
          <w:tcPr>
            <w:tcW w:w="2295" w:type="dxa"/>
            <w:vAlign w:val="center"/>
          </w:tcPr>
          <w:p w14:paraId="69065B04" w14:textId="77777777" w:rsidR="002E3F5E" w:rsidRPr="00BC10C8" w:rsidRDefault="002E3F5E" w:rsidP="007971BB">
            <w:pPr>
              <w:tabs>
                <w:tab w:val="left" w:pos="1701"/>
              </w:tabs>
              <w:ind w:firstLine="0"/>
              <w:jc w:val="center"/>
              <w:rPr>
                <w:sz w:val="24"/>
                <w:szCs w:val="24"/>
                <w:lang w:val="en-US"/>
              </w:rPr>
            </w:pPr>
            <w:r>
              <w:rPr>
                <w:sz w:val="24"/>
                <w:szCs w:val="24"/>
                <w:lang w:val="uk-UA"/>
              </w:rPr>
              <w:t>R</w:t>
            </w:r>
            <w:r>
              <w:rPr>
                <w:sz w:val="24"/>
                <w:szCs w:val="24"/>
                <w:lang w:val="en-US"/>
              </w:rPr>
              <w:t>c</w:t>
            </w:r>
          </w:p>
        </w:tc>
      </w:tr>
      <w:tr w:rsidR="002E3F5E" w:rsidRPr="00AD6857" w14:paraId="459788A3" w14:textId="77777777">
        <w:trPr>
          <w:jc w:val="center"/>
        </w:trPr>
        <w:tc>
          <w:tcPr>
            <w:tcW w:w="1028" w:type="dxa"/>
            <w:vAlign w:val="center"/>
          </w:tcPr>
          <w:p w14:paraId="7F2CEFE2"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02h</w:t>
            </w:r>
          </w:p>
        </w:tc>
        <w:tc>
          <w:tcPr>
            <w:tcW w:w="2295" w:type="dxa"/>
            <w:vAlign w:val="center"/>
          </w:tcPr>
          <w:p w14:paraId="79FBA28A" w14:textId="77777777" w:rsidR="002E3F5E" w:rsidRPr="00BC10C8" w:rsidRDefault="002E3F5E" w:rsidP="007971BB">
            <w:pPr>
              <w:tabs>
                <w:tab w:val="left" w:pos="1701"/>
              </w:tabs>
              <w:ind w:firstLine="0"/>
              <w:jc w:val="center"/>
              <w:rPr>
                <w:sz w:val="24"/>
                <w:szCs w:val="24"/>
                <w:lang w:val="en-US"/>
              </w:rPr>
            </w:pPr>
            <w:r>
              <w:rPr>
                <w:sz w:val="24"/>
                <w:szCs w:val="24"/>
                <w:lang w:val="uk-UA"/>
              </w:rPr>
              <w:t>R</w:t>
            </w:r>
            <w:r>
              <w:rPr>
                <w:sz w:val="24"/>
                <w:szCs w:val="24"/>
                <w:lang w:val="en-US"/>
              </w:rPr>
              <w:t>b</w:t>
            </w:r>
          </w:p>
        </w:tc>
      </w:tr>
      <w:tr w:rsidR="002E3F5E" w:rsidRPr="00AD6857" w14:paraId="76FFBFFB" w14:textId="77777777">
        <w:trPr>
          <w:jc w:val="center"/>
        </w:trPr>
        <w:tc>
          <w:tcPr>
            <w:tcW w:w="1028" w:type="dxa"/>
            <w:vAlign w:val="center"/>
          </w:tcPr>
          <w:p w14:paraId="61619C78"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01h</w:t>
            </w:r>
          </w:p>
        </w:tc>
        <w:tc>
          <w:tcPr>
            <w:tcW w:w="2295" w:type="dxa"/>
            <w:vAlign w:val="center"/>
          </w:tcPr>
          <w:p w14:paraId="78BC9DD4" w14:textId="77777777" w:rsidR="002E3F5E" w:rsidRPr="00BC10C8" w:rsidRDefault="002E3F5E" w:rsidP="007971BB">
            <w:pPr>
              <w:tabs>
                <w:tab w:val="left" w:pos="1701"/>
              </w:tabs>
              <w:ind w:firstLine="0"/>
              <w:jc w:val="center"/>
              <w:rPr>
                <w:sz w:val="24"/>
                <w:szCs w:val="24"/>
                <w:lang w:val="en-US"/>
              </w:rPr>
            </w:pPr>
            <w:r>
              <w:rPr>
                <w:sz w:val="24"/>
                <w:szCs w:val="24"/>
                <w:lang w:val="uk-UA"/>
              </w:rPr>
              <w:t>R</w:t>
            </w:r>
            <w:r>
              <w:rPr>
                <w:sz w:val="24"/>
                <w:szCs w:val="24"/>
                <w:lang w:val="en-US"/>
              </w:rPr>
              <w:t>a</w:t>
            </w:r>
          </w:p>
        </w:tc>
      </w:tr>
      <w:tr w:rsidR="002E3F5E" w:rsidRPr="00AD6857" w14:paraId="1615C5EF" w14:textId="77777777">
        <w:trPr>
          <w:jc w:val="center"/>
        </w:trPr>
        <w:tc>
          <w:tcPr>
            <w:tcW w:w="1028" w:type="dxa"/>
            <w:vAlign w:val="center"/>
          </w:tcPr>
          <w:p w14:paraId="4C74E4A9" w14:textId="77777777" w:rsidR="002E3F5E" w:rsidRPr="00BC10C8" w:rsidRDefault="002E3F5E" w:rsidP="007971BB">
            <w:pPr>
              <w:tabs>
                <w:tab w:val="left" w:pos="1701"/>
              </w:tabs>
              <w:ind w:firstLine="0"/>
              <w:jc w:val="center"/>
              <w:rPr>
                <w:sz w:val="24"/>
                <w:szCs w:val="24"/>
                <w:lang w:val="uk-UA"/>
              </w:rPr>
            </w:pPr>
            <w:r w:rsidRPr="00BC10C8">
              <w:rPr>
                <w:sz w:val="24"/>
                <w:szCs w:val="24"/>
                <w:lang w:val="uk-UA"/>
              </w:rPr>
              <w:t>00h</w:t>
            </w:r>
          </w:p>
        </w:tc>
        <w:tc>
          <w:tcPr>
            <w:tcW w:w="2295" w:type="dxa"/>
            <w:vAlign w:val="center"/>
          </w:tcPr>
          <w:p w14:paraId="3B751790" w14:textId="77777777" w:rsidR="002E3F5E" w:rsidRPr="00BC10C8" w:rsidRDefault="002E3F5E" w:rsidP="007971BB">
            <w:pPr>
              <w:tabs>
                <w:tab w:val="left" w:pos="1701"/>
              </w:tabs>
              <w:ind w:firstLine="0"/>
              <w:jc w:val="center"/>
              <w:rPr>
                <w:sz w:val="24"/>
                <w:szCs w:val="24"/>
                <w:lang w:val="uk-UA"/>
              </w:rPr>
            </w:pPr>
            <w:r>
              <w:rPr>
                <w:sz w:val="24"/>
                <w:szCs w:val="24"/>
                <w:lang w:val="uk-UA"/>
              </w:rPr>
              <w:t>РС</w:t>
            </w:r>
          </w:p>
        </w:tc>
      </w:tr>
    </w:tbl>
    <w:p w14:paraId="5C571466" w14:textId="77777777" w:rsidR="00E333C3" w:rsidRDefault="00E333C3" w:rsidP="002E3F5E">
      <w:pPr>
        <w:ind w:left="288" w:right="97" w:firstLine="552"/>
        <w:rPr>
          <w:szCs w:val="28"/>
          <w:lang w:val="uk-UA"/>
        </w:rPr>
      </w:pPr>
    </w:p>
    <w:p w14:paraId="13B67E33" w14:textId="77777777" w:rsidR="00E333C3" w:rsidRDefault="00E333C3" w:rsidP="002E3F5E">
      <w:pPr>
        <w:ind w:left="288" w:right="97" w:firstLine="552"/>
        <w:rPr>
          <w:szCs w:val="28"/>
          <w:lang w:val="uk-UA"/>
        </w:rPr>
      </w:pPr>
    </w:p>
    <w:p w14:paraId="5B1428A4" w14:textId="77777777" w:rsidR="002E3F5E" w:rsidRDefault="002E3F5E" w:rsidP="002E3F5E">
      <w:pPr>
        <w:ind w:left="288" w:right="97" w:firstLine="552"/>
        <w:rPr>
          <w:szCs w:val="28"/>
          <w:lang w:val="uk-UA"/>
        </w:rPr>
      </w:pPr>
      <w:r w:rsidRPr="00454E44">
        <w:rPr>
          <w:szCs w:val="28"/>
          <w:lang w:val="uk-UA"/>
        </w:rPr>
        <w:t xml:space="preserve">Структура </w:t>
      </w:r>
      <w:r w:rsidRPr="00454E44">
        <w:rPr>
          <w:szCs w:val="28"/>
          <w:lang w:val="en-US"/>
        </w:rPr>
        <w:t>PSW</w:t>
      </w:r>
      <w:r w:rsidRPr="00454E44">
        <w:rPr>
          <w:szCs w:val="28"/>
          <w:lang w:val="uk-UA"/>
        </w:rPr>
        <w:t>:</w:t>
      </w:r>
    </w:p>
    <w:p w14:paraId="2F680BAC" w14:textId="77777777" w:rsidR="00E333C3" w:rsidRPr="00454E44" w:rsidRDefault="00E333C3" w:rsidP="00E333C3">
      <w:pPr>
        <w:ind w:right="97" w:firstLine="0"/>
        <w:rPr>
          <w:szCs w:val="28"/>
          <w:lang w:val="uk-UA"/>
        </w:rPr>
      </w:pPr>
      <w:r>
        <w:rPr>
          <w:szCs w:val="28"/>
          <w:lang w:val="uk-UA"/>
        </w:rPr>
        <w:t xml:space="preserve">15    </w:t>
      </w:r>
      <w:r w:rsidR="003C5C31">
        <w:rPr>
          <w:szCs w:val="28"/>
          <w:lang w:val="uk-UA"/>
        </w:rPr>
        <w:t xml:space="preserve"> </w:t>
      </w:r>
      <w:r>
        <w:rPr>
          <w:szCs w:val="28"/>
          <w:lang w:val="uk-UA"/>
        </w:rPr>
        <w:t xml:space="preserve">14           </w:t>
      </w:r>
      <w:r w:rsidR="003C5C31">
        <w:rPr>
          <w:szCs w:val="28"/>
          <w:lang w:val="uk-UA"/>
        </w:rPr>
        <w:t xml:space="preserve"> </w:t>
      </w:r>
      <w:r>
        <w:rPr>
          <w:szCs w:val="28"/>
          <w:lang w:val="uk-UA"/>
        </w:rPr>
        <w:t xml:space="preserve">12           </w:t>
      </w:r>
      <w:r w:rsidR="003C5C31">
        <w:rPr>
          <w:szCs w:val="28"/>
          <w:lang w:val="uk-UA"/>
        </w:rPr>
        <w:t xml:space="preserve"> </w:t>
      </w:r>
      <w:r>
        <w:rPr>
          <w:szCs w:val="28"/>
          <w:lang w:val="uk-UA"/>
        </w:rPr>
        <w:t xml:space="preserve">10            </w:t>
      </w:r>
      <w:r w:rsidR="003C5C31">
        <w:rPr>
          <w:szCs w:val="28"/>
          <w:lang w:val="uk-UA"/>
        </w:rPr>
        <w:t xml:space="preserve">  </w:t>
      </w:r>
      <w:r>
        <w:rPr>
          <w:szCs w:val="28"/>
          <w:lang w:val="uk-UA"/>
        </w:rPr>
        <w:t xml:space="preserve">8             </w:t>
      </w:r>
      <w:r w:rsidR="003C5C31">
        <w:rPr>
          <w:szCs w:val="28"/>
          <w:lang w:val="uk-UA"/>
        </w:rPr>
        <w:t xml:space="preserve"> </w:t>
      </w:r>
      <w:r>
        <w:rPr>
          <w:szCs w:val="28"/>
          <w:lang w:val="uk-UA"/>
        </w:rPr>
        <w:t xml:space="preserve">6              4             2             </w:t>
      </w:r>
      <w:r w:rsidR="003C5C31">
        <w:rPr>
          <w:szCs w:val="28"/>
          <w:lang w:val="uk-UA"/>
        </w:rPr>
        <w:t xml:space="preserve">  </w:t>
      </w:r>
      <w:r>
        <w:rPr>
          <w:szCs w:val="28"/>
          <w:lang w:val="uk-UA"/>
        </w:rPr>
        <w:t>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1"/>
        <w:gridCol w:w="572"/>
        <w:gridCol w:w="571"/>
        <w:gridCol w:w="572"/>
        <w:gridCol w:w="571"/>
        <w:gridCol w:w="572"/>
        <w:gridCol w:w="571"/>
        <w:gridCol w:w="572"/>
        <w:gridCol w:w="571"/>
        <w:gridCol w:w="572"/>
        <w:gridCol w:w="571"/>
        <w:gridCol w:w="572"/>
        <w:gridCol w:w="571"/>
        <w:gridCol w:w="572"/>
        <w:gridCol w:w="571"/>
        <w:gridCol w:w="572"/>
      </w:tblGrid>
      <w:tr w:rsidR="00B50CB2" w:rsidRPr="00B50CB2" w14:paraId="5D0AD0AB" w14:textId="77777777" w:rsidTr="00B50CB2">
        <w:tc>
          <w:tcPr>
            <w:tcW w:w="571" w:type="dxa"/>
            <w:shd w:val="clear" w:color="auto" w:fill="auto"/>
          </w:tcPr>
          <w:p w14:paraId="45949522" w14:textId="77777777" w:rsidR="003C5C31" w:rsidRPr="00B50CB2" w:rsidRDefault="003C5C31" w:rsidP="00B50CB2">
            <w:pPr>
              <w:spacing w:before="106"/>
              <w:ind w:firstLine="0"/>
              <w:jc w:val="center"/>
              <w:rPr>
                <w:lang w:val="en-US"/>
              </w:rPr>
            </w:pPr>
          </w:p>
        </w:tc>
        <w:tc>
          <w:tcPr>
            <w:tcW w:w="572" w:type="dxa"/>
            <w:shd w:val="clear" w:color="auto" w:fill="auto"/>
          </w:tcPr>
          <w:p w14:paraId="702A1669" w14:textId="77777777" w:rsidR="003C5C31" w:rsidRPr="00B50CB2" w:rsidRDefault="003C5C31" w:rsidP="00B50CB2">
            <w:pPr>
              <w:spacing w:before="106"/>
              <w:ind w:firstLine="0"/>
              <w:jc w:val="center"/>
              <w:rPr>
                <w:lang w:val="en-US"/>
              </w:rPr>
            </w:pPr>
          </w:p>
        </w:tc>
        <w:tc>
          <w:tcPr>
            <w:tcW w:w="571" w:type="dxa"/>
            <w:shd w:val="clear" w:color="auto" w:fill="auto"/>
          </w:tcPr>
          <w:p w14:paraId="19AAAAEA" w14:textId="77777777" w:rsidR="003C5C31" w:rsidRPr="00B50CB2" w:rsidRDefault="003C5C31" w:rsidP="00B50CB2">
            <w:pPr>
              <w:spacing w:before="106"/>
              <w:ind w:firstLine="0"/>
              <w:jc w:val="center"/>
              <w:rPr>
                <w:lang w:val="en-US"/>
              </w:rPr>
            </w:pPr>
          </w:p>
        </w:tc>
        <w:tc>
          <w:tcPr>
            <w:tcW w:w="572" w:type="dxa"/>
            <w:shd w:val="clear" w:color="auto" w:fill="auto"/>
          </w:tcPr>
          <w:p w14:paraId="436B94B8" w14:textId="77777777" w:rsidR="003C5C31" w:rsidRPr="00B50CB2" w:rsidRDefault="003C5C31" w:rsidP="00B50CB2">
            <w:pPr>
              <w:spacing w:before="106"/>
              <w:ind w:firstLine="0"/>
              <w:jc w:val="center"/>
              <w:rPr>
                <w:lang w:val="en-US"/>
              </w:rPr>
            </w:pPr>
          </w:p>
        </w:tc>
        <w:tc>
          <w:tcPr>
            <w:tcW w:w="571" w:type="dxa"/>
            <w:shd w:val="clear" w:color="auto" w:fill="auto"/>
          </w:tcPr>
          <w:p w14:paraId="11353C26" w14:textId="77777777" w:rsidR="003C5C31" w:rsidRPr="00B50CB2" w:rsidRDefault="003C5C31" w:rsidP="00B50CB2">
            <w:pPr>
              <w:spacing w:before="106"/>
              <w:ind w:firstLine="0"/>
              <w:jc w:val="center"/>
              <w:rPr>
                <w:lang w:val="en-US"/>
              </w:rPr>
            </w:pPr>
          </w:p>
        </w:tc>
        <w:tc>
          <w:tcPr>
            <w:tcW w:w="572" w:type="dxa"/>
            <w:shd w:val="clear" w:color="auto" w:fill="auto"/>
          </w:tcPr>
          <w:p w14:paraId="42514776" w14:textId="77777777" w:rsidR="003C5C31" w:rsidRPr="00B50CB2" w:rsidRDefault="00FB5D96" w:rsidP="00B50CB2">
            <w:pPr>
              <w:spacing w:before="106"/>
              <w:ind w:firstLine="0"/>
              <w:jc w:val="center"/>
              <w:rPr>
                <w:lang w:val="en-US"/>
              </w:rPr>
            </w:pPr>
            <w:r w:rsidRPr="00B50CB2">
              <w:rPr>
                <w:lang w:val="en-US"/>
              </w:rPr>
              <w:t>O</w:t>
            </w:r>
          </w:p>
        </w:tc>
        <w:tc>
          <w:tcPr>
            <w:tcW w:w="571" w:type="dxa"/>
            <w:shd w:val="clear" w:color="auto" w:fill="auto"/>
          </w:tcPr>
          <w:p w14:paraId="432F428C" w14:textId="77777777" w:rsidR="003C5C31" w:rsidRPr="00B50CB2" w:rsidRDefault="003C5C31" w:rsidP="00B50CB2">
            <w:pPr>
              <w:spacing w:before="106"/>
              <w:ind w:firstLine="0"/>
              <w:jc w:val="center"/>
              <w:rPr>
                <w:lang w:val="en-US"/>
              </w:rPr>
            </w:pPr>
          </w:p>
        </w:tc>
        <w:tc>
          <w:tcPr>
            <w:tcW w:w="572" w:type="dxa"/>
            <w:shd w:val="clear" w:color="auto" w:fill="auto"/>
          </w:tcPr>
          <w:p w14:paraId="0718D60C" w14:textId="77777777" w:rsidR="003C5C31" w:rsidRPr="00B50CB2" w:rsidRDefault="00FB5D96" w:rsidP="00B50CB2">
            <w:pPr>
              <w:spacing w:before="106"/>
              <w:ind w:firstLine="0"/>
              <w:jc w:val="center"/>
              <w:rPr>
                <w:lang w:val="en-US"/>
              </w:rPr>
            </w:pPr>
            <w:r w:rsidRPr="00B50CB2">
              <w:rPr>
                <w:lang w:val="en-US"/>
              </w:rPr>
              <w:t>S</w:t>
            </w:r>
          </w:p>
        </w:tc>
        <w:tc>
          <w:tcPr>
            <w:tcW w:w="571" w:type="dxa"/>
            <w:shd w:val="clear" w:color="auto" w:fill="auto"/>
          </w:tcPr>
          <w:p w14:paraId="5ED82E06" w14:textId="77777777" w:rsidR="003C5C31" w:rsidRPr="00B50CB2" w:rsidRDefault="003C5C31" w:rsidP="00B50CB2">
            <w:pPr>
              <w:spacing w:before="106"/>
              <w:ind w:firstLine="0"/>
              <w:jc w:val="center"/>
              <w:rPr>
                <w:lang w:val="en-US"/>
              </w:rPr>
            </w:pPr>
          </w:p>
        </w:tc>
        <w:tc>
          <w:tcPr>
            <w:tcW w:w="572" w:type="dxa"/>
            <w:shd w:val="clear" w:color="auto" w:fill="auto"/>
          </w:tcPr>
          <w:p w14:paraId="266A87B4" w14:textId="77777777" w:rsidR="003C5C31" w:rsidRPr="00B50CB2" w:rsidRDefault="00FB5D96" w:rsidP="00B50CB2">
            <w:pPr>
              <w:spacing w:before="106"/>
              <w:ind w:firstLine="0"/>
              <w:jc w:val="center"/>
              <w:rPr>
                <w:lang w:val="en-US"/>
              </w:rPr>
            </w:pPr>
            <w:r w:rsidRPr="00B50CB2">
              <w:rPr>
                <w:lang w:val="en-US"/>
              </w:rPr>
              <w:t>Z</w:t>
            </w:r>
          </w:p>
        </w:tc>
        <w:tc>
          <w:tcPr>
            <w:tcW w:w="571" w:type="dxa"/>
            <w:shd w:val="clear" w:color="auto" w:fill="auto"/>
          </w:tcPr>
          <w:p w14:paraId="5FE4D0F7" w14:textId="77777777" w:rsidR="003C5C31" w:rsidRPr="00B50CB2" w:rsidRDefault="003C5C31" w:rsidP="00B50CB2">
            <w:pPr>
              <w:spacing w:before="106"/>
              <w:ind w:firstLine="0"/>
              <w:jc w:val="center"/>
              <w:rPr>
                <w:lang w:val="en-US"/>
              </w:rPr>
            </w:pPr>
          </w:p>
        </w:tc>
        <w:tc>
          <w:tcPr>
            <w:tcW w:w="572" w:type="dxa"/>
            <w:shd w:val="clear" w:color="auto" w:fill="auto"/>
          </w:tcPr>
          <w:p w14:paraId="683185FE" w14:textId="77777777" w:rsidR="003C5C31" w:rsidRPr="00B50CB2" w:rsidRDefault="00FB5D96" w:rsidP="00B50CB2">
            <w:pPr>
              <w:spacing w:before="106"/>
              <w:ind w:firstLine="0"/>
              <w:jc w:val="center"/>
              <w:rPr>
                <w:lang w:val="en-US"/>
              </w:rPr>
            </w:pPr>
            <w:r w:rsidRPr="00B50CB2">
              <w:rPr>
                <w:lang w:val="en-US"/>
              </w:rPr>
              <w:t>A</w:t>
            </w:r>
          </w:p>
        </w:tc>
        <w:tc>
          <w:tcPr>
            <w:tcW w:w="571" w:type="dxa"/>
            <w:shd w:val="clear" w:color="auto" w:fill="auto"/>
          </w:tcPr>
          <w:p w14:paraId="4EEE618D" w14:textId="77777777" w:rsidR="003C5C31" w:rsidRPr="00B50CB2" w:rsidRDefault="003C5C31" w:rsidP="00B50CB2">
            <w:pPr>
              <w:spacing w:before="106"/>
              <w:ind w:firstLine="0"/>
              <w:jc w:val="center"/>
              <w:rPr>
                <w:lang w:val="en-US"/>
              </w:rPr>
            </w:pPr>
          </w:p>
        </w:tc>
        <w:tc>
          <w:tcPr>
            <w:tcW w:w="572" w:type="dxa"/>
            <w:shd w:val="clear" w:color="auto" w:fill="auto"/>
          </w:tcPr>
          <w:p w14:paraId="2A2136DD" w14:textId="77777777" w:rsidR="003C5C31" w:rsidRPr="00B50CB2" w:rsidRDefault="00FB5D96" w:rsidP="00B50CB2">
            <w:pPr>
              <w:spacing w:before="106"/>
              <w:ind w:firstLine="0"/>
              <w:jc w:val="center"/>
              <w:rPr>
                <w:lang w:val="en-US"/>
              </w:rPr>
            </w:pPr>
            <w:r w:rsidRPr="00B50CB2">
              <w:rPr>
                <w:lang w:val="en-US"/>
              </w:rPr>
              <w:t>P</w:t>
            </w:r>
          </w:p>
        </w:tc>
        <w:tc>
          <w:tcPr>
            <w:tcW w:w="571" w:type="dxa"/>
            <w:shd w:val="clear" w:color="auto" w:fill="auto"/>
          </w:tcPr>
          <w:p w14:paraId="5742918D" w14:textId="77777777" w:rsidR="003C5C31" w:rsidRPr="00B50CB2" w:rsidRDefault="003C5C31" w:rsidP="00B50CB2">
            <w:pPr>
              <w:spacing w:before="106"/>
              <w:ind w:firstLine="0"/>
              <w:jc w:val="center"/>
              <w:rPr>
                <w:lang w:val="en-US"/>
              </w:rPr>
            </w:pPr>
          </w:p>
        </w:tc>
        <w:tc>
          <w:tcPr>
            <w:tcW w:w="572" w:type="dxa"/>
            <w:shd w:val="clear" w:color="auto" w:fill="auto"/>
          </w:tcPr>
          <w:p w14:paraId="2FD6C330" w14:textId="77777777" w:rsidR="003C5C31" w:rsidRPr="00B50CB2" w:rsidRDefault="00FB5D96" w:rsidP="00B50CB2">
            <w:pPr>
              <w:spacing w:before="106"/>
              <w:ind w:firstLine="0"/>
              <w:jc w:val="center"/>
              <w:rPr>
                <w:lang w:val="en-US"/>
              </w:rPr>
            </w:pPr>
            <w:r w:rsidRPr="00B50CB2">
              <w:rPr>
                <w:lang w:val="en-US"/>
              </w:rPr>
              <w:t>C</w:t>
            </w:r>
          </w:p>
        </w:tc>
      </w:tr>
    </w:tbl>
    <w:p w14:paraId="02F40DDC" w14:textId="77777777" w:rsidR="002E3F5E" w:rsidRPr="00BC10C8" w:rsidRDefault="002E3F5E" w:rsidP="002E3F5E">
      <w:pPr>
        <w:ind w:left="288" w:right="97" w:firstLine="552"/>
        <w:rPr>
          <w:i/>
          <w:szCs w:val="28"/>
          <w:lang w:val="uk-UA"/>
        </w:rPr>
      </w:pPr>
    </w:p>
    <w:p w14:paraId="38FBF6BE" w14:textId="0C02A0BB" w:rsidR="00E00171" w:rsidRPr="00E00171" w:rsidRDefault="00E00171" w:rsidP="00E00171">
      <w:pPr>
        <w:pStyle w:val="Style1"/>
        <w:ind w:firstLine="0"/>
        <w:jc w:val="left"/>
      </w:pPr>
      <w:r w:rsidRPr="00E00171">
        <w:t>О (</w:t>
      </w:r>
      <w:proofErr w:type="spellStart"/>
      <w:r w:rsidRPr="00E00171">
        <w:t>Overflow</w:t>
      </w:r>
      <w:proofErr w:type="spellEnd"/>
      <w:r w:rsidRPr="00E00171">
        <w:t>) –ознака переповнення;</w:t>
      </w:r>
      <w:r w:rsidRPr="00E00171">
        <w:br/>
        <w:t>S (</w:t>
      </w:r>
      <w:proofErr w:type="spellStart"/>
      <w:r w:rsidRPr="00E00171">
        <w:t>Sign</w:t>
      </w:r>
      <w:proofErr w:type="spellEnd"/>
      <w:r w:rsidRPr="00E00171">
        <w:t>) – ознака від'ємного результату;</w:t>
      </w:r>
      <w:r w:rsidRPr="00E00171">
        <w:br/>
        <w:t>Z (</w:t>
      </w:r>
      <w:proofErr w:type="spellStart"/>
      <w:r w:rsidRPr="00E00171">
        <w:t>Zero</w:t>
      </w:r>
      <w:proofErr w:type="spellEnd"/>
      <w:r w:rsidRPr="00E00171">
        <w:t>) – ознака нульового результату;</w:t>
      </w:r>
      <w:r w:rsidRPr="00E00171">
        <w:br/>
        <w:t>A (</w:t>
      </w:r>
      <w:proofErr w:type="spellStart"/>
      <w:r w:rsidRPr="00E00171">
        <w:t>Auxiliary</w:t>
      </w:r>
      <w:proofErr w:type="spellEnd"/>
      <w:r w:rsidRPr="00E00171">
        <w:t xml:space="preserve"> </w:t>
      </w:r>
      <w:proofErr w:type="spellStart"/>
      <w:r w:rsidRPr="00E00171">
        <w:t>carry</w:t>
      </w:r>
      <w:proofErr w:type="spellEnd"/>
      <w:r w:rsidRPr="00E00171">
        <w:t xml:space="preserve">) – ознака переносу з молодшої </w:t>
      </w:r>
      <w:proofErr w:type="spellStart"/>
      <w:r w:rsidRPr="00E00171">
        <w:t>тетради</w:t>
      </w:r>
      <w:proofErr w:type="spellEnd"/>
      <w:r w:rsidRPr="00E00171">
        <w:t>;</w:t>
      </w:r>
      <w:r w:rsidRPr="00E00171">
        <w:br/>
        <w:t>P (</w:t>
      </w:r>
      <w:proofErr w:type="spellStart"/>
      <w:r w:rsidRPr="00E00171">
        <w:t>Parity</w:t>
      </w:r>
      <w:proofErr w:type="spellEnd"/>
      <w:r w:rsidRPr="00E00171">
        <w:t>) – ознака парності;</w:t>
      </w:r>
      <w:r w:rsidRPr="00E00171">
        <w:br/>
        <w:t>C (</w:t>
      </w:r>
      <w:proofErr w:type="spellStart"/>
      <w:r w:rsidRPr="00E00171">
        <w:t>Carry</w:t>
      </w:r>
      <w:proofErr w:type="spellEnd"/>
      <w:r w:rsidRPr="00E00171">
        <w:t>) – ознака переносу в старший розряд.</w:t>
      </w:r>
    </w:p>
    <w:p w14:paraId="3535A89F" w14:textId="77777777" w:rsidR="00E00171" w:rsidRPr="00E00171" w:rsidRDefault="00E00171" w:rsidP="00E00171">
      <w:pPr>
        <w:pStyle w:val="Style1"/>
        <w:jc w:val="left"/>
      </w:pPr>
      <w:r w:rsidRPr="00E00171">
        <w:t>Узагальнений алгоритм емуляції:</w:t>
      </w:r>
    </w:p>
    <w:p w14:paraId="6692AE2E" w14:textId="77777777" w:rsidR="00E00171" w:rsidRPr="00E00171" w:rsidRDefault="00E00171" w:rsidP="00936ACD">
      <w:pPr>
        <w:pStyle w:val="Style1"/>
        <w:numPr>
          <w:ilvl w:val="0"/>
          <w:numId w:val="32"/>
        </w:numPr>
        <w:jc w:val="left"/>
      </w:pPr>
      <w:r w:rsidRPr="00E00171">
        <w:t>Читання регістра програмного лічильника віртуального процесора з ОЗП в один з регістрів БОД.</w:t>
      </w:r>
    </w:p>
    <w:p w14:paraId="2431136C" w14:textId="77777777" w:rsidR="00E00171" w:rsidRPr="00E00171" w:rsidRDefault="00E00171" w:rsidP="00936ACD">
      <w:pPr>
        <w:pStyle w:val="Style1"/>
        <w:numPr>
          <w:ilvl w:val="0"/>
          <w:numId w:val="32"/>
        </w:numPr>
        <w:jc w:val="left"/>
      </w:pPr>
      <w:r w:rsidRPr="00E00171">
        <w:t>Формування адреси команди.</w:t>
      </w:r>
    </w:p>
    <w:p w14:paraId="09C2E19E" w14:textId="77777777" w:rsidR="00E00171" w:rsidRPr="00E00171" w:rsidRDefault="00E00171" w:rsidP="00936ACD">
      <w:pPr>
        <w:pStyle w:val="Style1"/>
        <w:numPr>
          <w:ilvl w:val="0"/>
          <w:numId w:val="32"/>
        </w:numPr>
        <w:jc w:val="left"/>
      </w:pPr>
      <w:r w:rsidRPr="00E00171">
        <w:t>Читання команди з ОЗП.</w:t>
      </w:r>
    </w:p>
    <w:p w14:paraId="14561389" w14:textId="77777777" w:rsidR="00E00171" w:rsidRPr="00E00171" w:rsidRDefault="00E00171" w:rsidP="00936ACD">
      <w:pPr>
        <w:pStyle w:val="Style1"/>
        <w:numPr>
          <w:ilvl w:val="0"/>
          <w:numId w:val="32"/>
        </w:numPr>
        <w:jc w:val="left"/>
      </w:pPr>
      <w:r w:rsidRPr="00E00171">
        <w:t>Виконання команди:</w:t>
      </w:r>
    </w:p>
    <w:p w14:paraId="45383DE5" w14:textId="77777777" w:rsidR="00E00171" w:rsidRPr="00E00171" w:rsidRDefault="00E00171" w:rsidP="00936ACD">
      <w:pPr>
        <w:pStyle w:val="Style1"/>
        <w:numPr>
          <w:ilvl w:val="0"/>
          <w:numId w:val="33"/>
        </w:numPr>
        <w:jc w:val="left"/>
      </w:pPr>
      <w:r w:rsidRPr="00E00171">
        <w:t>перехід на мікропрограму емуляції;</w:t>
      </w:r>
    </w:p>
    <w:p w14:paraId="19AB4CD7" w14:textId="77777777" w:rsidR="00E00171" w:rsidRPr="00E00171" w:rsidRDefault="00E00171" w:rsidP="00936ACD">
      <w:pPr>
        <w:pStyle w:val="Style1"/>
        <w:numPr>
          <w:ilvl w:val="0"/>
          <w:numId w:val="33"/>
        </w:numPr>
        <w:jc w:val="left"/>
      </w:pPr>
      <w:r w:rsidRPr="00E00171">
        <w:t>виконання мікропрограми.</w:t>
      </w:r>
    </w:p>
    <w:p w14:paraId="5BAF94FE" w14:textId="77777777" w:rsidR="00E00171" w:rsidRPr="00E00171" w:rsidRDefault="00E00171" w:rsidP="00936ACD">
      <w:pPr>
        <w:pStyle w:val="Style1"/>
        <w:numPr>
          <w:ilvl w:val="0"/>
          <w:numId w:val="32"/>
        </w:numPr>
        <w:jc w:val="left"/>
      </w:pPr>
      <w:r w:rsidRPr="00E00171">
        <w:t>Запис результату в ОЗП.</w:t>
      </w:r>
    </w:p>
    <w:p w14:paraId="79F3B9A6" w14:textId="77777777" w:rsidR="00E00171" w:rsidRPr="00E00171" w:rsidRDefault="00E00171" w:rsidP="00936ACD">
      <w:pPr>
        <w:pStyle w:val="Style1"/>
        <w:numPr>
          <w:ilvl w:val="0"/>
          <w:numId w:val="32"/>
        </w:numPr>
        <w:jc w:val="left"/>
      </w:pPr>
      <w:r w:rsidRPr="00E00171">
        <w:t>Модифікація регістра слова стану:</w:t>
      </w:r>
    </w:p>
    <w:p w14:paraId="16260C4B" w14:textId="77777777" w:rsidR="00E00171" w:rsidRPr="00E00171" w:rsidRDefault="00E00171" w:rsidP="00936ACD">
      <w:pPr>
        <w:pStyle w:val="Style1"/>
        <w:numPr>
          <w:ilvl w:val="0"/>
          <w:numId w:val="34"/>
        </w:numPr>
        <w:jc w:val="left"/>
      </w:pPr>
      <w:r w:rsidRPr="00E00171">
        <w:t>читання слова стану з ОЗП в регістр БОД;</w:t>
      </w:r>
    </w:p>
    <w:p w14:paraId="4CB25DCE" w14:textId="77777777" w:rsidR="00E00171" w:rsidRPr="00E00171" w:rsidRDefault="00E00171" w:rsidP="00936ACD">
      <w:pPr>
        <w:pStyle w:val="Style1"/>
        <w:numPr>
          <w:ilvl w:val="0"/>
          <w:numId w:val="34"/>
        </w:numPr>
        <w:jc w:val="left"/>
      </w:pPr>
      <w:r w:rsidRPr="00E00171">
        <w:t>модифікація значень ознак;</w:t>
      </w:r>
    </w:p>
    <w:p w14:paraId="71C58964" w14:textId="77777777" w:rsidR="00E00171" w:rsidRPr="00E00171" w:rsidRDefault="00E00171" w:rsidP="00936ACD">
      <w:pPr>
        <w:pStyle w:val="Style1"/>
        <w:numPr>
          <w:ilvl w:val="0"/>
          <w:numId w:val="34"/>
        </w:numPr>
        <w:jc w:val="left"/>
      </w:pPr>
      <w:r w:rsidRPr="00E00171">
        <w:t>запис слова стану в ОЗП;</w:t>
      </w:r>
    </w:p>
    <w:p w14:paraId="4234AE33" w14:textId="77777777" w:rsidR="00E00171" w:rsidRPr="00E00171" w:rsidRDefault="00E00171" w:rsidP="00936ACD">
      <w:pPr>
        <w:pStyle w:val="Style1"/>
        <w:numPr>
          <w:ilvl w:val="0"/>
          <w:numId w:val="34"/>
        </w:numPr>
        <w:jc w:val="left"/>
      </w:pPr>
      <w:r w:rsidRPr="00E00171">
        <w:t>модифікація програмного лічильника;</w:t>
      </w:r>
    </w:p>
    <w:p w14:paraId="7A0BB184" w14:textId="77777777" w:rsidR="00E00171" w:rsidRPr="00E00171" w:rsidRDefault="00E00171" w:rsidP="00936ACD">
      <w:pPr>
        <w:pStyle w:val="Style1"/>
        <w:numPr>
          <w:ilvl w:val="0"/>
          <w:numId w:val="34"/>
        </w:numPr>
        <w:jc w:val="left"/>
      </w:pPr>
      <w:r w:rsidRPr="00E00171">
        <w:t>запис нового значення лічильника в ОЗП.</w:t>
      </w:r>
    </w:p>
    <w:p w14:paraId="28EF8ED0" w14:textId="77777777" w:rsidR="00D43F16" w:rsidRDefault="00D43F16" w:rsidP="00E00171">
      <w:pPr>
        <w:pStyle w:val="Style1"/>
      </w:pPr>
    </w:p>
    <w:p w14:paraId="1806F55A" w14:textId="77777777" w:rsidR="00F66851" w:rsidRDefault="00F66851" w:rsidP="00E00171">
      <w:pPr>
        <w:spacing w:line="240" w:lineRule="auto"/>
        <w:ind w:firstLine="0"/>
        <w:rPr>
          <w:lang w:val="uk-UA"/>
        </w:rPr>
      </w:pPr>
    </w:p>
    <w:p w14:paraId="5DFF4912" w14:textId="77777777" w:rsidR="00F66851" w:rsidRDefault="00F66851" w:rsidP="003D5DD2">
      <w:pPr>
        <w:spacing w:line="240" w:lineRule="auto"/>
        <w:ind w:firstLine="188"/>
        <w:rPr>
          <w:lang w:val="uk-UA"/>
        </w:rPr>
      </w:pPr>
    </w:p>
    <w:p w14:paraId="25A32D67" w14:textId="77777777" w:rsidR="0049262A" w:rsidRDefault="000E37BC" w:rsidP="00E00171">
      <w:pPr>
        <w:ind w:firstLine="187"/>
        <w:jc w:val="center"/>
        <w:outlineLvl w:val="1"/>
        <w:rPr>
          <w:lang w:val="uk-UA"/>
        </w:rPr>
      </w:pPr>
      <w:r>
        <w:rPr>
          <w:lang w:val="uk-UA"/>
        </w:rPr>
        <w:t xml:space="preserve">5.2 </w:t>
      </w:r>
      <w:r w:rsidR="003D5DD2">
        <w:rPr>
          <w:lang w:val="uk-UA"/>
        </w:rPr>
        <w:t>Формати команд</w:t>
      </w:r>
    </w:p>
    <w:p w14:paraId="2B0F5A1F" w14:textId="77777777" w:rsidR="00E00171" w:rsidRPr="00E00171" w:rsidRDefault="00E00171" w:rsidP="00936ACD">
      <w:pPr>
        <w:numPr>
          <w:ilvl w:val="0"/>
          <w:numId w:val="35"/>
        </w:numPr>
        <w:rPr>
          <w:lang w:val="uk-UA"/>
        </w:rPr>
      </w:pPr>
      <w:r w:rsidRPr="00E00171">
        <w:rPr>
          <w:lang w:val="uk-UA"/>
        </w:rPr>
        <w:t>КОП (</w:t>
      </w:r>
      <w:proofErr w:type="spellStart"/>
      <w:r w:rsidRPr="00E00171">
        <w:rPr>
          <w:lang w:val="uk-UA"/>
        </w:rPr>
        <w:t>Operation</w:t>
      </w:r>
      <w:proofErr w:type="spellEnd"/>
      <w:r w:rsidRPr="00E00171">
        <w:rPr>
          <w:lang w:val="uk-UA"/>
        </w:rPr>
        <w:t xml:space="preserve"> </w:t>
      </w:r>
      <w:proofErr w:type="spellStart"/>
      <w:r w:rsidRPr="00E00171">
        <w:rPr>
          <w:lang w:val="uk-UA"/>
        </w:rPr>
        <w:t>Code</w:t>
      </w:r>
      <w:proofErr w:type="spellEnd"/>
      <w:r w:rsidRPr="00E00171">
        <w:rPr>
          <w:lang w:val="uk-UA"/>
        </w:rPr>
        <w:t>) – код операції</w:t>
      </w:r>
    </w:p>
    <w:p w14:paraId="07011A8D" w14:textId="77777777" w:rsidR="00E00171" w:rsidRPr="00E00171" w:rsidRDefault="00E00171" w:rsidP="00936ACD">
      <w:pPr>
        <w:numPr>
          <w:ilvl w:val="0"/>
          <w:numId w:val="35"/>
        </w:numPr>
        <w:rPr>
          <w:lang w:val="uk-UA"/>
        </w:rPr>
      </w:pPr>
      <w:r w:rsidRPr="00E00171">
        <w:rPr>
          <w:lang w:val="uk-UA"/>
        </w:rPr>
        <w:t>R, R1, R2 – регістри (RA … RJ)</w:t>
      </w:r>
    </w:p>
    <w:p w14:paraId="50644B0B" w14:textId="77777777" w:rsidR="00E00171" w:rsidRPr="00E00171" w:rsidRDefault="00E00171" w:rsidP="00936ACD">
      <w:pPr>
        <w:numPr>
          <w:ilvl w:val="0"/>
          <w:numId w:val="35"/>
        </w:numPr>
        <w:rPr>
          <w:lang w:val="uk-UA"/>
        </w:rPr>
      </w:pPr>
      <w:r w:rsidRPr="00E00171">
        <w:rPr>
          <w:lang w:val="uk-UA"/>
        </w:rPr>
        <w:t>M – непряма адресація пам’яті (адреса комірки пам’яті у регістрі)</w:t>
      </w:r>
    </w:p>
    <w:p w14:paraId="329FCB33" w14:textId="77777777" w:rsidR="00E00171" w:rsidRPr="00E00171" w:rsidRDefault="00E00171" w:rsidP="00936ACD">
      <w:pPr>
        <w:numPr>
          <w:ilvl w:val="0"/>
          <w:numId w:val="35"/>
        </w:numPr>
        <w:rPr>
          <w:lang w:val="uk-UA"/>
        </w:rPr>
      </w:pPr>
      <w:proofErr w:type="spellStart"/>
      <w:r w:rsidRPr="00E00171">
        <w:rPr>
          <w:lang w:val="uk-UA"/>
        </w:rPr>
        <w:t>addr</w:t>
      </w:r>
      <w:proofErr w:type="spellEnd"/>
      <w:r w:rsidRPr="00E00171">
        <w:rPr>
          <w:lang w:val="uk-UA"/>
        </w:rPr>
        <w:t xml:space="preserve"> – 16-розрядна адреса комірки пам’яті</w:t>
      </w:r>
    </w:p>
    <w:p w14:paraId="37433413" w14:textId="77777777" w:rsidR="00E00171" w:rsidRPr="00E00171" w:rsidRDefault="00E00171" w:rsidP="00936ACD">
      <w:pPr>
        <w:numPr>
          <w:ilvl w:val="0"/>
          <w:numId w:val="35"/>
        </w:numPr>
        <w:rPr>
          <w:lang w:val="uk-UA"/>
        </w:rPr>
      </w:pPr>
      <w:r w:rsidRPr="00E00171">
        <w:rPr>
          <w:lang w:val="uk-UA"/>
        </w:rPr>
        <w:t>disp8 – зміщення (1 байт). Діапазон: -128 … 127</w:t>
      </w:r>
    </w:p>
    <w:p w14:paraId="2831A0DC" w14:textId="77777777" w:rsidR="00E00171" w:rsidRPr="00E00171" w:rsidRDefault="00E00171" w:rsidP="00936ACD">
      <w:pPr>
        <w:numPr>
          <w:ilvl w:val="0"/>
          <w:numId w:val="35"/>
        </w:numPr>
        <w:rPr>
          <w:lang w:val="uk-UA"/>
        </w:rPr>
      </w:pPr>
      <w:r w:rsidRPr="00E00171">
        <w:rPr>
          <w:lang w:val="uk-UA"/>
        </w:rPr>
        <w:t>#d16 – безпосередні дані</w:t>
      </w:r>
    </w:p>
    <w:p w14:paraId="12F4D73D" w14:textId="77777777" w:rsidR="00E00171" w:rsidRPr="00E00171" w:rsidRDefault="00E00171" w:rsidP="00936ACD">
      <w:pPr>
        <w:numPr>
          <w:ilvl w:val="0"/>
          <w:numId w:val="35"/>
        </w:numPr>
        <w:rPr>
          <w:lang w:val="uk-UA"/>
        </w:rPr>
      </w:pPr>
      <w:r w:rsidRPr="00E00171">
        <w:rPr>
          <w:lang w:val="uk-UA"/>
        </w:rPr>
        <w:t>SP – регістр покажчику стеку (</w:t>
      </w:r>
      <w:proofErr w:type="spellStart"/>
      <w:r w:rsidRPr="00E00171">
        <w:rPr>
          <w:lang w:val="uk-UA"/>
        </w:rPr>
        <w:t>Stack</w:t>
      </w:r>
      <w:proofErr w:type="spellEnd"/>
      <w:r w:rsidRPr="00E00171">
        <w:rPr>
          <w:lang w:val="uk-UA"/>
        </w:rPr>
        <w:t xml:space="preserve"> </w:t>
      </w:r>
      <w:proofErr w:type="spellStart"/>
      <w:r w:rsidRPr="00E00171">
        <w:rPr>
          <w:lang w:val="uk-UA"/>
        </w:rPr>
        <w:t>Pointer</w:t>
      </w:r>
      <w:proofErr w:type="spellEnd"/>
      <w:r w:rsidRPr="00E00171">
        <w:rPr>
          <w:lang w:val="uk-UA"/>
        </w:rPr>
        <w:t>)</w:t>
      </w:r>
    </w:p>
    <w:p w14:paraId="258C0253" w14:textId="77777777" w:rsidR="00E00171" w:rsidRDefault="00E00171" w:rsidP="00936ACD">
      <w:pPr>
        <w:numPr>
          <w:ilvl w:val="0"/>
          <w:numId w:val="35"/>
        </w:numPr>
        <w:rPr>
          <w:lang w:val="uk-UA"/>
        </w:rPr>
      </w:pPr>
      <w:r w:rsidRPr="00E00171">
        <w:rPr>
          <w:lang w:val="uk-UA"/>
        </w:rPr>
        <w:t>PC – лічильник команд (</w:t>
      </w:r>
      <w:proofErr w:type="spellStart"/>
      <w:r w:rsidRPr="00E00171">
        <w:rPr>
          <w:lang w:val="uk-UA"/>
        </w:rPr>
        <w:t>Program</w:t>
      </w:r>
      <w:proofErr w:type="spellEnd"/>
      <w:r w:rsidRPr="00E00171">
        <w:rPr>
          <w:lang w:val="uk-UA"/>
        </w:rPr>
        <w:t xml:space="preserve"> </w:t>
      </w:r>
      <w:proofErr w:type="spellStart"/>
      <w:r w:rsidRPr="00E00171">
        <w:rPr>
          <w:lang w:val="uk-UA"/>
        </w:rPr>
        <w:t>Counter</w:t>
      </w:r>
      <w:proofErr w:type="spellEnd"/>
      <w:r w:rsidRPr="00E00171">
        <w:rPr>
          <w:lang w:val="uk-UA"/>
        </w:rPr>
        <w:t>)</w:t>
      </w:r>
    </w:p>
    <w:p w14:paraId="1DCAB3E4" w14:textId="55EDF991" w:rsidR="00C55687" w:rsidRPr="00E00171" w:rsidRDefault="00C55687" w:rsidP="00E00171">
      <w:pPr>
        <w:ind w:firstLine="0"/>
        <w:rPr>
          <w:lang w:val="uk-UA"/>
        </w:rPr>
      </w:pPr>
      <w:proofErr w:type="spellStart"/>
      <w:r>
        <w:rPr>
          <w:lang w:val="uk-UA"/>
        </w:rPr>
        <w:t>Двобайтні</w:t>
      </w:r>
      <w:proofErr w:type="spellEnd"/>
      <w:r>
        <w:rPr>
          <w:lang w:val="uk-UA"/>
        </w:rPr>
        <w:t xml:space="preserve"> команди:</w:t>
      </w:r>
    </w:p>
    <w:p w14:paraId="046402E8" w14:textId="77777777" w:rsidR="00FE1796" w:rsidRPr="00E00171" w:rsidRDefault="00FE1796" w:rsidP="00FE1796">
      <w:pPr>
        <w:rPr>
          <w:lang w:val="uk-UA"/>
        </w:rPr>
      </w:pPr>
    </w:p>
    <w:tbl>
      <w:tblPr>
        <w:tblW w:w="0" w:type="auto"/>
        <w:tblLayout w:type="fixed"/>
        <w:tblLook w:val="0000" w:firstRow="0" w:lastRow="0" w:firstColumn="0" w:lastColumn="0" w:noHBand="0" w:noVBand="0"/>
      </w:tblPr>
      <w:tblGrid>
        <w:gridCol w:w="2130"/>
        <w:gridCol w:w="2131"/>
        <w:gridCol w:w="2130"/>
        <w:gridCol w:w="2131"/>
      </w:tblGrid>
      <w:tr w:rsidR="00FE1796" w14:paraId="2909C243" w14:textId="77777777">
        <w:tc>
          <w:tcPr>
            <w:tcW w:w="2130" w:type="dxa"/>
          </w:tcPr>
          <w:p w14:paraId="0BD01FED" w14:textId="77777777" w:rsidR="00FE1796" w:rsidRDefault="00FE1796" w:rsidP="00FE1796">
            <w:pPr>
              <w:ind w:firstLine="0"/>
            </w:pPr>
            <w:r>
              <w:t>15</w:t>
            </w:r>
          </w:p>
        </w:tc>
        <w:tc>
          <w:tcPr>
            <w:tcW w:w="2130" w:type="dxa"/>
          </w:tcPr>
          <w:p w14:paraId="4A658FED" w14:textId="77777777" w:rsidR="00FE1796" w:rsidRDefault="00FE1796" w:rsidP="005128B2">
            <w:pPr>
              <w:jc w:val="right"/>
            </w:pPr>
            <w:r>
              <w:rPr>
                <w:lang w:val="uk-UA"/>
              </w:rPr>
              <w:t>8</w:t>
            </w:r>
          </w:p>
        </w:tc>
        <w:tc>
          <w:tcPr>
            <w:tcW w:w="2130" w:type="dxa"/>
          </w:tcPr>
          <w:p w14:paraId="354F6638" w14:textId="77777777" w:rsidR="00FE1796" w:rsidRDefault="00FE1796" w:rsidP="001C44BF">
            <w:pPr>
              <w:ind w:firstLine="0"/>
            </w:pPr>
            <w:r>
              <w:rPr>
                <w:lang w:val="uk-UA"/>
              </w:rPr>
              <w:t>7</w:t>
            </w:r>
          </w:p>
        </w:tc>
        <w:tc>
          <w:tcPr>
            <w:tcW w:w="2130" w:type="dxa"/>
          </w:tcPr>
          <w:p w14:paraId="42113422" w14:textId="77777777" w:rsidR="00FE1796" w:rsidRDefault="00FE1796" w:rsidP="005128B2">
            <w:pPr>
              <w:jc w:val="right"/>
            </w:pPr>
            <w:r>
              <w:rPr>
                <w:lang w:val="uk-UA"/>
              </w:rPr>
              <w:t>0</w:t>
            </w:r>
          </w:p>
        </w:tc>
      </w:tr>
      <w:tr w:rsidR="00FE1796" w14:paraId="3BCC5CB2" w14:textId="77777777">
        <w:tc>
          <w:tcPr>
            <w:tcW w:w="4261" w:type="dxa"/>
            <w:gridSpan w:val="2"/>
            <w:tcBorders>
              <w:top w:val="single" w:sz="6" w:space="0" w:color="auto"/>
              <w:left w:val="single" w:sz="6" w:space="0" w:color="auto"/>
              <w:bottom w:val="single" w:sz="6" w:space="0" w:color="auto"/>
              <w:right w:val="single" w:sz="6" w:space="0" w:color="auto"/>
            </w:tcBorders>
          </w:tcPr>
          <w:p w14:paraId="766E49DF" w14:textId="77777777" w:rsidR="00FE1796" w:rsidRDefault="00FE1796" w:rsidP="00FE1796">
            <w:pPr>
              <w:ind w:firstLine="0"/>
              <w:jc w:val="center"/>
            </w:pPr>
            <w:r>
              <w:rPr>
                <w:lang w:val="uk-UA"/>
              </w:rPr>
              <w:t>КОП</w:t>
            </w:r>
          </w:p>
        </w:tc>
        <w:tc>
          <w:tcPr>
            <w:tcW w:w="4261" w:type="dxa"/>
            <w:gridSpan w:val="2"/>
            <w:tcBorders>
              <w:top w:val="single" w:sz="6" w:space="0" w:color="auto"/>
              <w:left w:val="single" w:sz="6" w:space="0" w:color="auto"/>
              <w:bottom w:val="single" w:sz="6" w:space="0" w:color="auto"/>
              <w:right w:val="single" w:sz="6" w:space="0" w:color="auto"/>
            </w:tcBorders>
          </w:tcPr>
          <w:p w14:paraId="0014DF6F" w14:textId="77777777" w:rsidR="00FE1796" w:rsidRDefault="00FE1796" w:rsidP="00FE1796">
            <w:pPr>
              <w:ind w:firstLine="0"/>
              <w:jc w:val="center"/>
            </w:pPr>
            <w:r>
              <w:rPr>
                <w:lang w:val="uk-UA"/>
              </w:rPr>
              <w:t>—</w:t>
            </w:r>
          </w:p>
        </w:tc>
      </w:tr>
    </w:tbl>
    <w:p w14:paraId="2A0CFB6C" w14:textId="77777777" w:rsidR="00FE1796" w:rsidRPr="00FE1796" w:rsidRDefault="00FE1796" w:rsidP="00FE1796">
      <w:pPr>
        <w:rPr>
          <w:lang w:val="uk-UA"/>
        </w:rPr>
      </w:pPr>
    </w:p>
    <w:tbl>
      <w:tblPr>
        <w:tblW w:w="0" w:type="auto"/>
        <w:tblLayout w:type="fixed"/>
        <w:tblLook w:val="0000" w:firstRow="0" w:lastRow="0" w:firstColumn="0" w:lastColumn="0" w:noHBand="0" w:noVBand="0"/>
      </w:tblPr>
      <w:tblGrid>
        <w:gridCol w:w="2130"/>
        <w:gridCol w:w="2131"/>
        <w:gridCol w:w="1065"/>
        <w:gridCol w:w="1065"/>
        <w:gridCol w:w="1065"/>
        <w:gridCol w:w="1065"/>
      </w:tblGrid>
      <w:tr w:rsidR="00FE1796" w14:paraId="1A5FDEF3" w14:textId="77777777">
        <w:tc>
          <w:tcPr>
            <w:tcW w:w="2130" w:type="dxa"/>
          </w:tcPr>
          <w:p w14:paraId="4F162EC8" w14:textId="77777777" w:rsidR="00FE1796" w:rsidRDefault="00FE1796" w:rsidP="00FE1796">
            <w:pPr>
              <w:ind w:firstLine="0"/>
            </w:pPr>
            <w:r>
              <w:t>15</w:t>
            </w:r>
          </w:p>
        </w:tc>
        <w:tc>
          <w:tcPr>
            <w:tcW w:w="2130" w:type="dxa"/>
          </w:tcPr>
          <w:p w14:paraId="210D929D" w14:textId="77777777" w:rsidR="00FE1796" w:rsidRDefault="00FE1796" w:rsidP="005128B2">
            <w:pPr>
              <w:jc w:val="right"/>
            </w:pPr>
            <w:r>
              <w:rPr>
                <w:lang w:val="uk-UA"/>
              </w:rPr>
              <w:t>8</w:t>
            </w:r>
          </w:p>
        </w:tc>
        <w:tc>
          <w:tcPr>
            <w:tcW w:w="1065" w:type="dxa"/>
          </w:tcPr>
          <w:p w14:paraId="20BE505A" w14:textId="77777777" w:rsidR="00FE1796" w:rsidRDefault="00FE1796" w:rsidP="00FE1796">
            <w:pPr>
              <w:ind w:firstLine="0"/>
            </w:pPr>
            <w:r>
              <w:rPr>
                <w:lang w:val="uk-UA"/>
              </w:rPr>
              <w:t>7</w:t>
            </w:r>
          </w:p>
        </w:tc>
        <w:tc>
          <w:tcPr>
            <w:tcW w:w="1065" w:type="dxa"/>
          </w:tcPr>
          <w:p w14:paraId="401D52D4" w14:textId="77777777" w:rsidR="00FE1796" w:rsidRDefault="00FE1796" w:rsidP="005128B2">
            <w:pPr>
              <w:jc w:val="right"/>
            </w:pPr>
            <w:r>
              <w:rPr>
                <w:lang w:val="uk-UA"/>
              </w:rPr>
              <w:t>4</w:t>
            </w:r>
          </w:p>
        </w:tc>
        <w:tc>
          <w:tcPr>
            <w:tcW w:w="1065" w:type="dxa"/>
          </w:tcPr>
          <w:p w14:paraId="3FFF6974" w14:textId="77777777" w:rsidR="00FE1796" w:rsidRDefault="00FE1796" w:rsidP="00FE1796">
            <w:pPr>
              <w:ind w:firstLine="0"/>
            </w:pPr>
            <w:r>
              <w:rPr>
                <w:lang w:val="uk-UA"/>
              </w:rPr>
              <w:t>3</w:t>
            </w:r>
          </w:p>
        </w:tc>
        <w:tc>
          <w:tcPr>
            <w:tcW w:w="1065" w:type="dxa"/>
          </w:tcPr>
          <w:p w14:paraId="447D6A32" w14:textId="77777777" w:rsidR="00FE1796" w:rsidRDefault="00FE1796" w:rsidP="005128B2">
            <w:pPr>
              <w:jc w:val="right"/>
            </w:pPr>
            <w:r>
              <w:rPr>
                <w:lang w:val="uk-UA"/>
              </w:rPr>
              <w:t>0</w:t>
            </w:r>
          </w:p>
        </w:tc>
      </w:tr>
      <w:tr w:rsidR="00FE1796" w14:paraId="476616BD" w14:textId="77777777">
        <w:tc>
          <w:tcPr>
            <w:tcW w:w="4261" w:type="dxa"/>
            <w:gridSpan w:val="2"/>
            <w:tcBorders>
              <w:top w:val="single" w:sz="6" w:space="0" w:color="auto"/>
              <w:left w:val="single" w:sz="6" w:space="0" w:color="auto"/>
              <w:bottom w:val="single" w:sz="6" w:space="0" w:color="auto"/>
              <w:right w:val="single" w:sz="6" w:space="0" w:color="auto"/>
            </w:tcBorders>
          </w:tcPr>
          <w:p w14:paraId="6AF8E17F" w14:textId="77777777" w:rsidR="00FE1796" w:rsidRDefault="00FE1796" w:rsidP="00FE1796">
            <w:pPr>
              <w:ind w:firstLine="0"/>
              <w:jc w:val="center"/>
            </w:pPr>
            <w:r>
              <w:rPr>
                <w:lang w:val="uk-UA"/>
              </w:rPr>
              <w:t>КОП</w:t>
            </w:r>
          </w:p>
        </w:tc>
        <w:tc>
          <w:tcPr>
            <w:tcW w:w="2130" w:type="dxa"/>
            <w:gridSpan w:val="2"/>
            <w:tcBorders>
              <w:top w:val="single" w:sz="6" w:space="0" w:color="auto"/>
              <w:left w:val="single" w:sz="6" w:space="0" w:color="auto"/>
              <w:bottom w:val="single" w:sz="6" w:space="0" w:color="auto"/>
              <w:right w:val="single" w:sz="6" w:space="0" w:color="auto"/>
            </w:tcBorders>
          </w:tcPr>
          <w:p w14:paraId="68EFC171" w14:textId="77777777" w:rsidR="00FE1796" w:rsidRDefault="00FE1796" w:rsidP="00FE1796">
            <w:pPr>
              <w:ind w:firstLine="0"/>
              <w:jc w:val="center"/>
            </w:pPr>
            <w:r>
              <w:t>—</w:t>
            </w:r>
          </w:p>
        </w:tc>
        <w:tc>
          <w:tcPr>
            <w:tcW w:w="2130" w:type="dxa"/>
            <w:gridSpan w:val="2"/>
            <w:tcBorders>
              <w:top w:val="single" w:sz="6" w:space="0" w:color="auto"/>
              <w:left w:val="single" w:sz="6" w:space="0" w:color="auto"/>
              <w:bottom w:val="single" w:sz="6" w:space="0" w:color="auto"/>
              <w:right w:val="single" w:sz="6" w:space="0" w:color="auto"/>
            </w:tcBorders>
          </w:tcPr>
          <w:p w14:paraId="50DCF314" w14:textId="77777777" w:rsidR="00FE1796" w:rsidRDefault="00FE1796" w:rsidP="00FE1796">
            <w:pPr>
              <w:ind w:firstLine="0"/>
              <w:jc w:val="center"/>
            </w:pPr>
            <w:r>
              <w:t>R</w:t>
            </w:r>
          </w:p>
        </w:tc>
      </w:tr>
    </w:tbl>
    <w:p w14:paraId="32832DA6" w14:textId="77777777" w:rsidR="00FE1796" w:rsidRPr="00FE1796" w:rsidRDefault="00FE1796" w:rsidP="00FE1796">
      <w:pPr>
        <w:rPr>
          <w:lang w:val="uk-UA"/>
        </w:rPr>
      </w:pPr>
    </w:p>
    <w:tbl>
      <w:tblPr>
        <w:tblW w:w="0" w:type="auto"/>
        <w:tblLayout w:type="fixed"/>
        <w:tblLook w:val="0000" w:firstRow="0" w:lastRow="0" w:firstColumn="0" w:lastColumn="0" w:noHBand="0" w:noVBand="0"/>
      </w:tblPr>
      <w:tblGrid>
        <w:gridCol w:w="2130"/>
        <w:gridCol w:w="2131"/>
        <w:gridCol w:w="1065"/>
        <w:gridCol w:w="1065"/>
        <w:gridCol w:w="1065"/>
        <w:gridCol w:w="1065"/>
      </w:tblGrid>
      <w:tr w:rsidR="00FE1796" w14:paraId="1003600C" w14:textId="77777777">
        <w:tc>
          <w:tcPr>
            <w:tcW w:w="2130" w:type="dxa"/>
          </w:tcPr>
          <w:p w14:paraId="6D7AFCBD" w14:textId="77777777" w:rsidR="00FE1796" w:rsidRDefault="00FE1796" w:rsidP="00FE1796">
            <w:pPr>
              <w:ind w:firstLine="0"/>
            </w:pPr>
            <w:r>
              <w:t>15</w:t>
            </w:r>
          </w:p>
        </w:tc>
        <w:tc>
          <w:tcPr>
            <w:tcW w:w="2130" w:type="dxa"/>
          </w:tcPr>
          <w:p w14:paraId="223ECAC9" w14:textId="77777777" w:rsidR="00FE1796" w:rsidRDefault="00FE1796" w:rsidP="005128B2">
            <w:pPr>
              <w:jc w:val="right"/>
            </w:pPr>
            <w:r>
              <w:rPr>
                <w:lang w:val="uk-UA"/>
              </w:rPr>
              <w:t>8</w:t>
            </w:r>
          </w:p>
        </w:tc>
        <w:tc>
          <w:tcPr>
            <w:tcW w:w="1065" w:type="dxa"/>
          </w:tcPr>
          <w:p w14:paraId="5DF638B1" w14:textId="77777777" w:rsidR="00FE1796" w:rsidRDefault="00FE1796" w:rsidP="00FE1796">
            <w:pPr>
              <w:ind w:firstLine="0"/>
            </w:pPr>
            <w:r>
              <w:rPr>
                <w:lang w:val="uk-UA"/>
              </w:rPr>
              <w:t>7</w:t>
            </w:r>
          </w:p>
        </w:tc>
        <w:tc>
          <w:tcPr>
            <w:tcW w:w="1065" w:type="dxa"/>
          </w:tcPr>
          <w:p w14:paraId="49E9B691" w14:textId="77777777" w:rsidR="00FE1796" w:rsidRDefault="00FE1796" w:rsidP="005128B2">
            <w:pPr>
              <w:jc w:val="right"/>
            </w:pPr>
            <w:r>
              <w:rPr>
                <w:lang w:val="uk-UA"/>
              </w:rPr>
              <w:t>4</w:t>
            </w:r>
          </w:p>
        </w:tc>
        <w:tc>
          <w:tcPr>
            <w:tcW w:w="1065" w:type="dxa"/>
          </w:tcPr>
          <w:p w14:paraId="260DB178" w14:textId="77777777" w:rsidR="00FE1796" w:rsidRDefault="00FE1796" w:rsidP="00FE1796">
            <w:pPr>
              <w:ind w:firstLine="0"/>
            </w:pPr>
            <w:r>
              <w:rPr>
                <w:lang w:val="uk-UA"/>
              </w:rPr>
              <w:t>3</w:t>
            </w:r>
          </w:p>
        </w:tc>
        <w:tc>
          <w:tcPr>
            <w:tcW w:w="1065" w:type="dxa"/>
          </w:tcPr>
          <w:p w14:paraId="765E056F" w14:textId="77777777" w:rsidR="00FE1796" w:rsidRDefault="00FE1796" w:rsidP="005128B2">
            <w:pPr>
              <w:jc w:val="right"/>
            </w:pPr>
            <w:r>
              <w:rPr>
                <w:lang w:val="uk-UA"/>
              </w:rPr>
              <w:t>0</w:t>
            </w:r>
          </w:p>
        </w:tc>
      </w:tr>
      <w:tr w:rsidR="00FE1796" w14:paraId="3AF844EB" w14:textId="77777777">
        <w:tc>
          <w:tcPr>
            <w:tcW w:w="4261" w:type="dxa"/>
            <w:gridSpan w:val="2"/>
            <w:tcBorders>
              <w:top w:val="single" w:sz="6" w:space="0" w:color="auto"/>
              <w:left w:val="single" w:sz="6" w:space="0" w:color="auto"/>
              <w:bottom w:val="single" w:sz="6" w:space="0" w:color="auto"/>
              <w:right w:val="single" w:sz="6" w:space="0" w:color="auto"/>
            </w:tcBorders>
          </w:tcPr>
          <w:p w14:paraId="6C887569" w14:textId="77777777" w:rsidR="00FE1796" w:rsidRDefault="00FE1796" w:rsidP="00FE1796">
            <w:pPr>
              <w:ind w:firstLine="0"/>
              <w:jc w:val="center"/>
            </w:pPr>
            <w:r>
              <w:rPr>
                <w:lang w:val="uk-UA"/>
              </w:rPr>
              <w:t>КОП</w:t>
            </w:r>
          </w:p>
        </w:tc>
        <w:tc>
          <w:tcPr>
            <w:tcW w:w="2130" w:type="dxa"/>
            <w:gridSpan w:val="2"/>
            <w:tcBorders>
              <w:top w:val="single" w:sz="6" w:space="0" w:color="auto"/>
              <w:left w:val="single" w:sz="6" w:space="0" w:color="auto"/>
              <w:bottom w:val="single" w:sz="6" w:space="0" w:color="auto"/>
              <w:right w:val="single" w:sz="6" w:space="0" w:color="auto"/>
            </w:tcBorders>
          </w:tcPr>
          <w:p w14:paraId="4A0D412B" w14:textId="77777777" w:rsidR="00FE1796" w:rsidRDefault="00FE1796" w:rsidP="00FE1796">
            <w:pPr>
              <w:ind w:firstLine="0"/>
              <w:jc w:val="center"/>
            </w:pPr>
            <w:r>
              <w:t>R2</w:t>
            </w:r>
          </w:p>
        </w:tc>
        <w:tc>
          <w:tcPr>
            <w:tcW w:w="2130" w:type="dxa"/>
            <w:gridSpan w:val="2"/>
            <w:tcBorders>
              <w:top w:val="single" w:sz="6" w:space="0" w:color="auto"/>
              <w:left w:val="single" w:sz="6" w:space="0" w:color="auto"/>
              <w:bottom w:val="single" w:sz="6" w:space="0" w:color="auto"/>
              <w:right w:val="single" w:sz="6" w:space="0" w:color="auto"/>
            </w:tcBorders>
          </w:tcPr>
          <w:p w14:paraId="7989EA8E" w14:textId="77777777" w:rsidR="00FE1796" w:rsidRDefault="00FE1796" w:rsidP="00FE1796">
            <w:pPr>
              <w:ind w:firstLine="0"/>
              <w:jc w:val="center"/>
            </w:pPr>
            <w:r>
              <w:t>R1</w:t>
            </w:r>
          </w:p>
        </w:tc>
      </w:tr>
    </w:tbl>
    <w:p w14:paraId="6178C49C" w14:textId="77777777" w:rsidR="00FE1796" w:rsidRPr="00FE1796" w:rsidRDefault="00FE1796" w:rsidP="00FE1796">
      <w:pPr>
        <w:rPr>
          <w:lang w:val="uk-UA"/>
        </w:rPr>
      </w:pPr>
    </w:p>
    <w:tbl>
      <w:tblPr>
        <w:tblW w:w="0" w:type="auto"/>
        <w:tblLayout w:type="fixed"/>
        <w:tblLook w:val="0000" w:firstRow="0" w:lastRow="0" w:firstColumn="0" w:lastColumn="0" w:noHBand="0" w:noVBand="0"/>
      </w:tblPr>
      <w:tblGrid>
        <w:gridCol w:w="2130"/>
        <w:gridCol w:w="2131"/>
        <w:gridCol w:w="1065"/>
        <w:gridCol w:w="1065"/>
        <w:gridCol w:w="1065"/>
        <w:gridCol w:w="1065"/>
      </w:tblGrid>
      <w:tr w:rsidR="00FE1796" w14:paraId="0CD774D3" w14:textId="77777777">
        <w:tc>
          <w:tcPr>
            <w:tcW w:w="2130" w:type="dxa"/>
          </w:tcPr>
          <w:p w14:paraId="711B7B52" w14:textId="77777777" w:rsidR="00FE1796" w:rsidRDefault="00FE1796" w:rsidP="00FE1796">
            <w:pPr>
              <w:ind w:firstLine="0"/>
            </w:pPr>
            <w:r>
              <w:t>15</w:t>
            </w:r>
          </w:p>
        </w:tc>
        <w:tc>
          <w:tcPr>
            <w:tcW w:w="2130" w:type="dxa"/>
          </w:tcPr>
          <w:p w14:paraId="4656F326" w14:textId="77777777" w:rsidR="00FE1796" w:rsidRDefault="00FE1796" w:rsidP="005128B2">
            <w:pPr>
              <w:jc w:val="right"/>
            </w:pPr>
            <w:r>
              <w:rPr>
                <w:lang w:val="uk-UA"/>
              </w:rPr>
              <w:t>8</w:t>
            </w:r>
          </w:p>
        </w:tc>
        <w:tc>
          <w:tcPr>
            <w:tcW w:w="1065" w:type="dxa"/>
          </w:tcPr>
          <w:p w14:paraId="10BAC41C" w14:textId="77777777" w:rsidR="00FE1796" w:rsidRDefault="00FE1796" w:rsidP="00FE1796">
            <w:pPr>
              <w:ind w:firstLine="0"/>
            </w:pPr>
            <w:r>
              <w:rPr>
                <w:lang w:val="uk-UA"/>
              </w:rPr>
              <w:t>7</w:t>
            </w:r>
          </w:p>
        </w:tc>
        <w:tc>
          <w:tcPr>
            <w:tcW w:w="1065" w:type="dxa"/>
          </w:tcPr>
          <w:p w14:paraId="68022EB3" w14:textId="77777777" w:rsidR="00FE1796" w:rsidRDefault="00FE1796" w:rsidP="005128B2">
            <w:pPr>
              <w:jc w:val="right"/>
            </w:pPr>
            <w:r>
              <w:rPr>
                <w:lang w:val="uk-UA"/>
              </w:rPr>
              <w:t>4</w:t>
            </w:r>
          </w:p>
        </w:tc>
        <w:tc>
          <w:tcPr>
            <w:tcW w:w="1065" w:type="dxa"/>
          </w:tcPr>
          <w:p w14:paraId="36C682A3" w14:textId="77777777" w:rsidR="00FE1796" w:rsidRDefault="00FE1796" w:rsidP="00FE1796">
            <w:pPr>
              <w:ind w:firstLine="0"/>
            </w:pPr>
            <w:r>
              <w:rPr>
                <w:lang w:val="uk-UA"/>
              </w:rPr>
              <w:t>3</w:t>
            </w:r>
          </w:p>
        </w:tc>
        <w:tc>
          <w:tcPr>
            <w:tcW w:w="1065" w:type="dxa"/>
          </w:tcPr>
          <w:p w14:paraId="788E797C" w14:textId="77777777" w:rsidR="00FE1796" w:rsidRDefault="00FE1796" w:rsidP="005128B2">
            <w:pPr>
              <w:jc w:val="right"/>
            </w:pPr>
            <w:r>
              <w:rPr>
                <w:lang w:val="uk-UA"/>
              </w:rPr>
              <w:t>0</w:t>
            </w:r>
          </w:p>
        </w:tc>
      </w:tr>
      <w:tr w:rsidR="00FE1796" w14:paraId="5887A19E" w14:textId="77777777">
        <w:tc>
          <w:tcPr>
            <w:tcW w:w="4261" w:type="dxa"/>
            <w:gridSpan w:val="2"/>
            <w:tcBorders>
              <w:top w:val="single" w:sz="6" w:space="0" w:color="auto"/>
              <w:left w:val="single" w:sz="6" w:space="0" w:color="auto"/>
              <w:bottom w:val="single" w:sz="6" w:space="0" w:color="auto"/>
              <w:right w:val="single" w:sz="6" w:space="0" w:color="auto"/>
            </w:tcBorders>
          </w:tcPr>
          <w:p w14:paraId="40A96FFC" w14:textId="77777777" w:rsidR="00FE1796" w:rsidRDefault="00FE1796" w:rsidP="00FE1796">
            <w:pPr>
              <w:ind w:firstLine="0"/>
              <w:jc w:val="center"/>
            </w:pPr>
            <w:r>
              <w:rPr>
                <w:lang w:val="uk-UA"/>
              </w:rPr>
              <w:t>КОП</w:t>
            </w:r>
          </w:p>
        </w:tc>
        <w:tc>
          <w:tcPr>
            <w:tcW w:w="2130" w:type="dxa"/>
            <w:gridSpan w:val="2"/>
            <w:tcBorders>
              <w:top w:val="single" w:sz="6" w:space="0" w:color="auto"/>
              <w:left w:val="single" w:sz="6" w:space="0" w:color="auto"/>
              <w:bottom w:val="single" w:sz="6" w:space="0" w:color="auto"/>
              <w:right w:val="single" w:sz="6" w:space="0" w:color="auto"/>
            </w:tcBorders>
          </w:tcPr>
          <w:p w14:paraId="3F39EC44" w14:textId="77777777" w:rsidR="00FE1796" w:rsidRDefault="00FE1796" w:rsidP="00FE1796">
            <w:pPr>
              <w:ind w:firstLine="0"/>
              <w:jc w:val="center"/>
            </w:pPr>
            <w:r>
              <w:t>M(@R)</w:t>
            </w:r>
          </w:p>
        </w:tc>
        <w:tc>
          <w:tcPr>
            <w:tcW w:w="2130" w:type="dxa"/>
            <w:gridSpan w:val="2"/>
            <w:tcBorders>
              <w:top w:val="single" w:sz="6" w:space="0" w:color="auto"/>
              <w:left w:val="single" w:sz="6" w:space="0" w:color="auto"/>
              <w:bottom w:val="single" w:sz="6" w:space="0" w:color="auto"/>
              <w:right w:val="single" w:sz="6" w:space="0" w:color="auto"/>
            </w:tcBorders>
          </w:tcPr>
          <w:p w14:paraId="2C29BEC0" w14:textId="77777777" w:rsidR="00FE1796" w:rsidRDefault="00FE1796" w:rsidP="00FE1796">
            <w:pPr>
              <w:ind w:firstLine="0"/>
              <w:jc w:val="center"/>
            </w:pPr>
            <w:r>
              <w:t>R</w:t>
            </w:r>
          </w:p>
        </w:tc>
      </w:tr>
    </w:tbl>
    <w:p w14:paraId="66500A61" w14:textId="77777777" w:rsidR="00FE1796" w:rsidRPr="00FE1796" w:rsidRDefault="00FE1796" w:rsidP="00FE1796">
      <w:pPr>
        <w:rPr>
          <w:lang w:val="uk-UA"/>
        </w:rPr>
      </w:pPr>
    </w:p>
    <w:tbl>
      <w:tblPr>
        <w:tblW w:w="0" w:type="auto"/>
        <w:tblLayout w:type="fixed"/>
        <w:tblLook w:val="0000" w:firstRow="0" w:lastRow="0" w:firstColumn="0" w:lastColumn="0" w:noHBand="0" w:noVBand="0"/>
      </w:tblPr>
      <w:tblGrid>
        <w:gridCol w:w="2130"/>
        <w:gridCol w:w="2131"/>
        <w:gridCol w:w="1065"/>
        <w:gridCol w:w="1065"/>
        <w:gridCol w:w="1065"/>
        <w:gridCol w:w="1065"/>
      </w:tblGrid>
      <w:tr w:rsidR="00FE1796" w14:paraId="64ED5D82" w14:textId="77777777">
        <w:tc>
          <w:tcPr>
            <w:tcW w:w="2130" w:type="dxa"/>
          </w:tcPr>
          <w:p w14:paraId="27AB1F3B" w14:textId="77777777" w:rsidR="00FE1796" w:rsidRDefault="00FE1796" w:rsidP="00FE1796">
            <w:pPr>
              <w:ind w:firstLine="0"/>
            </w:pPr>
            <w:r>
              <w:t>15</w:t>
            </w:r>
          </w:p>
        </w:tc>
        <w:tc>
          <w:tcPr>
            <w:tcW w:w="2130" w:type="dxa"/>
          </w:tcPr>
          <w:p w14:paraId="6AD9D4CD" w14:textId="77777777" w:rsidR="00FE1796" w:rsidRDefault="00FE1796" w:rsidP="005128B2">
            <w:pPr>
              <w:jc w:val="right"/>
            </w:pPr>
            <w:r>
              <w:rPr>
                <w:lang w:val="uk-UA"/>
              </w:rPr>
              <w:t>8</w:t>
            </w:r>
          </w:p>
        </w:tc>
        <w:tc>
          <w:tcPr>
            <w:tcW w:w="1065" w:type="dxa"/>
          </w:tcPr>
          <w:p w14:paraId="41C5A96B" w14:textId="77777777" w:rsidR="00FE1796" w:rsidRDefault="00FE1796" w:rsidP="00FE1796">
            <w:pPr>
              <w:ind w:firstLine="0"/>
            </w:pPr>
            <w:r>
              <w:rPr>
                <w:lang w:val="uk-UA"/>
              </w:rPr>
              <w:t>7</w:t>
            </w:r>
          </w:p>
        </w:tc>
        <w:tc>
          <w:tcPr>
            <w:tcW w:w="1065" w:type="dxa"/>
          </w:tcPr>
          <w:p w14:paraId="57014BE8" w14:textId="77777777" w:rsidR="00FE1796" w:rsidRDefault="00FE1796" w:rsidP="005128B2">
            <w:pPr>
              <w:jc w:val="right"/>
            </w:pPr>
            <w:r>
              <w:rPr>
                <w:lang w:val="uk-UA"/>
              </w:rPr>
              <w:t>4</w:t>
            </w:r>
          </w:p>
        </w:tc>
        <w:tc>
          <w:tcPr>
            <w:tcW w:w="1065" w:type="dxa"/>
          </w:tcPr>
          <w:p w14:paraId="67C9DB8B" w14:textId="77777777" w:rsidR="00FE1796" w:rsidRDefault="00FE1796" w:rsidP="00FE1796">
            <w:pPr>
              <w:ind w:firstLine="0"/>
            </w:pPr>
            <w:r>
              <w:rPr>
                <w:lang w:val="uk-UA"/>
              </w:rPr>
              <w:t>3</w:t>
            </w:r>
          </w:p>
        </w:tc>
        <w:tc>
          <w:tcPr>
            <w:tcW w:w="1065" w:type="dxa"/>
          </w:tcPr>
          <w:p w14:paraId="45F862A6" w14:textId="77777777" w:rsidR="00FE1796" w:rsidRDefault="00FE1796" w:rsidP="005128B2">
            <w:pPr>
              <w:jc w:val="right"/>
            </w:pPr>
            <w:r>
              <w:rPr>
                <w:lang w:val="uk-UA"/>
              </w:rPr>
              <w:t>0</w:t>
            </w:r>
          </w:p>
        </w:tc>
      </w:tr>
      <w:tr w:rsidR="00FE1796" w14:paraId="4E9A1888" w14:textId="77777777">
        <w:tc>
          <w:tcPr>
            <w:tcW w:w="4261" w:type="dxa"/>
            <w:gridSpan w:val="2"/>
            <w:tcBorders>
              <w:top w:val="single" w:sz="6" w:space="0" w:color="auto"/>
              <w:left w:val="single" w:sz="6" w:space="0" w:color="auto"/>
              <w:bottom w:val="single" w:sz="6" w:space="0" w:color="auto"/>
              <w:right w:val="single" w:sz="6" w:space="0" w:color="auto"/>
            </w:tcBorders>
          </w:tcPr>
          <w:p w14:paraId="012930F4" w14:textId="77777777" w:rsidR="00FE1796" w:rsidRDefault="00FE1796" w:rsidP="00FE1796">
            <w:pPr>
              <w:ind w:firstLine="0"/>
              <w:jc w:val="center"/>
            </w:pPr>
            <w:r>
              <w:rPr>
                <w:lang w:val="uk-UA"/>
              </w:rPr>
              <w:t>КОП</w:t>
            </w:r>
          </w:p>
        </w:tc>
        <w:tc>
          <w:tcPr>
            <w:tcW w:w="2130" w:type="dxa"/>
            <w:gridSpan w:val="2"/>
            <w:tcBorders>
              <w:top w:val="single" w:sz="6" w:space="0" w:color="auto"/>
              <w:left w:val="single" w:sz="6" w:space="0" w:color="auto"/>
              <w:bottom w:val="single" w:sz="6" w:space="0" w:color="auto"/>
              <w:right w:val="single" w:sz="6" w:space="0" w:color="auto"/>
            </w:tcBorders>
          </w:tcPr>
          <w:p w14:paraId="2447A342" w14:textId="77777777" w:rsidR="00FE1796" w:rsidRDefault="00FE1796" w:rsidP="00FE1796">
            <w:pPr>
              <w:ind w:firstLine="0"/>
              <w:jc w:val="center"/>
            </w:pPr>
            <w:r>
              <w:t>—</w:t>
            </w:r>
          </w:p>
        </w:tc>
        <w:tc>
          <w:tcPr>
            <w:tcW w:w="2130" w:type="dxa"/>
            <w:gridSpan w:val="2"/>
            <w:tcBorders>
              <w:top w:val="single" w:sz="6" w:space="0" w:color="auto"/>
              <w:left w:val="single" w:sz="6" w:space="0" w:color="auto"/>
              <w:bottom w:val="single" w:sz="6" w:space="0" w:color="auto"/>
              <w:right w:val="single" w:sz="6" w:space="0" w:color="auto"/>
            </w:tcBorders>
          </w:tcPr>
          <w:p w14:paraId="6B4EF1AB" w14:textId="77777777" w:rsidR="00FE1796" w:rsidRDefault="00FE1796" w:rsidP="00FE1796">
            <w:pPr>
              <w:ind w:firstLine="0"/>
              <w:jc w:val="center"/>
            </w:pPr>
            <w:r>
              <w:t>M(@R)</w:t>
            </w:r>
          </w:p>
        </w:tc>
      </w:tr>
    </w:tbl>
    <w:p w14:paraId="08ABEEC1" w14:textId="77777777" w:rsidR="00FE1796" w:rsidRPr="00FE1796" w:rsidRDefault="00FE1796" w:rsidP="00FE1796">
      <w:pPr>
        <w:rPr>
          <w:lang w:val="uk-UA"/>
        </w:rPr>
      </w:pPr>
    </w:p>
    <w:tbl>
      <w:tblPr>
        <w:tblW w:w="0" w:type="auto"/>
        <w:tblLayout w:type="fixed"/>
        <w:tblLook w:val="0000" w:firstRow="0" w:lastRow="0" w:firstColumn="0" w:lastColumn="0" w:noHBand="0" w:noVBand="0"/>
      </w:tblPr>
      <w:tblGrid>
        <w:gridCol w:w="2130"/>
        <w:gridCol w:w="2131"/>
        <w:gridCol w:w="1065"/>
        <w:gridCol w:w="1065"/>
        <w:gridCol w:w="1065"/>
        <w:gridCol w:w="1065"/>
      </w:tblGrid>
      <w:tr w:rsidR="00FE1796" w14:paraId="4261837C" w14:textId="77777777">
        <w:tc>
          <w:tcPr>
            <w:tcW w:w="2130" w:type="dxa"/>
          </w:tcPr>
          <w:p w14:paraId="46F31151" w14:textId="77777777" w:rsidR="00FE1796" w:rsidRDefault="00FE1796" w:rsidP="00FE1796">
            <w:pPr>
              <w:ind w:firstLine="0"/>
            </w:pPr>
            <w:r>
              <w:t>15</w:t>
            </w:r>
          </w:p>
        </w:tc>
        <w:tc>
          <w:tcPr>
            <w:tcW w:w="2130" w:type="dxa"/>
          </w:tcPr>
          <w:p w14:paraId="75EC3AE5" w14:textId="77777777" w:rsidR="00FE1796" w:rsidRDefault="00FE1796" w:rsidP="005128B2">
            <w:pPr>
              <w:jc w:val="right"/>
            </w:pPr>
            <w:r>
              <w:rPr>
                <w:lang w:val="uk-UA"/>
              </w:rPr>
              <w:t>8</w:t>
            </w:r>
          </w:p>
        </w:tc>
        <w:tc>
          <w:tcPr>
            <w:tcW w:w="1065" w:type="dxa"/>
          </w:tcPr>
          <w:p w14:paraId="029C67AB" w14:textId="77777777" w:rsidR="00FE1796" w:rsidRDefault="00FE1796" w:rsidP="00FE1796">
            <w:pPr>
              <w:ind w:firstLine="0"/>
            </w:pPr>
            <w:r>
              <w:rPr>
                <w:lang w:val="uk-UA"/>
              </w:rPr>
              <w:t>7</w:t>
            </w:r>
          </w:p>
        </w:tc>
        <w:tc>
          <w:tcPr>
            <w:tcW w:w="1065" w:type="dxa"/>
          </w:tcPr>
          <w:p w14:paraId="4541C3FE" w14:textId="77777777" w:rsidR="00FE1796" w:rsidRDefault="00FE1796" w:rsidP="005128B2">
            <w:pPr>
              <w:jc w:val="right"/>
            </w:pPr>
          </w:p>
        </w:tc>
        <w:tc>
          <w:tcPr>
            <w:tcW w:w="1065" w:type="dxa"/>
          </w:tcPr>
          <w:p w14:paraId="0708BBF3" w14:textId="77777777" w:rsidR="00FE1796" w:rsidRDefault="00FE1796" w:rsidP="005128B2"/>
        </w:tc>
        <w:tc>
          <w:tcPr>
            <w:tcW w:w="1065" w:type="dxa"/>
          </w:tcPr>
          <w:p w14:paraId="751F0721" w14:textId="77777777" w:rsidR="00FE1796" w:rsidRDefault="00FE1796" w:rsidP="005128B2">
            <w:pPr>
              <w:jc w:val="right"/>
            </w:pPr>
            <w:r>
              <w:rPr>
                <w:lang w:val="uk-UA"/>
              </w:rPr>
              <w:t>0</w:t>
            </w:r>
          </w:p>
        </w:tc>
      </w:tr>
      <w:tr w:rsidR="00FE1796" w14:paraId="4A96B07B" w14:textId="77777777">
        <w:tc>
          <w:tcPr>
            <w:tcW w:w="4261" w:type="dxa"/>
            <w:gridSpan w:val="2"/>
            <w:tcBorders>
              <w:top w:val="single" w:sz="6" w:space="0" w:color="auto"/>
              <w:left w:val="single" w:sz="6" w:space="0" w:color="auto"/>
              <w:bottom w:val="single" w:sz="6" w:space="0" w:color="auto"/>
              <w:right w:val="single" w:sz="6" w:space="0" w:color="auto"/>
            </w:tcBorders>
          </w:tcPr>
          <w:p w14:paraId="31FE07AF" w14:textId="77777777" w:rsidR="00FE1796" w:rsidRDefault="00FE1796" w:rsidP="00B1217C">
            <w:pPr>
              <w:ind w:firstLine="0"/>
              <w:jc w:val="center"/>
            </w:pPr>
            <w:r>
              <w:rPr>
                <w:lang w:val="uk-UA"/>
              </w:rPr>
              <w:t>КОП</w:t>
            </w:r>
          </w:p>
        </w:tc>
        <w:tc>
          <w:tcPr>
            <w:tcW w:w="4260" w:type="dxa"/>
            <w:gridSpan w:val="4"/>
            <w:tcBorders>
              <w:top w:val="single" w:sz="6" w:space="0" w:color="auto"/>
              <w:left w:val="single" w:sz="6" w:space="0" w:color="auto"/>
              <w:bottom w:val="single" w:sz="6" w:space="0" w:color="auto"/>
              <w:right w:val="single" w:sz="6" w:space="0" w:color="auto"/>
            </w:tcBorders>
          </w:tcPr>
          <w:p w14:paraId="7979A408" w14:textId="77777777" w:rsidR="00FE1796" w:rsidRDefault="00FE1796" w:rsidP="00B1217C">
            <w:pPr>
              <w:ind w:firstLine="0"/>
              <w:jc w:val="center"/>
            </w:pPr>
            <w:r>
              <w:t>disp8</w:t>
            </w:r>
          </w:p>
        </w:tc>
      </w:tr>
    </w:tbl>
    <w:p w14:paraId="11FD35FA" w14:textId="77777777" w:rsidR="00F66851" w:rsidRDefault="00F66851" w:rsidP="0049262A">
      <w:pPr>
        <w:spacing w:line="240" w:lineRule="auto"/>
        <w:ind w:firstLine="0"/>
        <w:rPr>
          <w:lang w:val="uk-UA"/>
        </w:rPr>
      </w:pPr>
    </w:p>
    <w:p w14:paraId="3A0C82C0" w14:textId="77777777" w:rsidR="00A47143" w:rsidRDefault="00A47143" w:rsidP="0049262A">
      <w:pPr>
        <w:spacing w:line="240" w:lineRule="auto"/>
        <w:ind w:firstLine="0"/>
        <w:rPr>
          <w:lang w:val="uk-UA"/>
        </w:rPr>
      </w:pPr>
    </w:p>
    <w:p w14:paraId="0D00CBCE" w14:textId="77777777" w:rsidR="00A47143" w:rsidRDefault="00C55687" w:rsidP="0049262A">
      <w:pPr>
        <w:spacing w:line="240" w:lineRule="auto"/>
        <w:ind w:firstLine="0"/>
        <w:rPr>
          <w:lang w:val="uk-UA"/>
        </w:rPr>
      </w:pPr>
      <w:proofErr w:type="spellStart"/>
      <w:r>
        <w:rPr>
          <w:lang w:val="uk-UA"/>
        </w:rPr>
        <w:t>Чотирибайтні</w:t>
      </w:r>
      <w:proofErr w:type="spellEnd"/>
      <w:r>
        <w:rPr>
          <w:lang w:val="uk-UA"/>
        </w:rPr>
        <w:t xml:space="preserve"> команди:</w:t>
      </w:r>
    </w:p>
    <w:p w14:paraId="72975F52" w14:textId="77777777" w:rsidR="00BB6833" w:rsidRDefault="00BB6833" w:rsidP="0049262A">
      <w:pPr>
        <w:spacing w:line="240" w:lineRule="auto"/>
        <w:ind w:firstLine="0"/>
        <w:rPr>
          <w:lang w:val="uk-UA"/>
        </w:rPr>
      </w:pPr>
    </w:p>
    <w:p w14:paraId="3430C38D" w14:textId="77777777" w:rsidR="00D84589" w:rsidRDefault="00B42C0B" w:rsidP="0049262A">
      <w:pPr>
        <w:spacing w:line="240" w:lineRule="auto"/>
        <w:ind w:firstLine="0"/>
        <w:rPr>
          <w:lang w:val="uk-UA"/>
        </w:rPr>
      </w:pPr>
      <w:r>
        <w:rPr>
          <w:lang w:val="uk-UA"/>
        </w:rPr>
        <w:t xml:space="preserve">15                  8  7        4  3        0               </w:t>
      </w:r>
      <w:r w:rsidR="006D4F0E">
        <w:rPr>
          <w:lang w:val="uk-UA"/>
        </w:rPr>
        <w:t>15                                             0</w:t>
      </w:r>
    </w:p>
    <w:tbl>
      <w:tblPr>
        <w:tblW w:w="0" w:type="auto"/>
        <w:tblLayout w:type="fixed"/>
        <w:tblLook w:val="0000" w:firstRow="0" w:lastRow="0" w:firstColumn="0" w:lastColumn="0" w:noHBand="0" w:noVBand="0"/>
      </w:tblPr>
      <w:tblGrid>
        <w:gridCol w:w="1892"/>
        <w:gridCol w:w="946"/>
        <w:gridCol w:w="946"/>
        <w:gridCol w:w="946"/>
        <w:gridCol w:w="3784"/>
      </w:tblGrid>
      <w:tr w:rsidR="00B42C0B" w14:paraId="75918662" w14:textId="77777777">
        <w:tc>
          <w:tcPr>
            <w:tcW w:w="1892" w:type="dxa"/>
            <w:tcBorders>
              <w:top w:val="single" w:sz="6" w:space="0" w:color="auto"/>
              <w:left w:val="single" w:sz="6" w:space="0" w:color="auto"/>
              <w:bottom w:val="single" w:sz="6" w:space="0" w:color="auto"/>
              <w:right w:val="single" w:sz="6" w:space="0" w:color="auto"/>
            </w:tcBorders>
          </w:tcPr>
          <w:p w14:paraId="4DCACE51" w14:textId="77777777" w:rsidR="00B42C0B" w:rsidRDefault="00B42C0B" w:rsidP="00B42C0B">
            <w:pPr>
              <w:ind w:firstLine="0"/>
              <w:jc w:val="center"/>
              <w:rPr>
                <w:lang w:val="uk-UA"/>
              </w:rPr>
            </w:pPr>
            <w:r>
              <w:rPr>
                <w:lang w:val="uk-UA"/>
              </w:rPr>
              <w:t>КОП</w:t>
            </w:r>
          </w:p>
        </w:tc>
        <w:tc>
          <w:tcPr>
            <w:tcW w:w="946" w:type="dxa"/>
            <w:tcBorders>
              <w:top w:val="single" w:sz="6" w:space="0" w:color="auto"/>
              <w:left w:val="single" w:sz="6" w:space="0" w:color="auto"/>
              <w:bottom w:val="single" w:sz="6" w:space="0" w:color="auto"/>
              <w:right w:val="single" w:sz="6" w:space="0" w:color="auto"/>
            </w:tcBorders>
          </w:tcPr>
          <w:p w14:paraId="7859C7F3" w14:textId="77777777" w:rsidR="00B42C0B" w:rsidRDefault="00B42C0B" w:rsidP="00B42C0B">
            <w:pPr>
              <w:ind w:firstLine="0"/>
              <w:jc w:val="center"/>
              <w:rPr>
                <w:lang w:val="uk-UA"/>
              </w:rPr>
            </w:pPr>
            <w:r>
              <w:t>—</w:t>
            </w:r>
          </w:p>
        </w:tc>
        <w:tc>
          <w:tcPr>
            <w:tcW w:w="946" w:type="dxa"/>
            <w:tcBorders>
              <w:top w:val="single" w:sz="6" w:space="0" w:color="auto"/>
              <w:left w:val="single" w:sz="6" w:space="0" w:color="auto"/>
              <w:bottom w:val="single" w:sz="6" w:space="0" w:color="auto"/>
              <w:right w:val="single" w:sz="6" w:space="0" w:color="auto"/>
            </w:tcBorders>
          </w:tcPr>
          <w:p w14:paraId="27589CE8" w14:textId="77777777" w:rsidR="00B42C0B" w:rsidRDefault="00B42C0B" w:rsidP="00B42C0B">
            <w:pPr>
              <w:ind w:firstLine="0"/>
              <w:jc w:val="center"/>
              <w:rPr>
                <w:lang w:val="uk-UA"/>
              </w:rPr>
            </w:pPr>
            <w:r>
              <w:t>R</w:t>
            </w:r>
          </w:p>
        </w:tc>
        <w:tc>
          <w:tcPr>
            <w:tcW w:w="946" w:type="dxa"/>
            <w:tcBorders>
              <w:left w:val="nil"/>
            </w:tcBorders>
          </w:tcPr>
          <w:p w14:paraId="0D882BDA" w14:textId="77777777" w:rsidR="00B42C0B" w:rsidRDefault="00B42C0B" w:rsidP="005128B2">
            <w:pPr>
              <w:rPr>
                <w:lang w:val="uk-UA"/>
              </w:rPr>
            </w:pPr>
          </w:p>
        </w:tc>
        <w:tc>
          <w:tcPr>
            <w:tcW w:w="3784" w:type="dxa"/>
            <w:tcBorders>
              <w:top w:val="single" w:sz="6" w:space="0" w:color="auto"/>
              <w:left w:val="single" w:sz="6" w:space="0" w:color="auto"/>
              <w:bottom w:val="single" w:sz="6" w:space="0" w:color="auto"/>
              <w:right w:val="single" w:sz="6" w:space="0" w:color="auto"/>
            </w:tcBorders>
          </w:tcPr>
          <w:p w14:paraId="3C070D2F" w14:textId="77777777" w:rsidR="00B42C0B" w:rsidRPr="006D4F0E" w:rsidRDefault="00B42C0B" w:rsidP="00B42C0B">
            <w:pPr>
              <w:ind w:firstLine="0"/>
              <w:jc w:val="center"/>
              <w:rPr>
                <w:lang w:val="uk-UA"/>
              </w:rPr>
            </w:pPr>
            <w:r>
              <w:t>#d</w:t>
            </w:r>
            <w:r w:rsidR="006D4F0E">
              <w:rPr>
                <w:lang w:val="uk-UA"/>
              </w:rPr>
              <w:t>16</w:t>
            </w:r>
          </w:p>
        </w:tc>
      </w:tr>
    </w:tbl>
    <w:p w14:paraId="6ADD5449" w14:textId="77777777" w:rsidR="00E117F5" w:rsidRPr="00C55687" w:rsidRDefault="00E117F5" w:rsidP="0049262A">
      <w:pPr>
        <w:spacing w:line="240" w:lineRule="auto"/>
        <w:ind w:firstLine="0"/>
        <w:rPr>
          <w:lang w:val="uk-UA"/>
        </w:rPr>
      </w:pPr>
    </w:p>
    <w:p w14:paraId="47F769EF" w14:textId="77777777" w:rsidR="005128B2" w:rsidRDefault="005128B2" w:rsidP="005128B2">
      <w:pPr>
        <w:spacing w:line="240" w:lineRule="auto"/>
        <w:ind w:firstLine="0"/>
        <w:rPr>
          <w:lang w:val="uk-UA"/>
        </w:rPr>
      </w:pPr>
      <w:r>
        <w:rPr>
          <w:lang w:val="uk-UA"/>
        </w:rPr>
        <w:t>15                  8  7                      0               15                                             0</w:t>
      </w:r>
    </w:p>
    <w:tbl>
      <w:tblPr>
        <w:tblW w:w="0" w:type="auto"/>
        <w:tblLayout w:type="fixed"/>
        <w:tblLook w:val="0000" w:firstRow="0" w:lastRow="0" w:firstColumn="0" w:lastColumn="0" w:noHBand="0" w:noVBand="0"/>
      </w:tblPr>
      <w:tblGrid>
        <w:gridCol w:w="1892"/>
        <w:gridCol w:w="1892"/>
        <w:gridCol w:w="946"/>
        <w:gridCol w:w="3784"/>
      </w:tblGrid>
      <w:tr w:rsidR="005128B2" w14:paraId="2F90E8E6" w14:textId="77777777">
        <w:tc>
          <w:tcPr>
            <w:tcW w:w="1892" w:type="dxa"/>
            <w:tcBorders>
              <w:top w:val="single" w:sz="6" w:space="0" w:color="auto"/>
              <w:left w:val="single" w:sz="6" w:space="0" w:color="auto"/>
              <w:bottom w:val="single" w:sz="6" w:space="0" w:color="auto"/>
              <w:right w:val="single" w:sz="6" w:space="0" w:color="auto"/>
            </w:tcBorders>
          </w:tcPr>
          <w:p w14:paraId="79A7C193" w14:textId="77777777" w:rsidR="005128B2" w:rsidRDefault="005128B2" w:rsidP="005128B2">
            <w:pPr>
              <w:ind w:firstLine="0"/>
              <w:jc w:val="center"/>
              <w:rPr>
                <w:lang w:val="uk-UA"/>
              </w:rPr>
            </w:pPr>
            <w:r>
              <w:rPr>
                <w:lang w:val="uk-UA"/>
              </w:rPr>
              <w:t>КОП</w:t>
            </w:r>
          </w:p>
        </w:tc>
        <w:tc>
          <w:tcPr>
            <w:tcW w:w="1892" w:type="dxa"/>
            <w:tcBorders>
              <w:top w:val="single" w:sz="6" w:space="0" w:color="auto"/>
              <w:left w:val="single" w:sz="6" w:space="0" w:color="auto"/>
              <w:bottom w:val="single" w:sz="6" w:space="0" w:color="auto"/>
              <w:right w:val="single" w:sz="6" w:space="0" w:color="auto"/>
            </w:tcBorders>
          </w:tcPr>
          <w:p w14:paraId="33BA16BE" w14:textId="77777777" w:rsidR="005128B2" w:rsidRDefault="005128B2" w:rsidP="005128B2">
            <w:pPr>
              <w:ind w:firstLine="0"/>
              <w:jc w:val="center"/>
              <w:rPr>
                <w:lang w:val="uk-UA"/>
              </w:rPr>
            </w:pPr>
          </w:p>
        </w:tc>
        <w:tc>
          <w:tcPr>
            <w:tcW w:w="946" w:type="dxa"/>
            <w:tcBorders>
              <w:left w:val="nil"/>
            </w:tcBorders>
          </w:tcPr>
          <w:p w14:paraId="0507580F" w14:textId="77777777" w:rsidR="005128B2" w:rsidRDefault="005128B2" w:rsidP="005128B2">
            <w:pPr>
              <w:rPr>
                <w:lang w:val="uk-UA"/>
              </w:rPr>
            </w:pPr>
          </w:p>
        </w:tc>
        <w:tc>
          <w:tcPr>
            <w:tcW w:w="3784" w:type="dxa"/>
            <w:tcBorders>
              <w:top w:val="single" w:sz="6" w:space="0" w:color="auto"/>
              <w:left w:val="single" w:sz="6" w:space="0" w:color="auto"/>
              <w:bottom w:val="single" w:sz="6" w:space="0" w:color="auto"/>
              <w:right w:val="single" w:sz="6" w:space="0" w:color="auto"/>
            </w:tcBorders>
          </w:tcPr>
          <w:p w14:paraId="05C9F38C" w14:textId="77777777" w:rsidR="005128B2" w:rsidRPr="006D4F0E" w:rsidRDefault="005128B2" w:rsidP="005128B2">
            <w:pPr>
              <w:ind w:firstLine="0"/>
              <w:jc w:val="center"/>
              <w:rPr>
                <w:lang w:val="uk-UA"/>
              </w:rPr>
            </w:pPr>
            <w:r>
              <w:t>#d</w:t>
            </w:r>
            <w:r>
              <w:rPr>
                <w:lang w:val="uk-UA"/>
              </w:rPr>
              <w:t>16</w:t>
            </w:r>
          </w:p>
        </w:tc>
      </w:tr>
    </w:tbl>
    <w:p w14:paraId="65438B61" w14:textId="77777777" w:rsidR="00A47143" w:rsidRDefault="00A47143" w:rsidP="0049262A">
      <w:pPr>
        <w:spacing w:line="240" w:lineRule="auto"/>
        <w:ind w:firstLine="0"/>
        <w:rPr>
          <w:lang w:val="uk-UA"/>
        </w:rPr>
      </w:pPr>
    </w:p>
    <w:p w14:paraId="6B47018B" w14:textId="77777777" w:rsidR="008667F2" w:rsidRDefault="008667F2" w:rsidP="008667F2">
      <w:pPr>
        <w:spacing w:line="240" w:lineRule="auto"/>
        <w:ind w:firstLine="0"/>
        <w:rPr>
          <w:lang w:val="uk-UA"/>
        </w:rPr>
      </w:pPr>
      <w:r>
        <w:rPr>
          <w:lang w:val="uk-UA"/>
        </w:rPr>
        <w:t xml:space="preserve">15                  8  7        </w:t>
      </w:r>
      <w:r w:rsidR="005C1368">
        <w:rPr>
          <w:lang w:val="en-US"/>
        </w:rPr>
        <w:t xml:space="preserve">       </w:t>
      </w:r>
      <w:r>
        <w:rPr>
          <w:lang w:val="uk-UA"/>
        </w:rPr>
        <w:t xml:space="preserve">       0               15                                             0</w:t>
      </w:r>
    </w:p>
    <w:tbl>
      <w:tblPr>
        <w:tblW w:w="0" w:type="auto"/>
        <w:tblLayout w:type="fixed"/>
        <w:tblLook w:val="0000" w:firstRow="0" w:lastRow="0" w:firstColumn="0" w:lastColumn="0" w:noHBand="0" w:noVBand="0"/>
      </w:tblPr>
      <w:tblGrid>
        <w:gridCol w:w="1892"/>
        <w:gridCol w:w="1892"/>
        <w:gridCol w:w="946"/>
        <w:gridCol w:w="3784"/>
      </w:tblGrid>
      <w:tr w:rsidR="008667F2" w14:paraId="47F856B5" w14:textId="77777777">
        <w:tc>
          <w:tcPr>
            <w:tcW w:w="1892" w:type="dxa"/>
            <w:tcBorders>
              <w:top w:val="single" w:sz="6" w:space="0" w:color="auto"/>
              <w:left w:val="single" w:sz="6" w:space="0" w:color="auto"/>
              <w:bottom w:val="single" w:sz="6" w:space="0" w:color="auto"/>
              <w:right w:val="single" w:sz="6" w:space="0" w:color="auto"/>
            </w:tcBorders>
          </w:tcPr>
          <w:p w14:paraId="1E13349F" w14:textId="77777777" w:rsidR="008667F2" w:rsidRDefault="008667F2" w:rsidP="009C44B0">
            <w:pPr>
              <w:ind w:firstLine="0"/>
              <w:jc w:val="center"/>
              <w:rPr>
                <w:lang w:val="uk-UA"/>
              </w:rPr>
            </w:pPr>
            <w:r>
              <w:rPr>
                <w:lang w:val="uk-UA"/>
              </w:rPr>
              <w:t>КОП</w:t>
            </w:r>
          </w:p>
        </w:tc>
        <w:tc>
          <w:tcPr>
            <w:tcW w:w="1892" w:type="dxa"/>
            <w:tcBorders>
              <w:top w:val="single" w:sz="6" w:space="0" w:color="auto"/>
              <w:left w:val="single" w:sz="6" w:space="0" w:color="auto"/>
              <w:bottom w:val="single" w:sz="6" w:space="0" w:color="auto"/>
              <w:right w:val="single" w:sz="6" w:space="0" w:color="auto"/>
            </w:tcBorders>
          </w:tcPr>
          <w:p w14:paraId="61D68CCE" w14:textId="77777777" w:rsidR="008667F2" w:rsidRDefault="008667F2" w:rsidP="008667F2">
            <w:pPr>
              <w:ind w:firstLine="0"/>
              <w:jc w:val="center"/>
              <w:rPr>
                <w:lang w:val="uk-UA"/>
              </w:rPr>
            </w:pPr>
            <w:r>
              <w:t>—</w:t>
            </w:r>
          </w:p>
        </w:tc>
        <w:tc>
          <w:tcPr>
            <w:tcW w:w="946" w:type="dxa"/>
            <w:tcBorders>
              <w:left w:val="nil"/>
            </w:tcBorders>
          </w:tcPr>
          <w:p w14:paraId="7EE49AE4" w14:textId="77777777" w:rsidR="008667F2" w:rsidRDefault="008667F2" w:rsidP="009C44B0">
            <w:pPr>
              <w:rPr>
                <w:lang w:val="uk-UA"/>
              </w:rPr>
            </w:pPr>
          </w:p>
        </w:tc>
        <w:tc>
          <w:tcPr>
            <w:tcW w:w="3784" w:type="dxa"/>
            <w:tcBorders>
              <w:top w:val="single" w:sz="6" w:space="0" w:color="auto"/>
              <w:left w:val="single" w:sz="6" w:space="0" w:color="auto"/>
              <w:bottom w:val="single" w:sz="6" w:space="0" w:color="auto"/>
              <w:right w:val="single" w:sz="6" w:space="0" w:color="auto"/>
            </w:tcBorders>
          </w:tcPr>
          <w:p w14:paraId="231717CA" w14:textId="77777777" w:rsidR="008667F2" w:rsidRPr="008667F2" w:rsidRDefault="008667F2" w:rsidP="009C44B0">
            <w:pPr>
              <w:ind w:firstLine="0"/>
              <w:jc w:val="center"/>
              <w:rPr>
                <w:lang w:val="en-US"/>
              </w:rPr>
            </w:pPr>
            <w:proofErr w:type="spellStart"/>
            <w:r>
              <w:rPr>
                <w:lang w:val="en-US"/>
              </w:rPr>
              <w:t>addr</w:t>
            </w:r>
            <w:proofErr w:type="spellEnd"/>
          </w:p>
        </w:tc>
      </w:tr>
    </w:tbl>
    <w:p w14:paraId="1D232BAF" w14:textId="77777777" w:rsidR="008667F2" w:rsidRDefault="008667F2" w:rsidP="008667F2">
      <w:pPr>
        <w:spacing w:line="240" w:lineRule="auto"/>
        <w:ind w:firstLine="0"/>
        <w:rPr>
          <w:lang w:val="uk-UA"/>
        </w:rPr>
      </w:pPr>
    </w:p>
    <w:p w14:paraId="694F8874" w14:textId="77777777" w:rsidR="008667F2" w:rsidRDefault="008667F2" w:rsidP="008667F2">
      <w:pPr>
        <w:spacing w:line="240" w:lineRule="auto"/>
        <w:ind w:firstLine="0"/>
        <w:rPr>
          <w:lang w:val="uk-UA"/>
        </w:rPr>
      </w:pPr>
      <w:r>
        <w:rPr>
          <w:lang w:val="uk-UA"/>
        </w:rPr>
        <w:t>15                  8  7        4  3        0               15                                             0</w:t>
      </w:r>
    </w:p>
    <w:tbl>
      <w:tblPr>
        <w:tblW w:w="0" w:type="auto"/>
        <w:tblLayout w:type="fixed"/>
        <w:tblLook w:val="0000" w:firstRow="0" w:lastRow="0" w:firstColumn="0" w:lastColumn="0" w:noHBand="0" w:noVBand="0"/>
      </w:tblPr>
      <w:tblGrid>
        <w:gridCol w:w="1892"/>
        <w:gridCol w:w="946"/>
        <w:gridCol w:w="946"/>
        <w:gridCol w:w="946"/>
        <w:gridCol w:w="3784"/>
      </w:tblGrid>
      <w:tr w:rsidR="008667F2" w14:paraId="21421DF9" w14:textId="77777777">
        <w:tc>
          <w:tcPr>
            <w:tcW w:w="1892" w:type="dxa"/>
            <w:tcBorders>
              <w:top w:val="single" w:sz="6" w:space="0" w:color="auto"/>
              <w:left w:val="single" w:sz="6" w:space="0" w:color="auto"/>
              <w:bottom w:val="single" w:sz="6" w:space="0" w:color="auto"/>
              <w:right w:val="single" w:sz="6" w:space="0" w:color="auto"/>
            </w:tcBorders>
          </w:tcPr>
          <w:p w14:paraId="2B32A69B" w14:textId="77777777" w:rsidR="008667F2" w:rsidRDefault="008667F2" w:rsidP="009C44B0">
            <w:pPr>
              <w:ind w:firstLine="0"/>
              <w:jc w:val="center"/>
              <w:rPr>
                <w:lang w:val="uk-UA"/>
              </w:rPr>
            </w:pPr>
            <w:r>
              <w:rPr>
                <w:lang w:val="uk-UA"/>
              </w:rPr>
              <w:t>КОП</w:t>
            </w:r>
          </w:p>
        </w:tc>
        <w:tc>
          <w:tcPr>
            <w:tcW w:w="946" w:type="dxa"/>
            <w:tcBorders>
              <w:top w:val="single" w:sz="6" w:space="0" w:color="auto"/>
              <w:left w:val="single" w:sz="6" w:space="0" w:color="auto"/>
              <w:bottom w:val="single" w:sz="6" w:space="0" w:color="auto"/>
              <w:right w:val="single" w:sz="6" w:space="0" w:color="auto"/>
            </w:tcBorders>
          </w:tcPr>
          <w:p w14:paraId="512E4154" w14:textId="77777777" w:rsidR="008667F2" w:rsidRDefault="008667F2" w:rsidP="009C44B0">
            <w:pPr>
              <w:ind w:firstLine="0"/>
              <w:jc w:val="center"/>
              <w:rPr>
                <w:lang w:val="uk-UA"/>
              </w:rPr>
            </w:pPr>
            <w:r>
              <w:t>—</w:t>
            </w:r>
          </w:p>
        </w:tc>
        <w:tc>
          <w:tcPr>
            <w:tcW w:w="946" w:type="dxa"/>
            <w:tcBorders>
              <w:top w:val="single" w:sz="6" w:space="0" w:color="auto"/>
              <w:left w:val="single" w:sz="6" w:space="0" w:color="auto"/>
              <w:bottom w:val="single" w:sz="6" w:space="0" w:color="auto"/>
              <w:right w:val="single" w:sz="6" w:space="0" w:color="auto"/>
            </w:tcBorders>
          </w:tcPr>
          <w:p w14:paraId="768D161E" w14:textId="77777777" w:rsidR="008667F2" w:rsidRDefault="008667F2" w:rsidP="009C44B0">
            <w:pPr>
              <w:ind w:firstLine="0"/>
              <w:jc w:val="center"/>
              <w:rPr>
                <w:lang w:val="uk-UA"/>
              </w:rPr>
            </w:pPr>
            <w:r>
              <w:t>R</w:t>
            </w:r>
          </w:p>
        </w:tc>
        <w:tc>
          <w:tcPr>
            <w:tcW w:w="946" w:type="dxa"/>
            <w:tcBorders>
              <w:left w:val="nil"/>
            </w:tcBorders>
          </w:tcPr>
          <w:p w14:paraId="1D967E9A" w14:textId="77777777" w:rsidR="008667F2" w:rsidRDefault="008667F2" w:rsidP="009C44B0">
            <w:pPr>
              <w:rPr>
                <w:lang w:val="uk-UA"/>
              </w:rPr>
            </w:pPr>
          </w:p>
        </w:tc>
        <w:tc>
          <w:tcPr>
            <w:tcW w:w="3784" w:type="dxa"/>
            <w:tcBorders>
              <w:top w:val="single" w:sz="6" w:space="0" w:color="auto"/>
              <w:left w:val="single" w:sz="6" w:space="0" w:color="auto"/>
              <w:bottom w:val="single" w:sz="6" w:space="0" w:color="auto"/>
              <w:right w:val="single" w:sz="6" w:space="0" w:color="auto"/>
            </w:tcBorders>
          </w:tcPr>
          <w:p w14:paraId="31839D9B" w14:textId="77777777" w:rsidR="008667F2" w:rsidRPr="008667F2" w:rsidRDefault="008667F2" w:rsidP="009C44B0">
            <w:pPr>
              <w:ind w:firstLine="0"/>
              <w:jc w:val="center"/>
              <w:rPr>
                <w:lang w:val="en-US"/>
              </w:rPr>
            </w:pPr>
            <w:proofErr w:type="spellStart"/>
            <w:r>
              <w:rPr>
                <w:lang w:val="en-US"/>
              </w:rPr>
              <w:t>addr</w:t>
            </w:r>
            <w:proofErr w:type="spellEnd"/>
          </w:p>
        </w:tc>
      </w:tr>
    </w:tbl>
    <w:p w14:paraId="0084AB0F" w14:textId="77777777" w:rsidR="00A47143" w:rsidRDefault="00A47143" w:rsidP="0049262A">
      <w:pPr>
        <w:spacing w:line="240" w:lineRule="auto"/>
        <w:ind w:firstLine="0"/>
        <w:rPr>
          <w:lang w:val="en-US"/>
        </w:rPr>
      </w:pPr>
    </w:p>
    <w:p w14:paraId="7CA30A81" w14:textId="77777777" w:rsidR="004A1857" w:rsidRDefault="004A1857" w:rsidP="00AA0CDA">
      <w:pPr>
        <w:spacing w:line="240" w:lineRule="auto"/>
        <w:ind w:firstLine="0"/>
        <w:jc w:val="center"/>
        <w:rPr>
          <w:lang w:val="uk-UA"/>
        </w:rPr>
      </w:pPr>
    </w:p>
    <w:p w14:paraId="15D6EF94" w14:textId="77777777" w:rsidR="004A109F" w:rsidRDefault="00AA0CDA" w:rsidP="00E00171">
      <w:pPr>
        <w:spacing w:line="240" w:lineRule="auto"/>
        <w:ind w:firstLine="0"/>
        <w:jc w:val="center"/>
        <w:outlineLvl w:val="1"/>
        <w:rPr>
          <w:lang w:val="uk-UA"/>
        </w:rPr>
      </w:pPr>
      <w:r w:rsidRPr="00DF5164">
        <w:t xml:space="preserve">5.3 </w:t>
      </w:r>
      <w:r>
        <w:rPr>
          <w:lang w:val="uk-UA"/>
        </w:rPr>
        <w:t>Система команд</w:t>
      </w:r>
    </w:p>
    <w:p w14:paraId="71B1B164" w14:textId="77777777" w:rsidR="00AA0CDA" w:rsidRDefault="00AA0CDA" w:rsidP="00AA0CDA">
      <w:pPr>
        <w:spacing w:line="240" w:lineRule="auto"/>
        <w:ind w:firstLine="0"/>
        <w:rPr>
          <w:lang w:val="uk-UA"/>
        </w:rPr>
      </w:pPr>
    </w:p>
    <w:p w14:paraId="48EF451C" w14:textId="77777777" w:rsidR="00573D4B" w:rsidRDefault="00DF5164" w:rsidP="00AA0CDA">
      <w:pPr>
        <w:spacing w:line="240" w:lineRule="auto"/>
        <w:ind w:firstLine="0"/>
        <w:rPr>
          <w:lang w:val="uk-UA"/>
        </w:rPr>
      </w:pPr>
      <w:r>
        <w:rPr>
          <w:lang w:val="uk-UA"/>
        </w:rPr>
        <w:t>Команди пересилки даних:</w:t>
      </w:r>
    </w:p>
    <w:p w14:paraId="1E3B1FB6" w14:textId="77777777" w:rsidR="00226D62" w:rsidRDefault="00E21DB8" w:rsidP="00226D62">
      <w:pPr>
        <w:tabs>
          <w:tab w:val="left" w:pos="1985"/>
          <w:tab w:val="left" w:pos="4253"/>
        </w:tabs>
        <w:suppressAutoHyphens w:val="0"/>
        <w:spacing w:line="240" w:lineRule="auto"/>
        <w:ind w:left="426" w:firstLine="0"/>
        <w:jc w:val="left"/>
        <w:rPr>
          <w:lang w:val="uk-UA"/>
        </w:rPr>
      </w:pPr>
      <w:r>
        <w:rPr>
          <w:lang w:val="en-GB"/>
        </w:rPr>
        <w:t>mov</w:t>
      </w:r>
      <w:r>
        <w:rPr>
          <w:lang w:val="en-GB"/>
        </w:rPr>
        <w:tab/>
      </w:r>
      <w:proofErr w:type="gramStart"/>
      <w:r w:rsidR="00226D62" w:rsidRPr="00226D62">
        <w:rPr>
          <w:lang w:val="en-GB"/>
        </w:rPr>
        <w:t>R,M</w:t>
      </w:r>
      <w:proofErr w:type="gramEnd"/>
      <w:r w:rsidR="00964E06">
        <w:rPr>
          <w:lang w:val="en-GB"/>
        </w:rPr>
        <w:t>;</w:t>
      </w:r>
    </w:p>
    <w:p w14:paraId="5D3C491B" w14:textId="77777777" w:rsidR="00226D62" w:rsidRDefault="00226D62" w:rsidP="00226D62">
      <w:pPr>
        <w:tabs>
          <w:tab w:val="left" w:pos="1985"/>
          <w:tab w:val="left" w:pos="4253"/>
        </w:tabs>
        <w:suppressAutoHyphens w:val="0"/>
        <w:spacing w:line="240" w:lineRule="auto"/>
        <w:ind w:left="426" w:firstLine="0"/>
        <w:jc w:val="left"/>
        <w:rPr>
          <w:lang w:val="uk-UA"/>
        </w:rPr>
      </w:pPr>
      <w:r w:rsidRPr="00226D62">
        <w:rPr>
          <w:lang w:val="en-GB"/>
        </w:rPr>
        <w:t>mov</w:t>
      </w:r>
      <w:r w:rsidRPr="00226D62">
        <w:rPr>
          <w:lang w:val="en-GB"/>
        </w:rPr>
        <w:tab/>
      </w:r>
      <w:proofErr w:type="gramStart"/>
      <w:r w:rsidRPr="00226D62">
        <w:rPr>
          <w:lang w:val="en-GB"/>
        </w:rPr>
        <w:t>M,R</w:t>
      </w:r>
      <w:proofErr w:type="gramEnd"/>
      <w:r w:rsidR="00964E06">
        <w:rPr>
          <w:lang w:val="en-GB"/>
        </w:rPr>
        <w:t>;</w:t>
      </w:r>
    </w:p>
    <w:p w14:paraId="6CCD6F4A" w14:textId="77777777" w:rsidR="00226D62" w:rsidRPr="00964E06" w:rsidRDefault="00226D62" w:rsidP="00226D62">
      <w:pPr>
        <w:tabs>
          <w:tab w:val="left" w:pos="1985"/>
          <w:tab w:val="left" w:pos="4253"/>
        </w:tabs>
        <w:suppressAutoHyphens w:val="0"/>
        <w:spacing w:line="240" w:lineRule="auto"/>
        <w:ind w:left="426" w:firstLine="0"/>
        <w:jc w:val="left"/>
        <w:rPr>
          <w:lang w:val="en-US"/>
        </w:rPr>
      </w:pPr>
      <w:r w:rsidRPr="00226D62">
        <w:rPr>
          <w:lang w:val="en-GB"/>
        </w:rPr>
        <w:t>mov</w:t>
      </w:r>
      <w:r w:rsidRPr="00226D62">
        <w:rPr>
          <w:lang w:val="en-GB"/>
        </w:rPr>
        <w:tab/>
        <w:t>R</w:t>
      </w:r>
      <w:proofErr w:type="gramStart"/>
      <w:r>
        <w:rPr>
          <w:lang w:val="uk-UA"/>
        </w:rPr>
        <w:t>1</w:t>
      </w:r>
      <w:r w:rsidRPr="00226D62">
        <w:rPr>
          <w:lang w:val="en-GB"/>
        </w:rPr>
        <w:t>,R</w:t>
      </w:r>
      <w:proofErr w:type="gramEnd"/>
      <w:r>
        <w:rPr>
          <w:lang w:val="uk-UA"/>
        </w:rPr>
        <w:t>2</w:t>
      </w:r>
      <w:r w:rsidR="00964E06">
        <w:rPr>
          <w:lang w:val="en-US"/>
        </w:rPr>
        <w:t>;</w:t>
      </w:r>
    </w:p>
    <w:p w14:paraId="20336BF6" w14:textId="77777777" w:rsidR="00226D62" w:rsidRPr="00E21DB8" w:rsidRDefault="00226D62" w:rsidP="00226D62">
      <w:pPr>
        <w:tabs>
          <w:tab w:val="left" w:pos="1985"/>
          <w:tab w:val="left" w:pos="4253"/>
        </w:tabs>
        <w:suppressAutoHyphens w:val="0"/>
        <w:spacing w:line="240" w:lineRule="auto"/>
        <w:ind w:left="426" w:firstLine="0"/>
        <w:jc w:val="left"/>
        <w:rPr>
          <w:lang w:val="en-US"/>
        </w:rPr>
      </w:pPr>
      <w:r w:rsidRPr="00226D62">
        <w:rPr>
          <w:lang w:val="en-GB"/>
        </w:rPr>
        <w:t>mov</w:t>
      </w:r>
      <w:r w:rsidRPr="00B43A1D">
        <w:rPr>
          <w:lang w:val="uk-UA"/>
        </w:rPr>
        <w:tab/>
      </w:r>
      <w:proofErr w:type="gramStart"/>
      <w:r w:rsidRPr="00226D62">
        <w:rPr>
          <w:lang w:val="en-GB"/>
        </w:rPr>
        <w:t>R</w:t>
      </w:r>
      <w:r w:rsidRPr="00B43A1D">
        <w:rPr>
          <w:lang w:val="uk-UA"/>
        </w:rPr>
        <w:t>,#</w:t>
      </w:r>
      <w:proofErr w:type="gramEnd"/>
      <w:r w:rsidRPr="00226D62">
        <w:rPr>
          <w:lang w:val="en-GB"/>
        </w:rPr>
        <w:t>d</w:t>
      </w:r>
      <w:r w:rsidR="00E21DB8">
        <w:rPr>
          <w:lang w:val="en-US"/>
        </w:rPr>
        <w:t>16</w:t>
      </w:r>
      <w:r w:rsidR="00964E06">
        <w:rPr>
          <w:lang w:val="en-US"/>
        </w:rPr>
        <w:t>;</w:t>
      </w:r>
    </w:p>
    <w:p w14:paraId="6FC17C6E" w14:textId="77777777" w:rsidR="00226D62" w:rsidRPr="00964E06" w:rsidRDefault="00226D62" w:rsidP="00226D62">
      <w:pPr>
        <w:tabs>
          <w:tab w:val="left" w:pos="1985"/>
          <w:tab w:val="left" w:pos="4253"/>
        </w:tabs>
        <w:suppressAutoHyphens w:val="0"/>
        <w:spacing w:line="240" w:lineRule="auto"/>
        <w:ind w:left="426" w:firstLine="0"/>
        <w:jc w:val="left"/>
        <w:rPr>
          <w:lang w:val="en-US"/>
        </w:rPr>
      </w:pPr>
      <w:proofErr w:type="spellStart"/>
      <w:r w:rsidRPr="00226D62">
        <w:rPr>
          <w:lang w:val="en-GB"/>
        </w:rPr>
        <w:t>xchg</w:t>
      </w:r>
      <w:proofErr w:type="spellEnd"/>
      <w:r w:rsidRPr="00B43A1D">
        <w:rPr>
          <w:lang w:val="uk-UA"/>
        </w:rPr>
        <w:tab/>
      </w:r>
      <w:r w:rsidRPr="00226D62">
        <w:rPr>
          <w:lang w:val="en-GB"/>
        </w:rPr>
        <w:t>R</w:t>
      </w:r>
      <w:proofErr w:type="gramStart"/>
      <w:r>
        <w:rPr>
          <w:lang w:val="uk-UA"/>
        </w:rPr>
        <w:t>1</w:t>
      </w:r>
      <w:r w:rsidRPr="00B43A1D">
        <w:rPr>
          <w:lang w:val="uk-UA"/>
        </w:rPr>
        <w:t>,</w:t>
      </w:r>
      <w:r w:rsidRPr="00226D62">
        <w:rPr>
          <w:lang w:val="en-GB"/>
        </w:rPr>
        <w:t>R</w:t>
      </w:r>
      <w:proofErr w:type="gramEnd"/>
      <w:r>
        <w:rPr>
          <w:lang w:val="uk-UA"/>
        </w:rPr>
        <w:t>2</w:t>
      </w:r>
      <w:r w:rsidR="00964E06">
        <w:rPr>
          <w:lang w:val="en-US"/>
        </w:rPr>
        <w:t>;</w:t>
      </w:r>
    </w:p>
    <w:p w14:paraId="6CCF6D69" w14:textId="77777777" w:rsidR="00226D62" w:rsidRPr="00B43A1D" w:rsidRDefault="00226D62" w:rsidP="00226D62">
      <w:pPr>
        <w:tabs>
          <w:tab w:val="left" w:pos="1985"/>
          <w:tab w:val="left" w:pos="4253"/>
        </w:tabs>
        <w:suppressAutoHyphens w:val="0"/>
        <w:spacing w:line="240" w:lineRule="auto"/>
        <w:ind w:left="426" w:firstLine="0"/>
        <w:jc w:val="left"/>
        <w:rPr>
          <w:lang w:val="uk-UA"/>
        </w:rPr>
      </w:pPr>
      <w:proofErr w:type="spellStart"/>
      <w:r w:rsidRPr="00226D62">
        <w:rPr>
          <w:lang w:val="en-GB"/>
        </w:rPr>
        <w:t>xchg</w:t>
      </w:r>
      <w:proofErr w:type="spellEnd"/>
      <w:r w:rsidRPr="00B43A1D">
        <w:rPr>
          <w:lang w:val="uk-UA"/>
        </w:rPr>
        <w:tab/>
      </w:r>
      <w:proofErr w:type="gramStart"/>
      <w:r w:rsidRPr="00226D62">
        <w:rPr>
          <w:lang w:val="en-GB"/>
        </w:rPr>
        <w:t>R</w:t>
      </w:r>
      <w:r w:rsidRPr="00B43A1D">
        <w:rPr>
          <w:lang w:val="uk-UA"/>
        </w:rPr>
        <w:t>,</w:t>
      </w:r>
      <w:r w:rsidRPr="00226D62">
        <w:rPr>
          <w:lang w:val="en-GB"/>
        </w:rPr>
        <w:t>M</w:t>
      </w:r>
      <w:proofErr w:type="gramEnd"/>
      <w:r w:rsidR="00964E06">
        <w:rPr>
          <w:lang w:val="en-GB"/>
        </w:rPr>
        <w:t>;</w:t>
      </w:r>
    </w:p>
    <w:p w14:paraId="6CA5533F" w14:textId="77777777" w:rsidR="00226D62" w:rsidRPr="00B43A1D" w:rsidRDefault="00226D62" w:rsidP="00226D62">
      <w:pPr>
        <w:tabs>
          <w:tab w:val="left" w:pos="1985"/>
          <w:tab w:val="left" w:pos="4253"/>
        </w:tabs>
        <w:suppressAutoHyphens w:val="0"/>
        <w:spacing w:line="240" w:lineRule="auto"/>
        <w:ind w:left="426" w:firstLine="0"/>
        <w:jc w:val="left"/>
        <w:rPr>
          <w:lang w:val="uk-UA"/>
        </w:rPr>
      </w:pPr>
      <w:r w:rsidRPr="00226D62">
        <w:rPr>
          <w:lang w:val="en-GB"/>
        </w:rPr>
        <w:t>push</w:t>
      </w:r>
      <w:r w:rsidRPr="00B43A1D">
        <w:rPr>
          <w:lang w:val="uk-UA"/>
        </w:rPr>
        <w:tab/>
      </w:r>
      <w:r w:rsidRPr="00226D62">
        <w:rPr>
          <w:lang w:val="en-GB"/>
        </w:rPr>
        <w:t>R</w:t>
      </w:r>
      <w:r w:rsidR="00964E06" w:rsidRPr="00C6279A">
        <w:rPr>
          <w:lang w:val="uk-UA"/>
        </w:rPr>
        <w:t>;</w:t>
      </w:r>
    </w:p>
    <w:p w14:paraId="1D778CB4" w14:textId="77777777" w:rsidR="00226D62" w:rsidRPr="00B43A1D" w:rsidRDefault="00226D62" w:rsidP="00226D62">
      <w:pPr>
        <w:tabs>
          <w:tab w:val="left" w:pos="1985"/>
          <w:tab w:val="left" w:pos="4253"/>
        </w:tabs>
        <w:suppressAutoHyphens w:val="0"/>
        <w:spacing w:line="240" w:lineRule="auto"/>
        <w:ind w:left="426" w:firstLine="0"/>
        <w:jc w:val="left"/>
        <w:rPr>
          <w:lang w:val="uk-UA"/>
        </w:rPr>
      </w:pPr>
      <w:r w:rsidRPr="00226D62">
        <w:rPr>
          <w:lang w:val="en-GB"/>
        </w:rPr>
        <w:t>pop</w:t>
      </w:r>
      <w:r w:rsidRPr="00B43A1D">
        <w:rPr>
          <w:lang w:val="uk-UA"/>
        </w:rPr>
        <w:tab/>
      </w:r>
      <w:r w:rsidRPr="00226D62">
        <w:rPr>
          <w:lang w:val="en-GB"/>
        </w:rPr>
        <w:t>R</w:t>
      </w:r>
      <w:r w:rsidR="00964E06" w:rsidRPr="00C6279A">
        <w:rPr>
          <w:lang w:val="uk-UA"/>
        </w:rPr>
        <w:t>;</w:t>
      </w:r>
    </w:p>
    <w:p w14:paraId="0E5D8FC3" w14:textId="77777777" w:rsidR="00E21DB8" w:rsidRPr="00E21DB8" w:rsidRDefault="00E21DB8" w:rsidP="00226D62">
      <w:pPr>
        <w:tabs>
          <w:tab w:val="left" w:pos="1985"/>
          <w:tab w:val="left" w:pos="4253"/>
        </w:tabs>
        <w:suppressAutoHyphens w:val="0"/>
        <w:spacing w:line="240" w:lineRule="auto"/>
        <w:ind w:left="426" w:firstLine="0"/>
        <w:jc w:val="left"/>
        <w:rPr>
          <w:lang w:val="uk-UA"/>
        </w:rPr>
      </w:pPr>
    </w:p>
    <w:p w14:paraId="3660F26C" w14:textId="77777777" w:rsidR="00E21DB8" w:rsidRDefault="00E21DB8" w:rsidP="00E21DB8">
      <w:pPr>
        <w:tabs>
          <w:tab w:val="left" w:pos="1985"/>
          <w:tab w:val="left" w:pos="4253"/>
        </w:tabs>
        <w:suppressAutoHyphens w:val="0"/>
        <w:spacing w:line="240" w:lineRule="auto"/>
        <w:ind w:firstLine="0"/>
        <w:jc w:val="left"/>
        <w:rPr>
          <w:lang w:val="uk-UA"/>
        </w:rPr>
      </w:pPr>
      <w:r>
        <w:rPr>
          <w:lang w:val="uk-UA"/>
        </w:rPr>
        <w:t>Арифметичні команди:</w:t>
      </w:r>
    </w:p>
    <w:p w14:paraId="4040F71F" w14:textId="77777777" w:rsidR="00E21DB8" w:rsidRPr="00E21DB8" w:rsidRDefault="00E21DB8" w:rsidP="00E21DB8">
      <w:pPr>
        <w:tabs>
          <w:tab w:val="left" w:pos="1985"/>
          <w:tab w:val="left" w:pos="4253"/>
        </w:tabs>
        <w:suppressAutoHyphens w:val="0"/>
        <w:spacing w:line="240" w:lineRule="auto"/>
        <w:ind w:left="426" w:firstLine="0"/>
        <w:jc w:val="left"/>
        <w:rPr>
          <w:lang w:val="en-US"/>
        </w:rPr>
      </w:pPr>
      <w:r w:rsidRPr="00E21DB8">
        <w:rPr>
          <w:lang w:val="en-GB"/>
        </w:rPr>
        <w:t>add</w:t>
      </w:r>
      <w:r w:rsidRPr="00B43A1D">
        <w:rPr>
          <w:lang w:val="uk-UA"/>
        </w:rPr>
        <w:tab/>
      </w:r>
      <w:r w:rsidRPr="00E21DB8">
        <w:rPr>
          <w:lang w:val="en-GB"/>
        </w:rPr>
        <w:t>R</w:t>
      </w:r>
      <w:proofErr w:type="gramStart"/>
      <w:r w:rsidRPr="00B43A1D">
        <w:rPr>
          <w:lang w:val="uk-UA"/>
        </w:rPr>
        <w:t>1,</w:t>
      </w:r>
      <w:r w:rsidRPr="00E21DB8">
        <w:rPr>
          <w:lang w:val="en-GB"/>
        </w:rPr>
        <w:t>R</w:t>
      </w:r>
      <w:proofErr w:type="gramEnd"/>
      <w:r w:rsidRPr="00B43A1D">
        <w:rPr>
          <w:lang w:val="uk-UA"/>
        </w:rPr>
        <w:t>2</w:t>
      </w:r>
      <w:r>
        <w:rPr>
          <w:lang w:val="uk-UA"/>
        </w:rPr>
        <w:t>;</w:t>
      </w:r>
      <w:r>
        <w:rPr>
          <w:lang w:val="uk-UA"/>
        </w:rPr>
        <w:tab/>
      </w:r>
      <w:r w:rsidRPr="00E21DB8">
        <w:rPr>
          <w:lang w:val="en-GB"/>
        </w:rPr>
        <w:t>add</w:t>
      </w:r>
      <w:r w:rsidRPr="00B43A1D">
        <w:rPr>
          <w:lang w:val="uk-UA"/>
        </w:rPr>
        <w:tab/>
      </w:r>
      <w:r w:rsidRPr="00E21DB8">
        <w:rPr>
          <w:lang w:val="en-GB"/>
        </w:rPr>
        <w:t>R</w:t>
      </w:r>
      <w:r w:rsidRPr="00B43A1D">
        <w:rPr>
          <w:lang w:val="uk-UA"/>
        </w:rPr>
        <w:t>,</w:t>
      </w:r>
      <w:r w:rsidRPr="00E21DB8">
        <w:rPr>
          <w:lang w:val="en-GB"/>
        </w:rPr>
        <w:t>M</w:t>
      </w:r>
      <w:r>
        <w:rPr>
          <w:lang w:val="en-US"/>
        </w:rPr>
        <w:t>;</w:t>
      </w:r>
    </w:p>
    <w:p w14:paraId="17552A98" w14:textId="77777777" w:rsidR="00E21DB8" w:rsidRPr="00E21DB8" w:rsidRDefault="00E21DB8" w:rsidP="00E21DB8">
      <w:pPr>
        <w:tabs>
          <w:tab w:val="left" w:pos="1985"/>
          <w:tab w:val="left" w:pos="4253"/>
        </w:tabs>
        <w:suppressAutoHyphens w:val="0"/>
        <w:spacing w:line="240" w:lineRule="auto"/>
        <w:ind w:left="426" w:firstLine="0"/>
        <w:jc w:val="left"/>
        <w:rPr>
          <w:lang w:val="en-US"/>
        </w:rPr>
      </w:pPr>
      <w:r w:rsidRPr="00E21DB8">
        <w:rPr>
          <w:lang w:val="en-GB"/>
        </w:rPr>
        <w:t>add</w:t>
      </w:r>
      <w:r w:rsidRPr="00E21DB8">
        <w:rPr>
          <w:lang w:val="uk-UA"/>
        </w:rPr>
        <w:tab/>
      </w:r>
      <w:proofErr w:type="gramStart"/>
      <w:r w:rsidRPr="00E21DB8">
        <w:rPr>
          <w:lang w:val="en-GB"/>
        </w:rPr>
        <w:t>M</w:t>
      </w:r>
      <w:r w:rsidRPr="00E21DB8">
        <w:rPr>
          <w:lang w:val="uk-UA"/>
        </w:rPr>
        <w:t>,</w:t>
      </w:r>
      <w:r w:rsidRPr="00E21DB8">
        <w:rPr>
          <w:lang w:val="en-GB"/>
        </w:rPr>
        <w:t>R</w:t>
      </w:r>
      <w:proofErr w:type="gramEnd"/>
      <w:r>
        <w:rPr>
          <w:lang w:val="en-GB"/>
        </w:rPr>
        <w:t>;</w:t>
      </w:r>
      <w:r>
        <w:rPr>
          <w:lang w:val="en-US"/>
        </w:rPr>
        <w:tab/>
      </w:r>
      <w:r w:rsidRPr="00E21DB8">
        <w:rPr>
          <w:lang w:val="en-GB"/>
        </w:rPr>
        <w:t>add</w:t>
      </w:r>
      <w:r w:rsidRPr="00E21DB8">
        <w:rPr>
          <w:lang w:val="uk-UA"/>
        </w:rPr>
        <w:tab/>
      </w:r>
      <w:r w:rsidRPr="00E21DB8">
        <w:rPr>
          <w:lang w:val="en-GB"/>
        </w:rPr>
        <w:t>R</w:t>
      </w:r>
      <w:r w:rsidRPr="00E21DB8">
        <w:rPr>
          <w:lang w:val="uk-UA"/>
        </w:rPr>
        <w:t>,#</w:t>
      </w:r>
      <w:r w:rsidRPr="00E21DB8">
        <w:rPr>
          <w:lang w:val="en-GB"/>
        </w:rPr>
        <w:t>d</w:t>
      </w:r>
      <w:r>
        <w:rPr>
          <w:lang w:val="en-US"/>
        </w:rPr>
        <w:t>16;</w:t>
      </w:r>
    </w:p>
    <w:p w14:paraId="394FC3E3" w14:textId="77777777" w:rsidR="00E21DB8" w:rsidRPr="00E21DB8" w:rsidRDefault="00E21DB8" w:rsidP="00E21DB8">
      <w:pPr>
        <w:tabs>
          <w:tab w:val="left" w:pos="1985"/>
          <w:tab w:val="left" w:pos="4253"/>
        </w:tabs>
        <w:suppressAutoHyphens w:val="0"/>
        <w:spacing w:line="240" w:lineRule="auto"/>
        <w:ind w:left="426" w:firstLine="0"/>
        <w:jc w:val="left"/>
        <w:rPr>
          <w:lang w:val="uk-UA"/>
        </w:rPr>
      </w:pPr>
      <w:proofErr w:type="spellStart"/>
      <w:r w:rsidRPr="00E21DB8">
        <w:rPr>
          <w:lang w:val="en-GB"/>
        </w:rPr>
        <w:t>adc</w:t>
      </w:r>
      <w:proofErr w:type="spellEnd"/>
      <w:r w:rsidRPr="00E21DB8">
        <w:rPr>
          <w:lang w:val="uk-UA"/>
        </w:rPr>
        <w:tab/>
      </w:r>
      <w:r w:rsidRPr="00E21DB8">
        <w:rPr>
          <w:lang w:val="en-GB"/>
        </w:rPr>
        <w:t>R</w:t>
      </w:r>
      <w:proofErr w:type="gramStart"/>
      <w:r w:rsidRPr="00E21DB8">
        <w:rPr>
          <w:lang w:val="uk-UA"/>
        </w:rPr>
        <w:t>1,</w:t>
      </w:r>
      <w:r w:rsidRPr="00E21DB8">
        <w:rPr>
          <w:lang w:val="en-GB"/>
        </w:rPr>
        <w:t>R</w:t>
      </w:r>
      <w:proofErr w:type="gramEnd"/>
      <w:r w:rsidRPr="00E21DB8">
        <w:rPr>
          <w:lang w:val="uk-UA"/>
        </w:rPr>
        <w:t>2</w:t>
      </w:r>
      <w:r>
        <w:rPr>
          <w:lang w:val="en-US"/>
        </w:rPr>
        <w:t>;</w:t>
      </w:r>
      <w:r>
        <w:rPr>
          <w:lang w:val="en-US"/>
        </w:rPr>
        <w:tab/>
      </w:r>
      <w:proofErr w:type="spellStart"/>
      <w:r w:rsidRPr="00E21DB8">
        <w:rPr>
          <w:lang w:val="en-GB"/>
        </w:rPr>
        <w:t>adc</w:t>
      </w:r>
      <w:proofErr w:type="spellEnd"/>
      <w:r w:rsidRPr="00E21DB8">
        <w:rPr>
          <w:lang w:val="uk-UA"/>
        </w:rPr>
        <w:tab/>
      </w:r>
      <w:r w:rsidRPr="00E21DB8">
        <w:rPr>
          <w:lang w:val="en-GB"/>
        </w:rPr>
        <w:t>R</w:t>
      </w:r>
      <w:r w:rsidRPr="00E21DB8">
        <w:rPr>
          <w:lang w:val="uk-UA"/>
        </w:rPr>
        <w:t>,</w:t>
      </w:r>
      <w:r w:rsidRPr="00E21DB8">
        <w:rPr>
          <w:lang w:val="en-GB"/>
        </w:rPr>
        <w:t>M</w:t>
      </w:r>
      <w:r>
        <w:rPr>
          <w:lang w:val="en-GB"/>
        </w:rPr>
        <w:t>;</w:t>
      </w:r>
    </w:p>
    <w:p w14:paraId="441ABDEC" w14:textId="77777777" w:rsidR="00E21DB8" w:rsidRPr="00E21DB8" w:rsidRDefault="00E21DB8" w:rsidP="00E21DB8">
      <w:pPr>
        <w:tabs>
          <w:tab w:val="left" w:pos="1985"/>
          <w:tab w:val="left" w:pos="4253"/>
        </w:tabs>
        <w:suppressAutoHyphens w:val="0"/>
        <w:spacing w:line="240" w:lineRule="auto"/>
        <w:ind w:left="426" w:firstLine="0"/>
        <w:jc w:val="left"/>
        <w:rPr>
          <w:lang w:val="en-US"/>
        </w:rPr>
      </w:pPr>
      <w:proofErr w:type="spellStart"/>
      <w:r w:rsidRPr="00E21DB8">
        <w:rPr>
          <w:lang w:val="en-GB"/>
        </w:rPr>
        <w:t>adc</w:t>
      </w:r>
      <w:proofErr w:type="spellEnd"/>
      <w:r w:rsidRPr="00E21DB8">
        <w:rPr>
          <w:lang w:val="uk-UA"/>
        </w:rPr>
        <w:tab/>
      </w:r>
      <w:proofErr w:type="gramStart"/>
      <w:r w:rsidRPr="00E21DB8">
        <w:rPr>
          <w:lang w:val="en-GB"/>
        </w:rPr>
        <w:t>M</w:t>
      </w:r>
      <w:r w:rsidRPr="00E21DB8">
        <w:rPr>
          <w:lang w:val="uk-UA"/>
        </w:rPr>
        <w:t>,</w:t>
      </w:r>
      <w:r w:rsidRPr="00E21DB8">
        <w:rPr>
          <w:lang w:val="en-GB"/>
        </w:rPr>
        <w:t>R</w:t>
      </w:r>
      <w:proofErr w:type="gramEnd"/>
      <w:r>
        <w:rPr>
          <w:lang w:val="en-GB"/>
        </w:rPr>
        <w:t>;</w:t>
      </w:r>
      <w:r>
        <w:rPr>
          <w:lang w:val="en-US"/>
        </w:rPr>
        <w:tab/>
      </w:r>
      <w:proofErr w:type="spellStart"/>
      <w:r w:rsidRPr="00E21DB8">
        <w:rPr>
          <w:lang w:val="en-GB"/>
        </w:rPr>
        <w:t>adc</w:t>
      </w:r>
      <w:proofErr w:type="spellEnd"/>
      <w:r w:rsidRPr="00E21DB8">
        <w:rPr>
          <w:lang w:val="uk-UA"/>
        </w:rPr>
        <w:tab/>
      </w:r>
      <w:r w:rsidRPr="00E21DB8">
        <w:rPr>
          <w:lang w:val="en-GB"/>
        </w:rPr>
        <w:t>R</w:t>
      </w:r>
      <w:r w:rsidRPr="00E21DB8">
        <w:rPr>
          <w:lang w:val="uk-UA"/>
        </w:rPr>
        <w:t>,#</w:t>
      </w:r>
      <w:r w:rsidRPr="00E21DB8">
        <w:rPr>
          <w:lang w:val="en-GB"/>
        </w:rPr>
        <w:t>d</w:t>
      </w:r>
      <w:r>
        <w:rPr>
          <w:lang w:val="en-US"/>
        </w:rPr>
        <w:t>16</w:t>
      </w:r>
      <w:r w:rsidR="00C673A2">
        <w:rPr>
          <w:lang w:val="en-US"/>
        </w:rPr>
        <w:t>;</w:t>
      </w:r>
    </w:p>
    <w:p w14:paraId="50F4D422" w14:textId="77777777" w:rsidR="00E21DB8" w:rsidRPr="00C673A2" w:rsidRDefault="00E21DB8" w:rsidP="00C673A2">
      <w:pPr>
        <w:tabs>
          <w:tab w:val="left" w:pos="1985"/>
          <w:tab w:val="left" w:pos="4253"/>
        </w:tabs>
        <w:suppressAutoHyphens w:val="0"/>
        <w:spacing w:line="240" w:lineRule="auto"/>
        <w:ind w:left="426" w:firstLine="0"/>
        <w:jc w:val="left"/>
        <w:rPr>
          <w:lang w:val="en-US"/>
        </w:rPr>
      </w:pPr>
      <w:proofErr w:type="spellStart"/>
      <w:r w:rsidRPr="00E21DB8">
        <w:rPr>
          <w:lang w:val="en-GB"/>
        </w:rPr>
        <w:t>addf</w:t>
      </w:r>
      <w:proofErr w:type="spellEnd"/>
      <w:r w:rsidRPr="00E21DB8">
        <w:rPr>
          <w:lang w:val="uk-UA"/>
        </w:rPr>
        <w:tab/>
      </w:r>
      <w:r w:rsidRPr="00E21DB8">
        <w:rPr>
          <w:lang w:val="en-GB"/>
        </w:rPr>
        <w:t>R</w:t>
      </w:r>
      <w:proofErr w:type="gramStart"/>
      <w:r w:rsidRPr="00E21DB8">
        <w:rPr>
          <w:lang w:val="uk-UA"/>
        </w:rPr>
        <w:t>1,</w:t>
      </w:r>
      <w:r w:rsidRPr="00E21DB8">
        <w:rPr>
          <w:lang w:val="en-GB"/>
        </w:rPr>
        <w:t>R</w:t>
      </w:r>
      <w:proofErr w:type="gramEnd"/>
      <w:r w:rsidRPr="00E21DB8">
        <w:rPr>
          <w:lang w:val="uk-UA"/>
        </w:rPr>
        <w:t>2</w:t>
      </w:r>
      <w:r w:rsidR="00C673A2">
        <w:rPr>
          <w:lang w:val="en-US"/>
        </w:rPr>
        <w:t>;</w:t>
      </w:r>
      <w:r w:rsidR="00C673A2">
        <w:rPr>
          <w:lang w:val="en-US"/>
        </w:rPr>
        <w:tab/>
      </w:r>
      <w:proofErr w:type="spellStart"/>
      <w:r w:rsidRPr="00E21DB8">
        <w:rPr>
          <w:lang w:val="en-GB"/>
        </w:rPr>
        <w:t>addf</w:t>
      </w:r>
      <w:proofErr w:type="spellEnd"/>
      <w:r w:rsidRPr="00E21DB8">
        <w:rPr>
          <w:lang w:val="uk-UA"/>
        </w:rPr>
        <w:tab/>
      </w:r>
      <w:r w:rsidRPr="00E21DB8">
        <w:rPr>
          <w:lang w:val="en-GB"/>
        </w:rPr>
        <w:t>R</w:t>
      </w:r>
      <w:r w:rsidRPr="00E21DB8">
        <w:rPr>
          <w:lang w:val="uk-UA"/>
        </w:rPr>
        <w:t>,</w:t>
      </w:r>
      <w:r w:rsidRPr="00E21DB8">
        <w:rPr>
          <w:lang w:val="en-GB"/>
        </w:rPr>
        <w:t>M</w:t>
      </w:r>
      <w:r w:rsidR="00C673A2">
        <w:rPr>
          <w:lang w:val="en-GB"/>
        </w:rPr>
        <w:t>;</w:t>
      </w:r>
    </w:p>
    <w:p w14:paraId="5B7B0E8A" w14:textId="77777777" w:rsidR="00E21DB8" w:rsidRPr="00C673A2" w:rsidRDefault="00E21DB8" w:rsidP="00C673A2">
      <w:pPr>
        <w:tabs>
          <w:tab w:val="left" w:pos="1985"/>
          <w:tab w:val="left" w:pos="4253"/>
        </w:tabs>
        <w:suppressAutoHyphens w:val="0"/>
        <w:spacing w:line="240" w:lineRule="auto"/>
        <w:ind w:left="426" w:firstLine="0"/>
        <w:jc w:val="left"/>
        <w:rPr>
          <w:lang w:val="uk-UA"/>
        </w:rPr>
      </w:pPr>
      <w:proofErr w:type="spellStart"/>
      <w:r w:rsidRPr="00E21DB8">
        <w:rPr>
          <w:lang w:val="en-GB"/>
        </w:rPr>
        <w:t>addf</w:t>
      </w:r>
      <w:proofErr w:type="spellEnd"/>
      <w:r w:rsidRPr="00E21DB8">
        <w:rPr>
          <w:lang w:val="uk-UA"/>
        </w:rPr>
        <w:tab/>
      </w:r>
      <w:proofErr w:type="gramStart"/>
      <w:r w:rsidRPr="00E21DB8">
        <w:rPr>
          <w:lang w:val="en-GB"/>
        </w:rPr>
        <w:t>M</w:t>
      </w:r>
      <w:r w:rsidRPr="00E21DB8">
        <w:rPr>
          <w:lang w:val="uk-UA"/>
        </w:rPr>
        <w:t>,</w:t>
      </w:r>
      <w:r w:rsidRPr="00E21DB8">
        <w:rPr>
          <w:lang w:val="en-GB"/>
        </w:rPr>
        <w:t>R</w:t>
      </w:r>
      <w:proofErr w:type="gramEnd"/>
      <w:r w:rsidR="00C673A2">
        <w:rPr>
          <w:lang w:val="en-GB"/>
        </w:rPr>
        <w:t>;</w:t>
      </w:r>
      <w:r w:rsidR="00C673A2">
        <w:rPr>
          <w:lang w:val="en-US"/>
        </w:rPr>
        <w:tab/>
      </w:r>
      <w:proofErr w:type="spellStart"/>
      <w:r w:rsidRPr="00E21DB8">
        <w:rPr>
          <w:lang w:val="en-GB"/>
        </w:rPr>
        <w:t>addf</w:t>
      </w:r>
      <w:proofErr w:type="spellEnd"/>
      <w:r w:rsidRPr="00E21DB8">
        <w:rPr>
          <w:lang w:val="uk-UA"/>
        </w:rPr>
        <w:tab/>
      </w:r>
      <w:r w:rsidRPr="00E21DB8">
        <w:rPr>
          <w:lang w:val="en-GB"/>
        </w:rPr>
        <w:t>R</w:t>
      </w:r>
      <w:r w:rsidRPr="00E21DB8">
        <w:rPr>
          <w:lang w:val="uk-UA"/>
        </w:rPr>
        <w:t>,#</w:t>
      </w:r>
      <w:r w:rsidRPr="00E21DB8">
        <w:rPr>
          <w:lang w:val="en-GB"/>
        </w:rPr>
        <w:t>d</w:t>
      </w:r>
      <w:r w:rsidR="00C673A2">
        <w:rPr>
          <w:lang w:val="en-US"/>
        </w:rPr>
        <w:t>16;</w:t>
      </w:r>
    </w:p>
    <w:p w14:paraId="1AE9BD72" w14:textId="77777777" w:rsidR="00E21DB8" w:rsidRPr="00E21DB8" w:rsidRDefault="00E21DB8" w:rsidP="00C673A2">
      <w:pPr>
        <w:tabs>
          <w:tab w:val="left" w:pos="1985"/>
          <w:tab w:val="left" w:pos="4253"/>
        </w:tabs>
        <w:suppressAutoHyphens w:val="0"/>
        <w:spacing w:line="240" w:lineRule="auto"/>
        <w:ind w:left="426" w:firstLine="0"/>
        <w:jc w:val="left"/>
        <w:rPr>
          <w:lang w:val="uk-UA"/>
        </w:rPr>
      </w:pPr>
      <w:proofErr w:type="spellStart"/>
      <w:r w:rsidRPr="00E21DB8">
        <w:rPr>
          <w:lang w:val="en-GB"/>
        </w:rPr>
        <w:t>addb</w:t>
      </w:r>
      <w:proofErr w:type="spellEnd"/>
      <w:r w:rsidRPr="00E21DB8">
        <w:rPr>
          <w:lang w:val="uk-UA"/>
        </w:rPr>
        <w:tab/>
      </w:r>
      <w:r w:rsidRPr="00E21DB8">
        <w:rPr>
          <w:lang w:val="en-GB"/>
        </w:rPr>
        <w:t>R</w:t>
      </w:r>
      <w:proofErr w:type="gramStart"/>
      <w:r w:rsidRPr="00E21DB8">
        <w:rPr>
          <w:lang w:val="uk-UA"/>
        </w:rPr>
        <w:t>1,</w:t>
      </w:r>
      <w:r w:rsidRPr="00E21DB8">
        <w:rPr>
          <w:lang w:val="en-GB"/>
        </w:rPr>
        <w:t>R</w:t>
      </w:r>
      <w:proofErr w:type="gramEnd"/>
      <w:r w:rsidRPr="00E21DB8">
        <w:rPr>
          <w:lang w:val="uk-UA"/>
        </w:rPr>
        <w:t>2</w:t>
      </w:r>
      <w:r w:rsidR="00C673A2">
        <w:rPr>
          <w:lang w:val="en-US"/>
        </w:rPr>
        <w:t>;</w:t>
      </w:r>
      <w:r w:rsidR="00C673A2">
        <w:rPr>
          <w:lang w:val="en-US"/>
        </w:rPr>
        <w:tab/>
      </w:r>
      <w:proofErr w:type="spellStart"/>
      <w:r w:rsidRPr="00E21DB8">
        <w:rPr>
          <w:lang w:val="en-GB"/>
        </w:rPr>
        <w:t>inc</w:t>
      </w:r>
      <w:proofErr w:type="spellEnd"/>
      <w:r w:rsidRPr="00E21DB8">
        <w:rPr>
          <w:lang w:val="uk-UA"/>
        </w:rPr>
        <w:tab/>
      </w:r>
      <w:r w:rsidRPr="00E21DB8">
        <w:rPr>
          <w:lang w:val="en-GB"/>
        </w:rPr>
        <w:t>R</w:t>
      </w:r>
      <w:r w:rsidR="00C673A2">
        <w:rPr>
          <w:lang w:val="en-GB"/>
        </w:rPr>
        <w:t>;</w:t>
      </w:r>
    </w:p>
    <w:p w14:paraId="141574D1" w14:textId="77777777" w:rsidR="00E21DB8" w:rsidRPr="00C673A2" w:rsidRDefault="00E21DB8" w:rsidP="00C673A2">
      <w:pPr>
        <w:tabs>
          <w:tab w:val="left" w:pos="1985"/>
          <w:tab w:val="left" w:pos="4253"/>
        </w:tabs>
        <w:suppressAutoHyphens w:val="0"/>
        <w:spacing w:line="240" w:lineRule="auto"/>
        <w:ind w:left="426" w:firstLine="0"/>
        <w:jc w:val="left"/>
        <w:rPr>
          <w:lang w:val="uk-UA"/>
        </w:rPr>
      </w:pPr>
      <w:r w:rsidRPr="00E21DB8">
        <w:rPr>
          <w:lang w:val="en-GB"/>
        </w:rPr>
        <w:t>sub</w:t>
      </w:r>
      <w:r w:rsidRPr="00E21DB8">
        <w:rPr>
          <w:lang w:val="uk-UA"/>
        </w:rPr>
        <w:tab/>
      </w:r>
      <w:r w:rsidRPr="00E21DB8">
        <w:rPr>
          <w:lang w:val="en-GB"/>
        </w:rPr>
        <w:t>R</w:t>
      </w:r>
      <w:proofErr w:type="gramStart"/>
      <w:r w:rsidRPr="00C673A2">
        <w:rPr>
          <w:lang w:val="uk-UA"/>
        </w:rPr>
        <w:t>1,</w:t>
      </w:r>
      <w:r w:rsidRPr="00E21DB8">
        <w:rPr>
          <w:lang w:val="en-GB"/>
        </w:rPr>
        <w:t>R</w:t>
      </w:r>
      <w:proofErr w:type="gramEnd"/>
      <w:r w:rsidRPr="00C673A2">
        <w:rPr>
          <w:lang w:val="uk-UA"/>
        </w:rPr>
        <w:t>2</w:t>
      </w:r>
      <w:r w:rsidR="00C673A2" w:rsidRPr="00C673A2">
        <w:rPr>
          <w:lang w:val="uk-UA"/>
        </w:rPr>
        <w:t>;</w:t>
      </w:r>
      <w:r w:rsidR="00C673A2" w:rsidRPr="00C673A2">
        <w:rPr>
          <w:lang w:val="uk-UA"/>
        </w:rPr>
        <w:tab/>
      </w:r>
      <w:r w:rsidRPr="00E21DB8">
        <w:rPr>
          <w:lang w:val="en-GB"/>
        </w:rPr>
        <w:t>sub</w:t>
      </w:r>
      <w:r w:rsidRPr="00C673A2">
        <w:rPr>
          <w:lang w:val="uk-UA"/>
        </w:rPr>
        <w:tab/>
      </w:r>
      <w:r w:rsidRPr="00E21DB8">
        <w:rPr>
          <w:lang w:val="en-GB"/>
        </w:rPr>
        <w:t>R</w:t>
      </w:r>
      <w:r w:rsidRPr="00C673A2">
        <w:rPr>
          <w:lang w:val="uk-UA"/>
        </w:rPr>
        <w:t>,</w:t>
      </w:r>
      <w:r w:rsidRPr="00E21DB8">
        <w:rPr>
          <w:lang w:val="en-GB"/>
        </w:rPr>
        <w:t>M</w:t>
      </w:r>
      <w:r w:rsidR="00C673A2">
        <w:rPr>
          <w:lang w:val="en-GB"/>
        </w:rPr>
        <w:t>;</w:t>
      </w:r>
    </w:p>
    <w:p w14:paraId="162F2476" w14:textId="77777777" w:rsidR="00E21DB8" w:rsidRPr="00C673A2" w:rsidRDefault="00E21DB8" w:rsidP="00C673A2">
      <w:pPr>
        <w:tabs>
          <w:tab w:val="left" w:pos="1985"/>
          <w:tab w:val="left" w:pos="4253"/>
        </w:tabs>
        <w:suppressAutoHyphens w:val="0"/>
        <w:spacing w:line="240" w:lineRule="auto"/>
        <w:ind w:left="426" w:firstLine="0"/>
        <w:jc w:val="left"/>
        <w:rPr>
          <w:lang w:val="en-US"/>
        </w:rPr>
      </w:pPr>
      <w:r w:rsidRPr="00E21DB8">
        <w:rPr>
          <w:lang w:val="en-GB"/>
        </w:rPr>
        <w:t>sub</w:t>
      </w:r>
      <w:r w:rsidRPr="00C673A2">
        <w:rPr>
          <w:lang w:val="uk-UA"/>
        </w:rPr>
        <w:tab/>
      </w:r>
      <w:proofErr w:type="gramStart"/>
      <w:r w:rsidRPr="00E21DB8">
        <w:rPr>
          <w:lang w:val="en-GB"/>
        </w:rPr>
        <w:t>M</w:t>
      </w:r>
      <w:r w:rsidRPr="00C673A2">
        <w:rPr>
          <w:lang w:val="uk-UA"/>
        </w:rPr>
        <w:t>,</w:t>
      </w:r>
      <w:r w:rsidRPr="00E21DB8">
        <w:rPr>
          <w:lang w:val="en-GB"/>
        </w:rPr>
        <w:t>R</w:t>
      </w:r>
      <w:proofErr w:type="gramEnd"/>
      <w:r w:rsidR="00C673A2">
        <w:rPr>
          <w:lang w:val="en-GB"/>
        </w:rPr>
        <w:t>;</w:t>
      </w:r>
      <w:r w:rsidR="00C673A2">
        <w:rPr>
          <w:lang w:val="en-GB"/>
        </w:rPr>
        <w:tab/>
      </w:r>
      <w:r w:rsidRPr="00E21DB8">
        <w:rPr>
          <w:lang w:val="en-GB"/>
        </w:rPr>
        <w:t>sub</w:t>
      </w:r>
      <w:r w:rsidRPr="00C673A2">
        <w:rPr>
          <w:lang w:val="uk-UA"/>
        </w:rPr>
        <w:tab/>
      </w:r>
      <w:r w:rsidRPr="00E21DB8">
        <w:rPr>
          <w:lang w:val="en-GB"/>
        </w:rPr>
        <w:t>R</w:t>
      </w:r>
      <w:r w:rsidRPr="00C673A2">
        <w:rPr>
          <w:lang w:val="uk-UA"/>
        </w:rPr>
        <w:t>,#</w:t>
      </w:r>
      <w:r w:rsidRPr="00E21DB8">
        <w:rPr>
          <w:lang w:val="en-GB"/>
        </w:rPr>
        <w:t>d</w:t>
      </w:r>
      <w:r w:rsidR="00C673A2">
        <w:rPr>
          <w:lang w:val="en-US"/>
        </w:rPr>
        <w:t>16;</w:t>
      </w:r>
    </w:p>
    <w:p w14:paraId="29966EA1" w14:textId="77777777" w:rsidR="00E21DB8" w:rsidRPr="00C673A2" w:rsidRDefault="00E21DB8" w:rsidP="00C673A2">
      <w:pPr>
        <w:tabs>
          <w:tab w:val="left" w:pos="1985"/>
          <w:tab w:val="left" w:pos="4253"/>
        </w:tabs>
        <w:suppressAutoHyphens w:val="0"/>
        <w:spacing w:line="240" w:lineRule="auto"/>
        <w:ind w:left="426" w:firstLine="0"/>
        <w:jc w:val="left"/>
        <w:rPr>
          <w:lang w:val="en-US"/>
        </w:rPr>
      </w:pPr>
      <w:proofErr w:type="spellStart"/>
      <w:r w:rsidRPr="00E21DB8">
        <w:rPr>
          <w:lang w:val="en-GB"/>
        </w:rPr>
        <w:t>subc</w:t>
      </w:r>
      <w:proofErr w:type="spellEnd"/>
      <w:r w:rsidRPr="00C673A2">
        <w:rPr>
          <w:lang w:val="uk-UA"/>
        </w:rPr>
        <w:tab/>
      </w:r>
      <w:r w:rsidRPr="00E21DB8">
        <w:rPr>
          <w:lang w:val="en-GB"/>
        </w:rPr>
        <w:t>R</w:t>
      </w:r>
      <w:proofErr w:type="gramStart"/>
      <w:r w:rsidRPr="00C673A2">
        <w:rPr>
          <w:lang w:val="uk-UA"/>
        </w:rPr>
        <w:t>1,</w:t>
      </w:r>
      <w:r w:rsidRPr="00E21DB8">
        <w:rPr>
          <w:lang w:val="en-GB"/>
        </w:rPr>
        <w:t>R</w:t>
      </w:r>
      <w:proofErr w:type="gramEnd"/>
      <w:r w:rsidRPr="00C673A2">
        <w:rPr>
          <w:lang w:val="uk-UA"/>
        </w:rPr>
        <w:t>2</w:t>
      </w:r>
      <w:r w:rsidR="00C673A2">
        <w:rPr>
          <w:lang w:val="en-US"/>
        </w:rPr>
        <w:t>;</w:t>
      </w:r>
      <w:r w:rsidR="00C673A2">
        <w:rPr>
          <w:lang w:val="en-US"/>
        </w:rPr>
        <w:tab/>
      </w:r>
      <w:proofErr w:type="spellStart"/>
      <w:r w:rsidRPr="00E21DB8">
        <w:rPr>
          <w:lang w:val="en-GB"/>
        </w:rPr>
        <w:t>subc</w:t>
      </w:r>
      <w:proofErr w:type="spellEnd"/>
      <w:r w:rsidRPr="00C673A2">
        <w:rPr>
          <w:lang w:val="uk-UA"/>
        </w:rPr>
        <w:tab/>
      </w:r>
      <w:r w:rsidRPr="00E21DB8">
        <w:rPr>
          <w:lang w:val="en-GB"/>
        </w:rPr>
        <w:t>R</w:t>
      </w:r>
      <w:r w:rsidRPr="00C673A2">
        <w:rPr>
          <w:lang w:val="uk-UA"/>
        </w:rPr>
        <w:t>,</w:t>
      </w:r>
      <w:r w:rsidRPr="00E21DB8">
        <w:rPr>
          <w:lang w:val="en-GB"/>
        </w:rPr>
        <w:t>M</w:t>
      </w:r>
      <w:r w:rsidR="00C673A2">
        <w:rPr>
          <w:lang w:val="en-GB"/>
        </w:rPr>
        <w:t>;</w:t>
      </w:r>
    </w:p>
    <w:p w14:paraId="0B1ECCF7" w14:textId="77777777" w:rsidR="00E21DB8" w:rsidRPr="0011591B" w:rsidRDefault="00E21DB8" w:rsidP="0011591B">
      <w:pPr>
        <w:tabs>
          <w:tab w:val="left" w:pos="1985"/>
          <w:tab w:val="left" w:pos="4253"/>
        </w:tabs>
        <w:suppressAutoHyphens w:val="0"/>
        <w:spacing w:line="240" w:lineRule="auto"/>
        <w:ind w:left="426" w:firstLine="0"/>
        <w:jc w:val="left"/>
        <w:rPr>
          <w:lang w:val="uk-UA"/>
        </w:rPr>
      </w:pPr>
      <w:proofErr w:type="spellStart"/>
      <w:r w:rsidRPr="00E21DB8">
        <w:rPr>
          <w:lang w:val="en-GB"/>
        </w:rPr>
        <w:t>subc</w:t>
      </w:r>
      <w:proofErr w:type="spellEnd"/>
      <w:r w:rsidRPr="00C673A2">
        <w:rPr>
          <w:lang w:val="uk-UA"/>
        </w:rPr>
        <w:tab/>
      </w:r>
      <w:proofErr w:type="gramStart"/>
      <w:r w:rsidRPr="00E21DB8">
        <w:rPr>
          <w:lang w:val="en-GB"/>
        </w:rPr>
        <w:t>M</w:t>
      </w:r>
      <w:r w:rsidRPr="00C673A2">
        <w:rPr>
          <w:lang w:val="uk-UA"/>
        </w:rPr>
        <w:t>,</w:t>
      </w:r>
      <w:r w:rsidRPr="00E21DB8">
        <w:rPr>
          <w:lang w:val="en-GB"/>
        </w:rPr>
        <w:t>R</w:t>
      </w:r>
      <w:proofErr w:type="gramEnd"/>
      <w:r w:rsidR="0011591B">
        <w:rPr>
          <w:lang w:val="en-GB"/>
        </w:rPr>
        <w:t>;</w:t>
      </w:r>
      <w:r w:rsidR="0011591B">
        <w:rPr>
          <w:lang w:val="en-US"/>
        </w:rPr>
        <w:tab/>
      </w:r>
      <w:proofErr w:type="spellStart"/>
      <w:r w:rsidRPr="00E21DB8">
        <w:rPr>
          <w:lang w:val="en-GB"/>
        </w:rPr>
        <w:t>subc</w:t>
      </w:r>
      <w:proofErr w:type="spellEnd"/>
      <w:r w:rsidRPr="00C673A2">
        <w:rPr>
          <w:lang w:val="uk-UA"/>
        </w:rPr>
        <w:tab/>
      </w:r>
      <w:r w:rsidRPr="00E21DB8">
        <w:rPr>
          <w:lang w:val="en-GB"/>
        </w:rPr>
        <w:t>R</w:t>
      </w:r>
      <w:r w:rsidRPr="00C673A2">
        <w:rPr>
          <w:lang w:val="uk-UA"/>
        </w:rPr>
        <w:t>,#</w:t>
      </w:r>
      <w:r w:rsidRPr="00E21DB8">
        <w:rPr>
          <w:lang w:val="en-GB"/>
        </w:rPr>
        <w:t>d</w:t>
      </w:r>
      <w:r w:rsidR="0011591B">
        <w:rPr>
          <w:lang w:val="en-US"/>
        </w:rPr>
        <w:t>16;</w:t>
      </w:r>
    </w:p>
    <w:p w14:paraId="37A9D53B" w14:textId="77777777" w:rsidR="00E21DB8" w:rsidRPr="0011591B" w:rsidRDefault="00E21DB8" w:rsidP="0011591B">
      <w:pPr>
        <w:tabs>
          <w:tab w:val="left" w:pos="1985"/>
          <w:tab w:val="left" w:pos="4253"/>
        </w:tabs>
        <w:suppressAutoHyphens w:val="0"/>
        <w:spacing w:line="240" w:lineRule="auto"/>
        <w:ind w:left="426" w:firstLine="0"/>
        <w:jc w:val="left"/>
        <w:rPr>
          <w:lang w:val="en-US"/>
        </w:rPr>
      </w:pPr>
      <w:proofErr w:type="spellStart"/>
      <w:r w:rsidRPr="00E21DB8">
        <w:rPr>
          <w:lang w:val="en-GB"/>
        </w:rPr>
        <w:t>subf</w:t>
      </w:r>
      <w:proofErr w:type="spellEnd"/>
      <w:r w:rsidRPr="00C673A2">
        <w:rPr>
          <w:lang w:val="uk-UA"/>
        </w:rPr>
        <w:tab/>
      </w:r>
      <w:r w:rsidRPr="00E21DB8">
        <w:rPr>
          <w:lang w:val="en-GB"/>
        </w:rPr>
        <w:t>R</w:t>
      </w:r>
      <w:proofErr w:type="gramStart"/>
      <w:r w:rsidRPr="00C673A2">
        <w:rPr>
          <w:lang w:val="uk-UA"/>
        </w:rPr>
        <w:t>1,</w:t>
      </w:r>
      <w:r w:rsidRPr="00E21DB8">
        <w:rPr>
          <w:lang w:val="en-GB"/>
        </w:rPr>
        <w:t>R</w:t>
      </w:r>
      <w:proofErr w:type="gramEnd"/>
      <w:r w:rsidRPr="00C673A2">
        <w:rPr>
          <w:lang w:val="uk-UA"/>
        </w:rPr>
        <w:t>2</w:t>
      </w:r>
      <w:r w:rsidR="0011591B">
        <w:rPr>
          <w:lang w:val="en-US"/>
        </w:rPr>
        <w:t>;</w:t>
      </w:r>
      <w:r w:rsidR="0011591B">
        <w:rPr>
          <w:lang w:val="en-US"/>
        </w:rPr>
        <w:tab/>
      </w:r>
      <w:proofErr w:type="spellStart"/>
      <w:r w:rsidRPr="00E21DB8">
        <w:rPr>
          <w:lang w:val="en-GB"/>
        </w:rPr>
        <w:t>subf</w:t>
      </w:r>
      <w:proofErr w:type="spellEnd"/>
      <w:r w:rsidRPr="00C673A2">
        <w:rPr>
          <w:lang w:val="uk-UA"/>
        </w:rPr>
        <w:tab/>
      </w:r>
      <w:r w:rsidRPr="00E21DB8">
        <w:rPr>
          <w:lang w:val="en-GB"/>
        </w:rPr>
        <w:t>R</w:t>
      </w:r>
      <w:r w:rsidRPr="00C673A2">
        <w:rPr>
          <w:lang w:val="uk-UA"/>
        </w:rPr>
        <w:t>,</w:t>
      </w:r>
      <w:r w:rsidRPr="00E21DB8">
        <w:rPr>
          <w:lang w:val="en-GB"/>
        </w:rPr>
        <w:t>M</w:t>
      </w:r>
      <w:r w:rsidR="0011591B">
        <w:rPr>
          <w:lang w:val="en-GB"/>
        </w:rPr>
        <w:t>;</w:t>
      </w:r>
    </w:p>
    <w:p w14:paraId="09660670" w14:textId="77777777" w:rsidR="00E21DB8" w:rsidRPr="0011591B" w:rsidRDefault="00E21DB8" w:rsidP="0011591B">
      <w:pPr>
        <w:tabs>
          <w:tab w:val="left" w:pos="1985"/>
          <w:tab w:val="left" w:pos="4253"/>
        </w:tabs>
        <w:suppressAutoHyphens w:val="0"/>
        <w:spacing w:line="240" w:lineRule="auto"/>
        <w:ind w:left="426" w:firstLine="0"/>
        <w:jc w:val="left"/>
        <w:rPr>
          <w:lang w:val="en-US"/>
        </w:rPr>
      </w:pPr>
      <w:proofErr w:type="spellStart"/>
      <w:r w:rsidRPr="00E21DB8">
        <w:rPr>
          <w:lang w:val="en-GB"/>
        </w:rPr>
        <w:lastRenderedPageBreak/>
        <w:t>subf</w:t>
      </w:r>
      <w:proofErr w:type="spellEnd"/>
      <w:r w:rsidRPr="00C673A2">
        <w:rPr>
          <w:lang w:val="uk-UA"/>
        </w:rPr>
        <w:tab/>
      </w:r>
      <w:proofErr w:type="gramStart"/>
      <w:r w:rsidRPr="00E21DB8">
        <w:rPr>
          <w:lang w:val="en-GB"/>
        </w:rPr>
        <w:t>M</w:t>
      </w:r>
      <w:r w:rsidRPr="00C673A2">
        <w:rPr>
          <w:lang w:val="uk-UA"/>
        </w:rPr>
        <w:t>,</w:t>
      </w:r>
      <w:r w:rsidRPr="00E21DB8">
        <w:rPr>
          <w:lang w:val="en-GB"/>
        </w:rPr>
        <w:t>R</w:t>
      </w:r>
      <w:proofErr w:type="gramEnd"/>
      <w:r w:rsidR="0011591B">
        <w:rPr>
          <w:lang w:val="en-GB"/>
        </w:rPr>
        <w:t>;</w:t>
      </w:r>
      <w:r w:rsidR="0011591B">
        <w:rPr>
          <w:lang w:val="en-US"/>
        </w:rPr>
        <w:tab/>
      </w:r>
      <w:proofErr w:type="spellStart"/>
      <w:r w:rsidRPr="00E21DB8">
        <w:rPr>
          <w:lang w:val="en-GB"/>
        </w:rPr>
        <w:t>subf</w:t>
      </w:r>
      <w:proofErr w:type="spellEnd"/>
      <w:r w:rsidRPr="00C673A2">
        <w:rPr>
          <w:lang w:val="uk-UA"/>
        </w:rPr>
        <w:tab/>
      </w:r>
      <w:r w:rsidRPr="00E21DB8">
        <w:rPr>
          <w:lang w:val="en-GB"/>
        </w:rPr>
        <w:t>R</w:t>
      </w:r>
      <w:r w:rsidRPr="00C673A2">
        <w:rPr>
          <w:lang w:val="uk-UA"/>
        </w:rPr>
        <w:t>,#</w:t>
      </w:r>
      <w:r w:rsidRPr="00E21DB8">
        <w:rPr>
          <w:lang w:val="en-GB"/>
        </w:rPr>
        <w:t>d</w:t>
      </w:r>
      <w:r w:rsidR="0011591B">
        <w:rPr>
          <w:lang w:val="en-US"/>
        </w:rPr>
        <w:t>16</w:t>
      </w:r>
      <w:r w:rsidR="004914ED">
        <w:rPr>
          <w:lang w:val="en-US"/>
        </w:rPr>
        <w:t>;</w:t>
      </w:r>
    </w:p>
    <w:p w14:paraId="2A11AD89" w14:textId="77777777" w:rsidR="00E21DB8" w:rsidRPr="00D862BF" w:rsidRDefault="00E21DB8" w:rsidP="00D862BF">
      <w:pPr>
        <w:tabs>
          <w:tab w:val="left" w:pos="1985"/>
          <w:tab w:val="left" w:pos="4253"/>
        </w:tabs>
        <w:suppressAutoHyphens w:val="0"/>
        <w:spacing w:line="240" w:lineRule="auto"/>
        <w:ind w:left="426" w:firstLine="0"/>
        <w:jc w:val="left"/>
        <w:rPr>
          <w:lang w:val="en-US"/>
        </w:rPr>
      </w:pPr>
      <w:proofErr w:type="spellStart"/>
      <w:r w:rsidRPr="00E21DB8">
        <w:rPr>
          <w:lang w:val="en-GB"/>
        </w:rPr>
        <w:t>subb</w:t>
      </w:r>
      <w:proofErr w:type="spellEnd"/>
      <w:r w:rsidRPr="00C673A2">
        <w:rPr>
          <w:lang w:val="uk-UA"/>
        </w:rPr>
        <w:tab/>
      </w:r>
      <w:r w:rsidRPr="00E21DB8">
        <w:rPr>
          <w:lang w:val="en-GB"/>
        </w:rPr>
        <w:t>R</w:t>
      </w:r>
      <w:proofErr w:type="gramStart"/>
      <w:r w:rsidRPr="00C673A2">
        <w:rPr>
          <w:lang w:val="uk-UA"/>
        </w:rPr>
        <w:t>1,</w:t>
      </w:r>
      <w:r w:rsidRPr="00E21DB8">
        <w:rPr>
          <w:lang w:val="en-GB"/>
        </w:rPr>
        <w:t>R</w:t>
      </w:r>
      <w:proofErr w:type="gramEnd"/>
      <w:r w:rsidRPr="00C673A2">
        <w:rPr>
          <w:lang w:val="uk-UA"/>
        </w:rPr>
        <w:t>2</w:t>
      </w:r>
      <w:r w:rsidR="0011591B">
        <w:rPr>
          <w:lang w:val="en-US"/>
        </w:rPr>
        <w:t>;</w:t>
      </w:r>
      <w:r w:rsidR="00D862BF">
        <w:rPr>
          <w:lang w:val="en-US"/>
        </w:rPr>
        <w:tab/>
      </w:r>
      <w:r w:rsidRPr="00E21DB8">
        <w:rPr>
          <w:lang w:val="en-GB"/>
        </w:rPr>
        <w:t>dec</w:t>
      </w:r>
      <w:r w:rsidRPr="00C673A2">
        <w:rPr>
          <w:lang w:val="uk-UA"/>
        </w:rPr>
        <w:tab/>
      </w:r>
      <w:r w:rsidRPr="00E21DB8">
        <w:rPr>
          <w:lang w:val="en-GB"/>
        </w:rPr>
        <w:t>R</w:t>
      </w:r>
      <w:r w:rsidR="00D862BF">
        <w:rPr>
          <w:lang w:val="en-GB"/>
        </w:rPr>
        <w:t>;</w:t>
      </w:r>
    </w:p>
    <w:p w14:paraId="033B391D" w14:textId="77777777" w:rsidR="009C10A4" w:rsidRPr="009C10A4" w:rsidRDefault="00E21DB8" w:rsidP="009C10A4">
      <w:pPr>
        <w:tabs>
          <w:tab w:val="left" w:pos="1985"/>
          <w:tab w:val="left" w:pos="4253"/>
        </w:tabs>
        <w:suppressAutoHyphens w:val="0"/>
        <w:spacing w:line="240" w:lineRule="auto"/>
        <w:ind w:left="426" w:firstLine="0"/>
        <w:jc w:val="left"/>
        <w:rPr>
          <w:lang w:val="uk-UA"/>
        </w:rPr>
      </w:pPr>
      <w:r w:rsidRPr="00E21DB8">
        <w:rPr>
          <w:lang w:val="en-GB"/>
        </w:rPr>
        <w:t>neg</w:t>
      </w:r>
      <w:r w:rsidRPr="00C673A2">
        <w:rPr>
          <w:lang w:val="uk-UA"/>
        </w:rPr>
        <w:tab/>
      </w:r>
      <w:r w:rsidRPr="00E21DB8">
        <w:rPr>
          <w:lang w:val="en-GB"/>
        </w:rPr>
        <w:t>R</w:t>
      </w:r>
      <w:r w:rsidR="00D862BF">
        <w:rPr>
          <w:lang w:val="en-GB"/>
        </w:rPr>
        <w:t>;</w:t>
      </w:r>
      <w:r w:rsidR="009C10A4">
        <w:rPr>
          <w:lang w:val="en-US"/>
        </w:rPr>
        <w:tab/>
      </w:r>
      <w:proofErr w:type="spellStart"/>
      <w:r w:rsidR="009C10A4" w:rsidRPr="009C10A4">
        <w:rPr>
          <w:lang w:val="en-GB"/>
        </w:rPr>
        <w:t>mul</w:t>
      </w:r>
      <w:proofErr w:type="spellEnd"/>
      <w:r w:rsidR="009C10A4" w:rsidRPr="009C10A4">
        <w:rPr>
          <w:lang w:val="uk-UA"/>
        </w:rPr>
        <w:tab/>
      </w:r>
      <w:r w:rsidR="009C10A4" w:rsidRPr="009C10A4">
        <w:rPr>
          <w:lang w:val="en-GB"/>
        </w:rPr>
        <w:t>R</w:t>
      </w:r>
      <w:proofErr w:type="gramStart"/>
      <w:r w:rsidR="009C10A4" w:rsidRPr="009C10A4">
        <w:rPr>
          <w:lang w:val="uk-UA"/>
        </w:rPr>
        <w:t>1,</w:t>
      </w:r>
      <w:r w:rsidR="009C10A4" w:rsidRPr="009C10A4">
        <w:rPr>
          <w:lang w:val="en-GB"/>
        </w:rPr>
        <w:t>R</w:t>
      </w:r>
      <w:proofErr w:type="gramEnd"/>
      <w:r w:rsidR="009C10A4" w:rsidRPr="009C10A4">
        <w:rPr>
          <w:lang w:val="uk-UA"/>
        </w:rPr>
        <w:t>2</w:t>
      </w:r>
      <w:r w:rsidR="009C10A4">
        <w:rPr>
          <w:lang w:val="en-US"/>
        </w:rPr>
        <w:t>;</w:t>
      </w:r>
    </w:p>
    <w:p w14:paraId="120AC6EF" w14:textId="77777777" w:rsidR="009C10A4" w:rsidRDefault="009C10A4" w:rsidP="009C10A4">
      <w:pPr>
        <w:tabs>
          <w:tab w:val="left" w:pos="1985"/>
          <w:tab w:val="left" w:pos="4253"/>
        </w:tabs>
        <w:suppressAutoHyphens w:val="0"/>
        <w:spacing w:line="240" w:lineRule="auto"/>
        <w:ind w:left="426" w:firstLine="0"/>
        <w:jc w:val="left"/>
        <w:rPr>
          <w:lang w:val="en-US"/>
        </w:rPr>
      </w:pPr>
      <w:proofErr w:type="spellStart"/>
      <w:r w:rsidRPr="009C10A4">
        <w:rPr>
          <w:lang w:val="en-GB"/>
        </w:rPr>
        <w:t>mul</w:t>
      </w:r>
      <w:proofErr w:type="spellEnd"/>
      <w:r w:rsidRPr="009C10A4">
        <w:rPr>
          <w:lang w:val="uk-UA"/>
        </w:rPr>
        <w:tab/>
      </w:r>
      <w:proofErr w:type="gramStart"/>
      <w:r w:rsidRPr="009C10A4">
        <w:rPr>
          <w:lang w:val="en-GB"/>
        </w:rPr>
        <w:t>R</w:t>
      </w:r>
      <w:r w:rsidRPr="009C10A4">
        <w:rPr>
          <w:lang w:val="uk-UA"/>
        </w:rPr>
        <w:t>,</w:t>
      </w:r>
      <w:r w:rsidRPr="009C10A4">
        <w:rPr>
          <w:lang w:val="en-GB"/>
        </w:rPr>
        <w:t>M</w:t>
      </w:r>
      <w:proofErr w:type="gramEnd"/>
      <w:r>
        <w:rPr>
          <w:lang w:val="en-US"/>
        </w:rPr>
        <w:t>;</w:t>
      </w:r>
      <w:r>
        <w:rPr>
          <w:lang w:val="en-US"/>
        </w:rPr>
        <w:tab/>
      </w:r>
      <w:proofErr w:type="spellStart"/>
      <w:r w:rsidRPr="009C10A4">
        <w:rPr>
          <w:lang w:val="en-GB"/>
        </w:rPr>
        <w:t>mul</w:t>
      </w:r>
      <w:proofErr w:type="spellEnd"/>
      <w:r w:rsidRPr="009C10A4">
        <w:rPr>
          <w:lang w:val="uk-UA"/>
        </w:rPr>
        <w:tab/>
      </w:r>
      <w:r w:rsidRPr="009C10A4">
        <w:rPr>
          <w:lang w:val="en-GB"/>
        </w:rPr>
        <w:t>M</w:t>
      </w:r>
      <w:r w:rsidRPr="009C10A4">
        <w:rPr>
          <w:lang w:val="uk-UA"/>
        </w:rPr>
        <w:t>,</w:t>
      </w:r>
      <w:r w:rsidRPr="009C10A4">
        <w:rPr>
          <w:lang w:val="en-GB"/>
        </w:rPr>
        <w:t>R</w:t>
      </w:r>
      <w:r>
        <w:rPr>
          <w:lang w:val="en-US"/>
        </w:rPr>
        <w:t>;</w:t>
      </w:r>
    </w:p>
    <w:p w14:paraId="427E778C" w14:textId="77777777" w:rsidR="009C10A4" w:rsidRPr="009C10A4" w:rsidRDefault="009C10A4" w:rsidP="009C10A4">
      <w:pPr>
        <w:tabs>
          <w:tab w:val="left" w:pos="1985"/>
          <w:tab w:val="left" w:pos="4253"/>
        </w:tabs>
        <w:suppressAutoHyphens w:val="0"/>
        <w:spacing w:line="240" w:lineRule="auto"/>
        <w:ind w:left="426" w:firstLine="0"/>
        <w:jc w:val="left"/>
        <w:rPr>
          <w:lang w:val="en-US"/>
        </w:rPr>
      </w:pPr>
      <w:proofErr w:type="spellStart"/>
      <w:r w:rsidRPr="009C10A4">
        <w:rPr>
          <w:lang w:val="en-GB"/>
        </w:rPr>
        <w:t>mul</w:t>
      </w:r>
      <w:proofErr w:type="spellEnd"/>
      <w:r w:rsidRPr="009C10A4">
        <w:rPr>
          <w:lang w:val="uk-UA"/>
        </w:rPr>
        <w:tab/>
      </w:r>
      <w:proofErr w:type="gramStart"/>
      <w:r w:rsidRPr="009C10A4">
        <w:rPr>
          <w:lang w:val="en-GB"/>
        </w:rPr>
        <w:t>R</w:t>
      </w:r>
      <w:r w:rsidRPr="009C10A4">
        <w:rPr>
          <w:lang w:val="uk-UA"/>
        </w:rPr>
        <w:t>,#</w:t>
      </w:r>
      <w:proofErr w:type="gramEnd"/>
      <w:r w:rsidRPr="009C10A4">
        <w:rPr>
          <w:lang w:val="en-GB"/>
        </w:rPr>
        <w:t>d</w:t>
      </w:r>
      <w:r>
        <w:rPr>
          <w:lang w:val="en-US"/>
        </w:rPr>
        <w:t>16;</w:t>
      </w:r>
      <w:r>
        <w:rPr>
          <w:lang w:val="en-US"/>
        </w:rPr>
        <w:tab/>
      </w:r>
      <w:proofErr w:type="spellStart"/>
      <w:r w:rsidRPr="009C10A4">
        <w:rPr>
          <w:lang w:val="en-GB"/>
        </w:rPr>
        <w:t>mulf</w:t>
      </w:r>
      <w:proofErr w:type="spellEnd"/>
      <w:r w:rsidRPr="009C10A4">
        <w:rPr>
          <w:lang w:val="uk-UA"/>
        </w:rPr>
        <w:tab/>
      </w:r>
      <w:r w:rsidRPr="009C10A4">
        <w:rPr>
          <w:lang w:val="en-GB"/>
        </w:rPr>
        <w:t>R</w:t>
      </w:r>
      <w:r w:rsidRPr="009C10A4">
        <w:rPr>
          <w:lang w:val="uk-UA"/>
        </w:rPr>
        <w:t>1,</w:t>
      </w:r>
      <w:r w:rsidRPr="009C10A4">
        <w:rPr>
          <w:lang w:val="en-GB"/>
        </w:rPr>
        <w:t>R</w:t>
      </w:r>
      <w:r w:rsidRPr="009C10A4">
        <w:rPr>
          <w:lang w:val="uk-UA"/>
        </w:rPr>
        <w:t>2</w:t>
      </w:r>
      <w:r>
        <w:rPr>
          <w:lang w:val="en-US"/>
        </w:rPr>
        <w:t>;</w:t>
      </w:r>
    </w:p>
    <w:p w14:paraId="08BD1399" w14:textId="77777777" w:rsidR="009C10A4" w:rsidRPr="009C10A4" w:rsidRDefault="009C10A4" w:rsidP="009C10A4">
      <w:pPr>
        <w:tabs>
          <w:tab w:val="left" w:pos="1985"/>
          <w:tab w:val="left" w:pos="4253"/>
        </w:tabs>
        <w:suppressAutoHyphens w:val="0"/>
        <w:spacing w:line="240" w:lineRule="auto"/>
        <w:ind w:left="426" w:firstLine="0"/>
        <w:jc w:val="left"/>
        <w:rPr>
          <w:lang w:val="en-US"/>
        </w:rPr>
      </w:pPr>
      <w:proofErr w:type="spellStart"/>
      <w:r w:rsidRPr="009C10A4">
        <w:rPr>
          <w:lang w:val="en-GB"/>
        </w:rPr>
        <w:t>mulf</w:t>
      </w:r>
      <w:proofErr w:type="spellEnd"/>
      <w:r w:rsidRPr="009C10A4">
        <w:rPr>
          <w:lang w:val="uk-UA"/>
        </w:rPr>
        <w:tab/>
      </w:r>
      <w:proofErr w:type="gramStart"/>
      <w:r w:rsidRPr="009C10A4">
        <w:rPr>
          <w:lang w:val="en-GB"/>
        </w:rPr>
        <w:t>R</w:t>
      </w:r>
      <w:r w:rsidRPr="009C10A4">
        <w:rPr>
          <w:lang w:val="uk-UA"/>
        </w:rPr>
        <w:t>,</w:t>
      </w:r>
      <w:r w:rsidRPr="009C10A4">
        <w:rPr>
          <w:lang w:val="en-GB"/>
        </w:rPr>
        <w:t>M</w:t>
      </w:r>
      <w:proofErr w:type="gramEnd"/>
      <w:r>
        <w:rPr>
          <w:lang w:val="en-US"/>
        </w:rPr>
        <w:t>;</w:t>
      </w:r>
      <w:r>
        <w:rPr>
          <w:lang w:val="en-US"/>
        </w:rPr>
        <w:tab/>
      </w:r>
      <w:proofErr w:type="spellStart"/>
      <w:r w:rsidRPr="009C10A4">
        <w:rPr>
          <w:lang w:val="en-GB"/>
        </w:rPr>
        <w:t>mulf</w:t>
      </w:r>
      <w:proofErr w:type="spellEnd"/>
      <w:r w:rsidRPr="009C10A4">
        <w:rPr>
          <w:lang w:val="uk-UA"/>
        </w:rPr>
        <w:tab/>
      </w:r>
      <w:r w:rsidRPr="009C10A4">
        <w:rPr>
          <w:lang w:val="en-GB"/>
        </w:rPr>
        <w:t>M</w:t>
      </w:r>
      <w:r w:rsidRPr="009C10A4">
        <w:rPr>
          <w:lang w:val="uk-UA"/>
        </w:rPr>
        <w:t>,</w:t>
      </w:r>
      <w:r w:rsidRPr="009C10A4">
        <w:rPr>
          <w:lang w:val="en-GB"/>
        </w:rPr>
        <w:t>R</w:t>
      </w:r>
      <w:r>
        <w:rPr>
          <w:lang w:val="en-US"/>
        </w:rPr>
        <w:t>;</w:t>
      </w:r>
    </w:p>
    <w:p w14:paraId="58A590F9" w14:textId="77777777" w:rsidR="00946DC1" w:rsidRDefault="009C10A4" w:rsidP="00946DC1">
      <w:pPr>
        <w:tabs>
          <w:tab w:val="left" w:pos="1985"/>
          <w:tab w:val="left" w:pos="4253"/>
        </w:tabs>
        <w:suppressAutoHyphens w:val="0"/>
        <w:spacing w:line="240" w:lineRule="auto"/>
        <w:ind w:left="426" w:firstLine="0"/>
        <w:jc w:val="left"/>
        <w:rPr>
          <w:lang w:val="en-GB"/>
        </w:rPr>
      </w:pPr>
      <w:proofErr w:type="spellStart"/>
      <w:r w:rsidRPr="009C10A4">
        <w:rPr>
          <w:lang w:val="en-GB"/>
        </w:rPr>
        <w:t>mulf</w:t>
      </w:r>
      <w:proofErr w:type="spellEnd"/>
      <w:r w:rsidRPr="009C10A4">
        <w:rPr>
          <w:lang w:val="uk-UA"/>
        </w:rPr>
        <w:tab/>
      </w:r>
      <w:proofErr w:type="gramStart"/>
      <w:r w:rsidRPr="009C10A4">
        <w:rPr>
          <w:lang w:val="en-GB"/>
        </w:rPr>
        <w:t>R</w:t>
      </w:r>
      <w:r w:rsidRPr="009C10A4">
        <w:rPr>
          <w:lang w:val="uk-UA"/>
        </w:rPr>
        <w:t>,#</w:t>
      </w:r>
      <w:proofErr w:type="gramEnd"/>
      <w:r w:rsidRPr="009C10A4">
        <w:rPr>
          <w:lang w:val="en-GB"/>
        </w:rPr>
        <w:t>d</w:t>
      </w:r>
      <w:r>
        <w:rPr>
          <w:lang w:val="uk-UA"/>
        </w:rPr>
        <w:t>16</w:t>
      </w:r>
      <w:r>
        <w:rPr>
          <w:lang w:val="en-US"/>
        </w:rPr>
        <w:t>;</w:t>
      </w:r>
      <w:r w:rsidR="00946DC1">
        <w:rPr>
          <w:lang w:val="en-US"/>
        </w:rPr>
        <w:tab/>
      </w:r>
      <w:r w:rsidR="00946DC1" w:rsidRPr="00946DC1">
        <w:rPr>
          <w:lang w:val="en-GB"/>
        </w:rPr>
        <w:t>div</w:t>
      </w:r>
      <w:r w:rsidR="00946DC1" w:rsidRPr="00946DC1">
        <w:rPr>
          <w:lang w:val="en-GB"/>
        </w:rPr>
        <w:tab/>
        <w:t>R1,R2</w:t>
      </w:r>
      <w:r w:rsidR="00946DC1">
        <w:rPr>
          <w:lang w:val="en-GB"/>
        </w:rPr>
        <w:t>;</w:t>
      </w:r>
      <w:r w:rsidR="00946DC1">
        <w:rPr>
          <w:lang w:val="en-GB"/>
        </w:rPr>
        <w:tab/>
      </w:r>
    </w:p>
    <w:p w14:paraId="62B789BB" w14:textId="77777777" w:rsidR="00946DC1" w:rsidRPr="00946DC1" w:rsidRDefault="00946DC1" w:rsidP="00946DC1">
      <w:pPr>
        <w:tabs>
          <w:tab w:val="left" w:pos="1985"/>
          <w:tab w:val="left" w:pos="4253"/>
        </w:tabs>
        <w:suppressAutoHyphens w:val="0"/>
        <w:spacing w:line="240" w:lineRule="auto"/>
        <w:ind w:left="426" w:firstLine="0"/>
        <w:jc w:val="left"/>
        <w:rPr>
          <w:lang w:val="en-US"/>
        </w:rPr>
      </w:pPr>
      <w:r w:rsidRPr="00946DC1">
        <w:rPr>
          <w:lang w:val="en-GB"/>
        </w:rPr>
        <w:t>div</w:t>
      </w:r>
      <w:r w:rsidRPr="00946DC1">
        <w:rPr>
          <w:lang w:val="en-GB"/>
        </w:rPr>
        <w:tab/>
      </w:r>
      <w:proofErr w:type="gramStart"/>
      <w:r w:rsidRPr="00946DC1">
        <w:rPr>
          <w:lang w:val="en-GB"/>
        </w:rPr>
        <w:t>R,M</w:t>
      </w:r>
      <w:proofErr w:type="gramEnd"/>
      <w:r>
        <w:rPr>
          <w:lang w:val="en-GB"/>
        </w:rPr>
        <w:t>;</w:t>
      </w:r>
      <w:r>
        <w:rPr>
          <w:lang w:val="en-US"/>
        </w:rPr>
        <w:tab/>
      </w:r>
      <w:r w:rsidRPr="00946DC1">
        <w:rPr>
          <w:lang w:val="en-GB"/>
        </w:rPr>
        <w:t>div</w:t>
      </w:r>
      <w:r w:rsidRPr="00946DC1">
        <w:rPr>
          <w:lang w:val="en-GB"/>
        </w:rPr>
        <w:tab/>
        <w:t>M,R</w:t>
      </w:r>
      <w:r>
        <w:rPr>
          <w:lang w:val="en-GB"/>
        </w:rPr>
        <w:t>;</w:t>
      </w:r>
    </w:p>
    <w:p w14:paraId="362BACA4" w14:textId="77777777" w:rsidR="00946DC1" w:rsidRPr="00946DC1" w:rsidRDefault="00946DC1" w:rsidP="00946DC1">
      <w:pPr>
        <w:tabs>
          <w:tab w:val="left" w:pos="1985"/>
          <w:tab w:val="left" w:pos="4253"/>
        </w:tabs>
        <w:suppressAutoHyphens w:val="0"/>
        <w:spacing w:line="240" w:lineRule="auto"/>
        <w:ind w:left="426" w:firstLine="0"/>
        <w:jc w:val="left"/>
        <w:rPr>
          <w:lang w:val="en-GB"/>
        </w:rPr>
      </w:pPr>
      <w:r>
        <w:rPr>
          <w:lang w:val="en-GB"/>
        </w:rPr>
        <w:t>div</w:t>
      </w:r>
      <w:r>
        <w:rPr>
          <w:lang w:val="en-GB"/>
        </w:rPr>
        <w:tab/>
      </w:r>
      <w:proofErr w:type="gramStart"/>
      <w:r>
        <w:rPr>
          <w:lang w:val="en-GB"/>
        </w:rPr>
        <w:t>R,#</w:t>
      </w:r>
      <w:proofErr w:type="gramEnd"/>
      <w:r>
        <w:rPr>
          <w:lang w:val="en-GB"/>
        </w:rPr>
        <w:t>d16;</w:t>
      </w:r>
      <w:r>
        <w:rPr>
          <w:lang w:val="en-GB"/>
        </w:rPr>
        <w:tab/>
      </w:r>
      <w:proofErr w:type="spellStart"/>
      <w:r w:rsidRPr="00946DC1">
        <w:rPr>
          <w:lang w:val="en-GB"/>
        </w:rPr>
        <w:t>divf</w:t>
      </w:r>
      <w:proofErr w:type="spellEnd"/>
      <w:r w:rsidRPr="00946DC1">
        <w:rPr>
          <w:lang w:val="en-GB"/>
        </w:rPr>
        <w:tab/>
        <w:t>R1,R2</w:t>
      </w:r>
      <w:r>
        <w:rPr>
          <w:lang w:val="en-GB"/>
        </w:rPr>
        <w:t>;</w:t>
      </w:r>
    </w:p>
    <w:p w14:paraId="448AE406" w14:textId="77777777" w:rsidR="00946DC1" w:rsidRPr="00946DC1" w:rsidRDefault="00946DC1" w:rsidP="00946DC1">
      <w:pPr>
        <w:tabs>
          <w:tab w:val="left" w:pos="1985"/>
          <w:tab w:val="left" w:pos="4253"/>
        </w:tabs>
        <w:suppressAutoHyphens w:val="0"/>
        <w:spacing w:line="240" w:lineRule="auto"/>
        <w:ind w:left="426" w:firstLine="0"/>
        <w:jc w:val="left"/>
        <w:rPr>
          <w:lang w:val="en-GB"/>
        </w:rPr>
      </w:pPr>
      <w:proofErr w:type="spellStart"/>
      <w:r w:rsidRPr="00946DC1">
        <w:rPr>
          <w:lang w:val="en-GB"/>
        </w:rPr>
        <w:t>divf</w:t>
      </w:r>
      <w:proofErr w:type="spellEnd"/>
      <w:r w:rsidRPr="00946DC1">
        <w:rPr>
          <w:lang w:val="en-GB"/>
        </w:rPr>
        <w:tab/>
      </w:r>
      <w:proofErr w:type="gramStart"/>
      <w:r w:rsidRPr="00946DC1">
        <w:rPr>
          <w:lang w:val="en-GB"/>
        </w:rPr>
        <w:t>R,M</w:t>
      </w:r>
      <w:proofErr w:type="gramEnd"/>
      <w:r>
        <w:rPr>
          <w:lang w:val="en-GB"/>
        </w:rPr>
        <w:t>;</w:t>
      </w:r>
      <w:r>
        <w:rPr>
          <w:lang w:val="en-GB"/>
        </w:rPr>
        <w:tab/>
      </w:r>
      <w:proofErr w:type="spellStart"/>
      <w:r w:rsidRPr="00946DC1">
        <w:rPr>
          <w:lang w:val="en-GB"/>
        </w:rPr>
        <w:t>divf</w:t>
      </w:r>
      <w:proofErr w:type="spellEnd"/>
      <w:r w:rsidRPr="00946DC1">
        <w:rPr>
          <w:lang w:val="en-GB"/>
        </w:rPr>
        <w:tab/>
        <w:t>M,R</w:t>
      </w:r>
      <w:r>
        <w:rPr>
          <w:lang w:val="en-GB"/>
        </w:rPr>
        <w:t>;</w:t>
      </w:r>
    </w:p>
    <w:p w14:paraId="1F5A88DB" w14:textId="77777777" w:rsidR="000540E6" w:rsidRDefault="00946DC1" w:rsidP="000540E6">
      <w:pPr>
        <w:tabs>
          <w:tab w:val="left" w:pos="1985"/>
          <w:tab w:val="left" w:pos="4253"/>
        </w:tabs>
        <w:suppressAutoHyphens w:val="0"/>
        <w:spacing w:line="240" w:lineRule="auto"/>
        <w:ind w:left="426" w:firstLine="0"/>
        <w:jc w:val="left"/>
        <w:rPr>
          <w:lang w:val="en-GB"/>
        </w:rPr>
      </w:pPr>
      <w:proofErr w:type="spellStart"/>
      <w:r>
        <w:rPr>
          <w:lang w:val="en-GB"/>
        </w:rPr>
        <w:t>divf</w:t>
      </w:r>
      <w:proofErr w:type="spellEnd"/>
      <w:r>
        <w:rPr>
          <w:lang w:val="en-GB"/>
        </w:rPr>
        <w:tab/>
      </w:r>
      <w:proofErr w:type="gramStart"/>
      <w:r>
        <w:rPr>
          <w:lang w:val="en-GB"/>
        </w:rPr>
        <w:t>R,#</w:t>
      </w:r>
      <w:proofErr w:type="gramEnd"/>
      <w:r>
        <w:rPr>
          <w:lang w:val="en-GB"/>
        </w:rPr>
        <w:t>d16;</w:t>
      </w:r>
      <w:r w:rsidR="000540E6">
        <w:rPr>
          <w:lang w:val="en-GB"/>
        </w:rPr>
        <w:tab/>
      </w:r>
      <w:proofErr w:type="spellStart"/>
      <w:r w:rsidR="000540E6" w:rsidRPr="000540E6">
        <w:rPr>
          <w:lang w:val="en-GB"/>
        </w:rPr>
        <w:t>sqr</w:t>
      </w:r>
      <w:proofErr w:type="spellEnd"/>
      <w:r w:rsidR="000540E6" w:rsidRPr="000540E6">
        <w:rPr>
          <w:lang w:val="en-GB"/>
        </w:rPr>
        <w:tab/>
        <w:t>R</w:t>
      </w:r>
      <w:r w:rsidR="000540E6">
        <w:rPr>
          <w:lang w:val="en-GB"/>
        </w:rPr>
        <w:t>;</w:t>
      </w:r>
      <w:r w:rsidR="000540E6">
        <w:rPr>
          <w:lang w:val="en-GB"/>
        </w:rPr>
        <w:tab/>
      </w:r>
    </w:p>
    <w:p w14:paraId="6F4108C1" w14:textId="77777777" w:rsidR="00F829F6" w:rsidRDefault="000540E6" w:rsidP="00F829F6">
      <w:pPr>
        <w:tabs>
          <w:tab w:val="left" w:pos="1985"/>
          <w:tab w:val="left" w:pos="4253"/>
        </w:tabs>
        <w:suppressAutoHyphens w:val="0"/>
        <w:spacing w:line="240" w:lineRule="auto"/>
        <w:ind w:left="426" w:firstLine="0"/>
        <w:jc w:val="left"/>
        <w:rPr>
          <w:lang w:val="en-GB"/>
        </w:rPr>
      </w:pPr>
      <w:proofErr w:type="spellStart"/>
      <w:r w:rsidRPr="000540E6">
        <w:rPr>
          <w:lang w:val="en-GB"/>
        </w:rPr>
        <w:t>sqrf</w:t>
      </w:r>
      <w:proofErr w:type="spellEnd"/>
      <w:r w:rsidRPr="000540E6">
        <w:rPr>
          <w:lang w:val="en-GB"/>
        </w:rPr>
        <w:tab/>
        <w:t>R</w:t>
      </w:r>
      <w:r>
        <w:rPr>
          <w:lang w:val="en-GB"/>
        </w:rPr>
        <w:t>;</w:t>
      </w:r>
      <w:r w:rsidR="00F829F6">
        <w:rPr>
          <w:lang w:val="en-GB"/>
        </w:rPr>
        <w:tab/>
      </w:r>
      <w:r w:rsidR="00F829F6" w:rsidRPr="00F829F6">
        <w:rPr>
          <w:lang w:val="en-GB"/>
        </w:rPr>
        <w:t>pow</w:t>
      </w:r>
      <w:r w:rsidR="00F829F6" w:rsidRPr="00F829F6">
        <w:rPr>
          <w:lang w:val="en-GB"/>
        </w:rPr>
        <w:tab/>
        <w:t>R</w:t>
      </w:r>
      <w:proofErr w:type="gramStart"/>
      <w:r w:rsidR="00F829F6" w:rsidRPr="00F829F6">
        <w:rPr>
          <w:lang w:val="en-GB"/>
        </w:rPr>
        <w:t>1,R</w:t>
      </w:r>
      <w:proofErr w:type="gramEnd"/>
      <w:r w:rsidR="00F829F6" w:rsidRPr="00F829F6">
        <w:rPr>
          <w:lang w:val="en-GB"/>
        </w:rPr>
        <w:t>2</w:t>
      </w:r>
      <w:r w:rsidR="00F829F6">
        <w:rPr>
          <w:lang w:val="en-GB"/>
        </w:rPr>
        <w:t>;</w:t>
      </w:r>
    </w:p>
    <w:p w14:paraId="2CF9D418" w14:textId="77777777" w:rsidR="009049ED" w:rsidRDefault="009049ED" w:rsidP="009049ED">
      <w:pPr>
        <w:tabs>
          <w:tab w:val="left" w:pos="1985"/>
          <w:tab w:val="left" w:pos="4253"/>
        </w:tabs>
        <w:suppressAutoHyphens w:val="0"/>
        <w:spacing w:line="240" w:lineRule="auto"/>
        <w:ind w:left="426" w:firstLine="0"/>
        <w:jc w:val="left"/>
        <w:rPr>
          <w:lang w:val="en-GB"/>
        </w:rPr>
      </w:pPr>
      <w:r w:rsidRPr="009049ED">
        <w:rPr>
          <w:lang w:val="en-GB"/>
        </w:rPr>
        <w:t>not</w:t>
      </w:r>
      <w:r w:rsidRPr="009049ED">
        <w:rPr>
          <w:lang w:val="en-GB"/>
        </w:rPr>
        <w:tab/>
        <w:t>R</w:t>
      </w:r>
      <w:r>
        <w:rPr>
          <w:lang w:val="en-US"/>
        </w:rPr>
        <w:t>;</w:t>
      </w:r>
      <w:r>
        <w:rPr>
          <w:lang w:val="en-US"/>
        </w:rPr>
        <w:tab/>
      </w:r>
      <w:r w:rsidRPr="009049ED">
        <w:rPr>
          <w:lang w:val="en-GB"/>
        </w:rPr>
        <w:t>and</w:t>
      </w:r>
      <w:r w:rsidRPr="009049ED">
        <w:rPr>
          <w:lang w:val="en-GB"/>
        </w:rPr>
        <w:tab/>
        <w:t>R</w:t>
      </w:r>
      <w:proofErr w:type="gramStart"/>
      <w:r w:rsidRPr="009049ED">
        <w:rPr>
          <w:lang w:val="en-GB"/>
        </w:rPr>
        <w:t>1,R</w:t>
      </w:r>
      <w:proofErr w:type="gramEnd"/>
      <w:r w:rsidRPr="009049ED">
        <w:rPr>
          <w:lang w:val="en-GB"/>
        </w:rPr>
        <w:t>2</w:t>
      </w:r>
      <w:r>
        <w:rPr>
          <w:lang w:val="en-GB"/>
        </w:rPr>
        <w:t>;</w:t>
      </w:r>
    </w:p>
    <w:p w14:paraId="074A597D" w14:textId="77777777" w:rsidR="009049ED" w:rsidRPr="009049ED" w:rsidRDefault="009049ED" w:rsidP="009049ED">
      <w:pPr>
        <w:tabs>
          <w:tab w:val="left" w:pos="1985"/>
          <w:tab w:val="left" w:pos="4253"/>
        </w:tabs>
        <w:suppressAutoHyphens w:val="0"/>
        <w:spacing w:line="240" w:lineRule="auto"/>
        <w:ind w:left="426" w:firstLine="0"/>
        <w:jc w:val="left"/>
        <w:rPr>
          <w:lang w:val="en-GB"/>
        </w:rPr>
      </w:pPr>
      <w:r w:rsidRPr="009049ED">
        <w:rPr>
          <w:lang w:val="en-GB"/>
        </w:rPr>
        <w:t>or</w:t>
      </w:r>
      <w:r w:rsidRPr="009049ED">
        <w:rPr>
          <w:lang w:val="en-GB"/>
        </w:rPr>
        <w:tab/>
        <w:t>R</w:t>
      </w:r>
      <w:proofErr w:type="gramStart"/>
      <w:r w:rsidRPr="009049ED">
        <w:rPr>
          <w:lang w:val="en-GB"/>
        </w:rPr>
        <w:t>1,R</w:t>
      </w:r>
      <w:proofErr w:type="gramEnd"/>
      <w:r w:rsidRPr="009049ED">
        <w:rPr>
          <w:lang w:val="en-GB"/>
        </w:rPr>
        <w:t>2</w:t>
      </w:r>
      <w:r>
        <w:rPr>
          <w:lang w:val="en-GB"/>
        </w:rPr>
        <w:t>;</w:t>
      </w:r>
      <w:r>
        <w:rPr>
          <w:lang w:val="en-GB"/>
        </w:rPr>
        <w:tab/>
      </w:r>
      <w:proofErr w:type="spellStart"/>
      <w:r w:rsidRPr="009049ED">
        <w:rPr>
          <w:lang w:val="en-GB"/>
        </w:rPr>
        <w:t>xor</w:t>
      </w:r>
      <w:proofErr w:type="spellEnd"/>
      <w:r w:rsidRPr="009049ED">
        <w:rPr>
          <w:lang w:val="en-GB"/>
        </w:rPr>
        <w:tab/>
        <w:t>R1,R2</w:t>
      </w:r>
      <w:r>
        <w:rPr>
          <w:lang w:val="en-GB"/>
        </w:rPr>
        <w:t>;</w:t>
      </w:r>
    </w:p>
    <w:p w14:paraId="4A57CFCD" w14:textId="77777777" w:rsidR="007D5AD0" w:rsidRDefault="00041D42" w:rsidP="007D5AD0">
      <w:pPr>
        <w:tabs>
          <w:tab w:val="left" w:pos="1985"/>
          <w:tab w:val="left" w:pos="4253"/>
        </w:tabs>
        <w:suppressAutoHyphens w:val="0"/>
        <w:spacing w:line="240" w:lineRule="auto"/>
        <w:ind w:left="426" w:firstLine="0"/>
        <w:jc w:val="left"/>
        <w:rPr>
          <w:lang w:val="en-GB"/>
        </w:rPr>
      </w:pPr>
      <w:proofErr w:type="spellStart"/>
      <w:r>
        <w:rPr>
          <w:lang w:val="en-GB"/>
        </w:rPr>
        <w:t>nxor</w:t>
      </w:r>
      <w:proofErr w:type="spellEnd"/>
      <w:r w:rsidR="009049ED" w:rsidRPr="009049ED">
        <w:rPr>
          <w:lang w:val="en-GB"/>
        </w:rPr>
        <w:tab/>
        <w:t>R</w:t>
      </w:r>
      <w:proofErr w:type="gramStart"/>
      <w:r w:rsidR="009049ED" w:rsidRPr="009049ED">
        <w:rPr>
          <w:lang w:val="en-GB"/>
        </w:rPr>
        <w:t>1,R</w:t>
      </w:r>
      <w:proofErr w:type="gramEnd"/>
      <w:r w:rsidR="009049ED" w:rsidRPr="009049ED">
        <w:rPr>
          <w:lang w:val="en-GB"/>
        </w:rPr>
        <w:t>2</w:t>
      </w:r>
      <w:r w:rsidR="009049ED">
        <w:rPr>
          <w:lang w:val="en-GB"/>
        </w:rPr>
        <w:t>;</w:t>
      </w:r>
      <w:r>
        <w:rPr>
          <w:lang w:val="en-GB"/>
        </w:rPr>
        <w:tab/>
      </w:r>
      <w:proofErr w:type="spellStart"/>
      <w:r>
        <w:rPr>
          <w:lang w:val="en-GB"/>
        </w:rPr>
        <w:t>nand</w:t>
      </w:r>
      <w:proofErr w:type="spellEnd"/>
      <w:r>
        <w:rPr>
          <w:lang w:val="en-GB"/>
        </w:rPr>
        <w:tab/>
        <w:t>R1,R2;</w:t>
      </w:r>
    </w:p>
    <w:p w14:paraId="25CBB893" w14:textId="77777777" w:rsidR="007D5AD0" w:rsidRPr="007D5AD0" w:rsidRDefault="007D5AD0" w:rsidP="007D5AD0">
      <w:pPr>
        <w:tabs>
          <w:tab w:val="left" w:pos="1985"/>
          <w:tab w:val="left" w:pos="4253"/>
        </w:tabs>
        <w:suppressAutoHyphens w:val="0"/>
        <w:spacing w:line="240" w:lineRule="auto"/>
        <w:ind w:left="426" w:firstLine="0"/>
        <w:jc w:val="left"/>
        <w:rPr>
          <w:lang w:val="en-GB"/>
        </w:rPr>
      </w:pPr>
      <w:proofErr w:type="spellStart"/>
      <w:r w:rsidRPr="007D5AD0">
        <w:rPr>
          <w:lang w:val="en-GB"/>
        </w:rPr>
        <w:t>srl</w:t>
      </w:r>
      <w:proofErr w:type="spellEnd"/>
      <w:r w:rsidRPr="007D5AD0">
        <w:rPr>
          <w:lang w:val="en-GB"/>
        </w:rPr>
        <w:tab/>
        <w:t>R</w:t>
      </w:r>
      <w:proofErr w:type="gramStart"/>
      <w:r>
        <w:rPr>
          <w:lang w:val="en-US"/>
        </w:rPr>
        <w:t>1,R</w:t>
      </w:r>
      <w:proofErr w:type="gramEnd"/>
      <w:r>
        <w:rPr>
          <w:lang w:val="en-US"/>
        </w:rPr>
        <w:t>2;</w:t>
      </w:r>
      <w:r>
        <w:rPr>
          <w:lang w:val="en-GB"/>
        </w:rPr>
        <w:tab/>
      </w:r>
      <w:proofErr w:type="spellStart"/>
      <w:r w:rsidRPr="007D5AD0">
        <w:rPr>
          <w:lang w:val="en-GB"/>
        </w:rPr>
        <w:t>sll</w:t>
      </w:r>
      <w:proofErr w:type="spellEnd"/>
      <w:r w:rsidRPr="007D5AD0">
        <w:rPr>
          <w:lang w:val="en-GB"/>
        </w:rPr>
        <w:tab/>
        <w:t>R1,R2</w:t>
      </w:r>
      <w:r>
        <w:rPr>
          <w:lang w:val="en-US"/>
        </w:rPr>
        <w:t>;</w:t>
      </w:r>
    </w:p>
    <w:p w14:paraId="1374B5B9" w14:textId="77777777" w:rsidR="007D5AD0" w:rsidRPr="007D5AD0" w:rsidRDefault="007D5AD0" w:rsidP="007D5AD0">
      <w:pPr>
        <w:tabs>
          <w:tab w:val="left" w:pos="1985"/>
          <w:tab w:val="left" w:pos="4253"/>
        </w:tabs>
        <w:suppressAutoHyphens w:val="0"/>
        <w:spacing w:line="240" w:lineRule="auto"/>
        <w:ind w:left="426" w:firstLine="0"/>
        <w:jc w:val="left"/>
        <w:rPr>
          <w:lang w:val="en-GB"/>
        </w:rPr>
      </w:pPr>
      <w:proofErr w:type="spellStart"/>
      <w:r w:rsidRPr="007D5AD0">
        <w:rPr>
          <w:lang w:val="en-GB"/>
        </w:rPr>
        <w:t>sra</w:t>
      </w:r>
      <w:proofErr w:type="spellEnd"/>
      <w:r w:rsidRPr="007D5AD0">
        <w:rPr>
          <w:lang w:val="en-GB"/>
        </w:rPr>
        <w:tab/>
        <w:t>R</w:t>
      </w:r>
      <w:proofErr w:type="gramStart"/>
      <w:r w:rsidRPr="007D5AD0">
        <w:rPr>
          <w:lang w:val="en-GB"/>
        </w:rPr>
        <w:t>1,R</w:t>
      </w:r>
      <w:proofErr w:type="gramEnd"/>
      <w:r w:rsidRPr="007D5AD0">
        <w:rPr>
          <w:lang w:val="en-GB"/>
        </w:rPr>
        <w:t>2</w:t>
      </w:r>
      <w:r>
        <w:rPr>
          <w:lang w:val="en-US"/>
        </w:rPr>
        <w:t>;</w:t>
      </w:r>
      <w:r>
        <w:rPr>
          <w:lang w:val="en-US"/>
        </w:rPr>
        <w:tab/>
      </w:r>
      <w:r w:rsidRPr="007D5AD0">
        <w:rPr>
          <w:lang w:val="en-GB"/>
        </w:rPr>
        <w:t>sla</w:t>
      </w:r>
      <w:r w:rsidRPr="007D5AD0">
        <w:rPr>
          <w:lang w:val="en-GB"/>
        </w:rPr>
        <w:tab/>
        <w:t>R1,R2</w:t>
      </w:r>
      <w:r>
        <w:rPr>
          <w:lang w:val="en-US"/>
        </w:rPr>
        <w:t>;</w:t>
      </w:r>
    </w:p>
    <w:p w14:paraId="7F6C3745" w14:textId="77777777" w:rsidR="007D5AD0" w:rsidRDefault="007D5AD0" w:rsidP="007D5AD0">
      <w:pPr>
        <w:tabs>
          <w:tab w:val="left" w:pos="1985"/>
          <w:tab w:val="left" w:pos="4253"/>
        </w:tabs>
        <w:suppressAutoHyphens w:val="0"/>
        <w:spacing w:line="240" w:lineRule="auto"/>
        <w:ind w:left="426" w:firstLine="0"/>
        <w:jc w:val="left"/>
        <w:rPr>
          <w:lang w:val="uk-UA"/>
        </w:rPr>
      </w:pPr>
      <w:proofErr w:type="spellStart"/>
      <w:r w:rsidRPr="007D5AD0">
        <w:rPr>
          <w:lang w:val="en-GB"/>
        </w:rPr>
        <w:t>src</w:t>
      </w:r>
      <w:proofErr w:type="spellEnd"/>
      <w:r w:rsidRPr="007D5AD0">
        <w:rPr>
          <w:lang w:val="en-GB"/>
        </w:rPr>
        <w:tab/>
        <w:t>R</w:t>
      </w:r>
      <w:proofErr w:type="gramStart"/>
      <w:r w:rsidRPr="007D5AD0">
        <w:rPr>
          <w:lang w:val="en-GB"/>
        </w:rPr>
        <w:t>1,R</w:t>
      </w:r>
      <w:proofErr w:type="gramEnd"/>
      <w:r w:rsidRPr="007D5AD0">
        <w:rPr>
          <w:lang w:val="en-GB"/>
        </w:rPr>
        <w:t>2</w:t>
      </w:r>
      <w:r>
        <w:rPr>
          <w:lang w:val="en-US"/>
        </w:rPr>
        <w:t>;</w:t>
      </w:r>
      <w:r>
        <w:rPr>
          <w:lang w:val="en-US"/>
        </w:rPr>
        <w:tab/>
      </w:r>
      <w:proofErr w:type="spellStart"/>
      <w:r w:rsidRPr="007D5AD0">
        <w:rPr>
          <w:lang w:val="en-GB"/>
        </w:rPr>
        <w:t>slc</w:t>
      </w:r>
      <w:proofErr w:type="spellEnd"/>
      <w:r w:rsidRPr="007D5AD0">
        <w:rPr>
          <w:lang w:val="en-GB"/>
        </w:rPr>
        <w:tab/>
        <w:t>R1,R2</w:t>
      </w:r>
      <w:r>
        <w:rPr>
          <w:lang w:val="en-US"/>
        </w:rPr>
        <w:t>;</w:t>
      </w:r>
    </w:p>
    <w:p w14:paraId="759153B0" w14:textId="77777777" w:rsidR="009C10A4" w:rsidRPr="009C10A4" w:rsidRDefault="009C10A4" w:rsidP="009C10A4">
      <w:pPr>
        <w:tabs>
          <w:tab w:val="left" w:pos="1985"/>
          <w:tab w:val="left" w:pos="4253"/>
        </w:tabs>
        <w:suppressAutoHyphens w:val="0"/>
        <w:spacing w:line="240" w:lineRule="auto"/>
        <w:ind w:firstLine="0"/>
        <w:jc w:val="left"/>
        <w:rPr>
          <w:lang w:val="uk-UA"/>
        </w:rPr>
      </w:pPr>
    </w:p>
    <w:p w14:paraId="6344906E" w14:textId="77777777" w:rsidR="009C10A4" w:rsidRPr="009C10A4" w:rsidRDefault="009C10A4" w:rsidP="009C10A4">
      <w:pPr>
        <w:tabs>
          <w:tab w:val="left" w:pos="1985"/>
          <w:tab w:val="left" w:pos="4253"/>
        </w:tabs>
        <w:suppressAutoHyphens w:val="0"/>
        <w:spacing w:line="240" w:lineRule="auto"/>
        <w:ind w:firstLine="0"/>
        <w:jc w:val="left"/>
        <w:rPr>
          <w:lang w:val="uk-UA"/>
        </w:rPr>
      </w:pPr>
      <w:r>
        <w:rPr>
          <w:lang w:val="uk-UA"/>
        </w:rPr>
        <w:t>Команди порівняння:</w:t>
      </w:r>
    </w:p>
    <w:p w14:paraId="5865B1CA" w14:textId="77777777" w:rsidR="009C10A4" w:rsidRPr="00E81578" w:rsidRDefault="009C10A4" w:rsidP="00E81578">
      <w:pPr>
        <w:tabs>
          <w:tab w:val="left" w:pos="1985"/>
          <w:tab w:val="left" w:pos="4253"/>
        </w:tabs>
        <w:suppressAutoHyphens w:val="0"/>
        <w:spacing w:line="240" w:lineRule="auto"/>
        <w:ind w:left="426" w:firstLine="0"/>
        <w:jc w:val="left"/>
        <w:rPr>
          <w:lang w:val="uk-UA"/>
        </w:rPr>
      </w:pPr>
      <w:proofErr w:type="spellStart"/>
      <w:r w:rsidRPr="009C10A4">
        <w:rPr>
          <w:lang w:val="en-US"/>
        </w:rPr>
        <w:t>cmp</w:t>
      </w:r>
      <w:proofErr w:type="spellEnd"/>
      <w:r w:rsidRPr="009C10A4">
        <w:rPr>
          <w:lang w:val="uk-UA"/>
        </w:rPr>
        <w:tab/>
      </w:r>
      <w:r w:rsidRPr="009C10A4">
        <w:rPr>
          <w:lang w:val="en-US"/>
        </w:rPr>
        <w:t>R</w:t>
      </w:r>
      <w:proofErr w:type="gramStart"/>
      <w:r w:rsidRPr="009C10A4">
        <w:rPr>
          <w:lang w:val="uk-UA"/>
        </w:rPr>
        <w:t>1,</w:t>
      </w:r>
      <w:r w:rsidRPr="009C10A4">
        <w:rPr>
          <w:lang w:val="en-US"/>
        </w:rPr>
        <w:t>R</w:t>
      </w:r>
      <w:proofErr w:type="gramEnd"/>
      <w:r w:rsidRPr="009C10A4">
        <w:rPr>
          <w:lang w:val="uk-UA"/>
        </w:rPr>
        <w:t>2</w:t>
      </w:r>
      <w:r w:rsidR="00E81578" w:rsidRPr="00E81578">
        <w:rPr>
          <w:lang w:val="uk-UA"/>
        </w:rPr>
        <w:t>;</w:t>
      </w:r>
      <w:r w:rsidR="00E81578" w:rsidRPr="00E81578">
        <w:rPr>
          <w:lang w:val="uk-UA"/>
        </w:rPr>
        <w:tab/>
      </w:r>
      <w:proofErr w:type="spellStart"/>
      <w:r w:rsidRPr="009C10A4">
        <w:rPr>
          <w:lang w:val="en-US"/>
        </w:rPr>
        <w:t>cmp</w:t>
      </w:r>
      <w:proofErr w:type="spellEnd"/>
      <w:r w:rsidRPr="00E81578">
        <w:rPr>
          <w:lang w:val="uk-UA"/>
        </w:rPr>
        <w:tab/>
      </w:r>
      <w:r w:rsidRPr="009C10A4">
        <w:rPr>
          <w:lang w:val="en-US"/>
        </w:rPr>
        <w:t>R</w:t>
      </w:r>
      <w:r w:rsidRPr="00E81578">
        <w:rPr>
          <w:lang w:val="uk-UA"/>
        </w:rPr>
        <w:t>,</w:t>
      </w:r>
      <w:r w:rsidRPr="009C10A4">
        <w:rPr>
          <w:lang w:val="en-US"/>
        </w:rPr>
        <w:t>M</w:t>
      </w:r>
    </w:p>
    <w:p w14:paraId="50626674" w14:textId="77777777" w:rsidR="00E21DB8" w:rsidRDefault="009C10A4" w:rsidP="009C10A4">
      <w:pPr>
        <w:tabs>
          <w:tab w:val="left" w:pos="1985"/>
          <w:tab w:val="left" w:pos="4253"/>
        </w:tabs>
        <w:suppressAutoHyphens w:val="0"/>
        <w:spacing w:line="240" w:lineRule="auto"/>
        <w:ind w:left="426" w:firstLine="0"/>
        <w:jc w:val="left"/>
        <w:rPr>
          <w:lang w:val="uk-UA"/>
        </w:rPr>
      </w:pPr>
      <w:proofErr w:type="spellStart"/>
      <w:r w:rsidRPr="009C10A4">
        <w:rPr>
          <w:lang w:val="en-US"/>
        </w:rPr>
        <w:t>cmp</w:t>
      </w:r>
      <w:proofErr w:type="spellEnd"/>
      <w:r w:rsidRPr="00E81578">
        <w:rPr>
          <w:lang w:val="uk-UA"/>
        </w:rPr>
        <w:tab/>
      </w:r>
      <w:proofErr w:type="gramStart"/>
      <w:r w:rsidRPr="009C10A4">
        <w:rPr>
          <w:lang w:val="en-US"/>
        </w:rPr>
        <w:t>R</w:t>
      </w:r>
      <w:r w:rsidRPr="00E81578">
        <w:rPr>
          <w:lang w:val="uk-UA"/>
        </w:rPr>
        <w:t>,#</w:t>
      </w:r>
      <w:proofErr w:type="gramEnd"/>
      <w:r w:rsidRPr="009C10A4">
        <w:rPr>
          <w:lang w:val="en-US"/>
        </w:rPr>
        <w:t>d</w:t>
      </w:r>
      <w:r w:rsidRPr="00E81578">
        <w:rPr>
          <w:lang w:val="uk-UA"/>
        </w:rPr>
        <w:t>16</w:t>
      </w:r>
    </w:p>
    <w:p w14:paraId="6A014256" w14:textId="77777777" w:rsidR="009C10A4" w:rsidRPr="00E81578" w:rsidRDefault="009C10A4" w:rsidP="009C10A4">
      <w:pPr>
        <w:tabs>
          <w:tab w:val="left" w:pos="1985"/>
          <w:tab w:val="left" w:pos="4253"/>
        </w:tabs>
        <w:suppressAutoHyphens w:val="0"/>
        <w:spacing w:line="240" w:lineRule="auto"/>
        <w:ind w:firstLine="0"/>
        <w:jc w:val="left"/>
        <w:rPr>
          <w:lang w:val="uk-UA"/>
        </w:rPr>
      </w:pPr>
    </w:p>
    <w:p w14:paraId="4D5AC10C" w14:textId="77777777" w:rsidR="002D153F" w:rsidRDefault="002D153F" w:rsidP="009C10A4">
      <w:pPr>
        <w:tabs>
          <w:tab w:val="left" w:pos="1985"/>
          <w:tab w:val="left" w:pos="4253"/>
        </w:tabs>
        <w:suppressAutoHyphens w:val="0"/>
        <w:spacing w:line="240" w:lineRule="auto"/>
        <w:ind w:firstLine="0"/>
        <w:jc w:val="left"/>
        <w:rPr>
          <w:lang w:val="uk-UA"/>
        </w:rPr>
      </w:pPr>
      <w:r>
        <w:rPr>
          <w:lang w:val="uk-UA"/>
        </w:rPr>
        <w:t>Команди переходів:</w:t>
      </w:r>
    </w:p>
    <w:p w14:paraId="2DACC11A" w14:textId="77777777" w:rsidR="002D153F" w:rsidRPr="00E81578" w:rsidRDefault="002D153F" w:rsidP="002D153F">
      <w:pPr>
        <w:tabs>
          <w:tab w:val="left" w:pos="1985"/>
          <w:tab w:val="left" w:pos="4253"/>
        </w:tabs>
        <w:suppressAutoHyphens w:val="0"/>
        <w:spacing w:line="240" w:lineRule="auto"/>
        <w:ind w:left="426" w:firstLine="0"/>
        <w:jc w:val="left"/>
        <w:rPr>
          <w:lang w:val="uk-UA"/>
        </w:rPr>
      </w:pPr>
      <w:proofErr w:type="spellStart"/>
      <w:r w:rsidRPr="002D153F">
        <w:rPr>
          <w:lang w:val="en-US"/>
        </w:rPr>
        <w:t>jmp</w:t>
      </w:r>
      <w:proofErr w:type="spellEnd"/>
      <w:r w:rsidRPr="00E81578">
        <w:rPr>
          <w:lang w:val="uk-UA"/>
        </w:rPr>
        <w:tab/>
      </w:r>
      <w:proofErr w:type="spellStart"/>
      <w:r w:rsidRPr="002D153F">
        <w:rPr>
          <w:lang w:val="en-US"/>
        </w:rPr>
        <w:t>addr</w:t>
      </w:r>
      <w:proofErr w:type="spellEnd"/>
    </w:p>
    <w:p w14:paraId="5778D0D2" w14:textId="77777777" w:rsidR="002D153F" w:rsidRPr="00E81578" w:rsidRDefault="002D153F" w:rsidP="002D153F">
      <w:pPr>
        <w:tabs>
          <w:tab w:val="left" w:pos="1985"/>
          <w:tab w:val="left" w:pos="4253"/>
        </w:tabs>
        <w:suppressAutoHyphens w:val="0"/>
        <w:spacing w:line="240" w:lineRule="auto"/>
        <w:ind w:left="426" w:firstLine="0"/>
        <w:jc w:val="left"/>
        <w:rPr>
          <w:lang w:val="uk-UA"/>
        </w:rPr>
      </w:pPr>
      <w:r w:rsidRPr="002D153F">
        <w:rPr>
          <w:lang w:val="en-US"/>
        </w:rPr>
        <w:t>ja</w:t>
      </w:r>
      <w:r w:rsidRPr="00E81578">
        <w:rPr>
          <w:lang w:val="uk-UA"/>
        </w:rPr>
        <w:tab/>
      </w:r>
      <w:proofErr w:type="spellStart"/>
      <w:r w:rsidRPr="002D153F">
        <w:rPr>
          <w:lang w:val="en-US"/>
        </w:rPr>
        <w:t>disp</w:t>
      </w:r>
      <w:proofErr w:type="spellEnd"/>
      <w:r w:rsidRPr="00E81578">
        <w:rPr>
          <w:lang w:val="uk-UA"/>
        </w:rPr>
        <w:t>8</w:t>
      </w:r>
    </w:p>
    <w:p w14:paraId="50EFE1FA" w14:textId="77777777" w:rsidR="002D153F" w:rsidRDefault="002D153F" w:rsidP="002D153F">
      <w:pPr>
        <w:tabs>
          <w:tab w:val="left" w:pos="1985"/>
          <w:tab w:val="left" w:pos="4253"/>
        </w:tabs>
        <w:suppressAutoHyphens w:val="0"/>
        <w:spacing w:line="240" w:lineRule="auto"/>
        <w:ind w:left="426" w:firstLine="0"/>
        <w:jc w:val="left"/>
        <w:rPr>
          <w:lang w:val="uk-UA"/>
        </w:rPr>
      </w:pPr>
      <w:proofErr w:type="spellStart"/>
      <w:r w:rsidRPr="002D153F">
        <w:rPr>
          <w:lang w:val="en-US"/>
        </w:rPr>
        <w:t>jna</w:t>
      </w:r>
      <w:proofErr w:type="spellEnd"/>
      <w:r w:rsidRPr="00E81578">
        <w:rPr>
          <w:lang w:val="uk-UA"/>
        </w:rPr>
        <w:tab/>
      </w:r>
      <w:proofErr w:type="spellStart"/>
      <w:r w:rsidRPr="002D153F">
        <w:rPr>
          <w:lang w:val="en-US"/>
        </w:rPr>
        <w:t>disp</w:t>
      </w:r>
      <w:proofErr w:type="spellEnd"/>
      <w:r w:rsidRPr="00E81578">
        <w:rPr>
          <w:lang w:val="uk-UA"/>
        </w:rPr>
        <w:t>8</w:t>
      </w:r>
    </w:p>
    <w:p w14:paraId="1DBD1DEC" w14:textId="77777777" w:rsidR="002D153F" w:rsidRPr="00E81578" w:rsidRDefault="002D153F" w:rsidP="002D153F">
      <w:pPr>
        <w:tabs>
          <w:tab w:val="left" w:pos="1985"/>
          <w:tab w:val="left" w:pos="4253"/>
        </w:tabs>
        <w:suppressAutoHyphens w:val="0"/>
        <w:spacing w:line="240" w:lineRule="auto"/>
        <w:ind w:left="426" w:firstLine="0"/>
        <w:jc w:val="left"/>
        <w:rPr>
          <w:lang w:val="uk-UA"/>
        </w:rPr>
      </w:pPr>
      <w:proofErr w:type="spellStart"/>
      <w:r w:rsidRPr="002D153F">
        <w:rPr>
          <w:lang w:val="en-US"/>
        </w:rPr>
        <w:t>jc</w:t>
      </w:r>
      <w:proofErr w:type="spellEnd"/>
      <w:r w:rsidRPr="00E81578">
        <w:rPr>
          <w:lang w:val="uk-UA"/>
        </w:rPr>
        <w:tab/>
      </w:r>
      <w:proofErr w:type="spellStart"/>
      <w:r w:rsidRPr="002D153F">
        <w:rPr>
          <w:lang w:val="en-US"/>
        </w:rPr>
        <w:t>disp</w:t>
      </w:r>
      <w:proofErr w:type="spellEnd"/>
      <w:r w:rsidRPr="00E81578">
        <w:rPr>
          <w:lang w:val="uk-UA"/>
        </w:rPr>
        <w:t>8</w:t>
      </w:r>
    </w:p>
    <w:p w14:paraId="7B31A200" w14:textId="77777777" w:rsidR="002D153F" w:rsidRPr="00E81578" w:rsidRDefault="002D153F" w:rsidP="002D153F">
      <w:pPr>
        <w:tabs>
          <w:tab w:val="left" w:pos="1985"/>
          <w:tab w:val="left" w:pos="4253"/>
        </w:tabs>
        <w:suppressAutoHyphens w:val="0"/>
        <w:spacing w:line="240" w:lineRule="auto"/>
        <w:ind w:left="426" w:firstLine="0"/>
        <w:jc w:val="left"/>
        <w:rPr>
          <w:lang w:val="uk-UA"/>
        </w:rPr>
      </w:pPr>
      <w:proofErr w:type="spellStart"/>
      <w:r w:rsidRPr="002D153F">
        <w:rPr>
          <w:lang w:val="en-US"/>
        </w:rPr>
        <w:t>jnc</w:t>
      </w:r>
      <w:proofErr w:type="spellEnd"/>
      <w:r w:rsidRPr="00E81578">
        <w:rPr>
          <w:lang w:val="uk-UA"/>
        </w:rPr>
        <w:tab/>
      </w:r>
      <w:proofErr w:type="spellStart"/>
      <w:r w:rsidRPr="002D153F">
        <w:rPr>
          <w:lang w:val="en-US"/>
        </w:rPr>
        <w:t>disp</w:t>
      </w:r>
      <w:proofErr w:type="spellEnd"/>
      <w:r w:rsidRPr="00E81578">
        <w:rPr>
          <w:lang w:val="uk-UA"/>
        </w:rPr>
        <w:t>8</w:t>
      </w:r>
    </w:p>
    <w:p w14:paraId="3A20CDD7" w14:textId="77777777" w:rsidR="002D153F" w:rsidRPr="00E81578" w:rsidRDefault="002D153F" w:rsidP="002D153F">
      <w:pPr>
        <w:tabs>
          <w:tab w:val="left" w:pos="1985"/>
          <w:tab w:val="left" w:pos="4253"/>
        </w:tabs>
        <w:suppressAutoHyphens w:val="0"/>
        <w:spacing w:line="240" w:lineRule="auto"/>
        <w:ind w:left="426" w:firstLine="0"/>
        <w:jc w:val="left"/>
        <w:rPr>
          <w:lang w:val="uk-UA"/>
        </w:rPr>
      </w:pPr>
      <w:proofErr w:type="spellStart"/>
      <w:r w:rsidRPr="002D153F">
        <w:rPr>
          <w:lang w:val="en-US"/>
        </w:rPr>
        <w:t>jz</w:t>
      </w:r>
      <w:proofErr w:type="spellEnd"/>
      <w:r w:rsidRPr="00E81578">
        <w:rPr>
          <w:lang w:val="uk-UA"/>
        </w:rPr>
        <w:tab/>
      </w:r>
      <w:proofErr w:type="spellStart"/>
      <w:r w:rsidRPr="002D153F">
        <w:rPr>
          <w:lang w:val="en-US"/>
        </w:rPr>
        <w:t>disp</w:t>
      </w:r>
      <w:proofErr w:type="spellEnd"/>
      <w:r w:rsidRPr="00E81578">
        <w:rPr>
          <w:lang w:val="uk-UA"/>
        </w:rPr>
        <w:t>8</w:t>
      </w:r>
    </w:p>
    <w:p w14:paraId="1785840E" w14:textId="77777777" w:rsidR="002D153F" w:rsidRPr="00E81578" w:rsidRDefault="002D153F" w:rsidP="002D153F">
      <w:pPr>
        <w:tabs>
          <w:tab w:val="left" w:pos="1985"/>
          <w:tab w:val="left" w:pos="4253"/>
        </w:tabs>
        <w:suppressAutoHyphens w:val="0"/>
        <w:spacing w:line="240" w:lineRule="auto"/>
        <w:ind w:left="426" w:firstLine="0"/>
        <w:jc w:val="left"/>
        <w:rPr>
          <w:lang w:val="uk-UA"/>
        </w:rPr>
      </w:pPr>
      <w:proofErr w:type="spellStart"/>
      <w:r w:rsidRPr="002D153F">
        <w:rPr>
          <w:lang w:val="en-US"/>
        </w:rPr>
        <w:t>jnz</w:t>
      </w:r>
      <w:proofErr w:type="spellEnd"/>
      <w:r w:rsidRPr="00E81578">
        <w:rPr>
          <w:lang w:val="uk-UA"/>
        </w:rPr>
        <w:tab/>
      </w:r>
      <w:proofErr w:type="spellStart"/>
      <w:r w:rsidRPr="002D153F">
        <w:rPr>
          <w:lang w:val="en-US"/>
        </w:rPr>
        <w:t>disp</w:t>
      </w:r>
      <w:proofErr w:type="spellEnd"/>
      <w:r w:rsidRPr="00E81578">
        <w:rPr>
          <w:lang w:val="uk-UA"/>
        </w:rPr>
        <w:t>8</w:t>
      </w:r>
    </w:p>
    <w:p w14:paraId="7827C37B" w14:textId="77777777" w:rsidR="002D153F" w:rsidRPr="00E81578" w:rsidRDefault="002D153F" w:rsidP="002D153F">
      <w:pPr>
        <w:tabs>
          <w:tab w:val="left" w:pos="1985"/>
          <w:tab w:val="left" w:pos="4253"/>
        </w:tabs>
        <w:suppressAutoHyphens w:val="0"/>
        <w:spacing w:line="240" w:lineRule="auto"/>
        <w:ind w:left="426" w:firstLine="0"/>
        <w:jc w:val="left"/>
        <w:rPr>
          <w:lang w:val="uk-UA"/>
        </w:rPr>
      </w:pPr>
      <w:r w:rsidRPr="002D153F">
        <w:rPr>
          <w:lang w:val="en-US"/>
        </w:rPr>
        <w:t>jo</w:t>
      </w:r>
      <w:r w:rsidRPr="00E81578">
        <w:rPr>
          <w:lang w:val="uk-UA"/>
        </w:rPr>
        <w:tab/>
      </w:r>
      <w:proofErr w:type="spellStart"/>
      <w:r w:rsidRPr="002D153F">
        <w:rPr>
          <w:lang w:val="en-US"/>
        </w:rPr>
        <w:t>disp</w:t>
      </w:r>
      <w:proofErr w:type="spellEnd"/>
      <w:r w:rsidRPr="00E81578">
        <w:rPr>
          <w:lang w:val="uk-UA"/>
        </w:rPr>
        <w:t>8</w:t>
      </w:r>
    </w:p>
    <w:p w14:paraId="288340F1" w14:textId="77777777" w:rsidR="002D153F" w:rsidRPr="00E81578" w:rsidRDefault="002D153F" w:rsidP="002D153F">
      <w:pPr>
        <w:tabs>
          <w:tab w:val="left" w:pos="1985"/>
          <w:tab w:val="left" w:pos="4253"/>
        </w:tabs>
        <w:suppressAutoHyphens w:val="0"/>
        <w:spacing w:line="240" w:lineRule="auto"/>
        <w:ind w:left="426" w:firstLine="0"/>
        <w:jc w:val="left"/>
        <w:rPr>
          <w:lang w:val="uk-UA"/>
        </w:rPr>
      </w:pPr>
      <w:proofErr w:type="spellStart"/>
      <w:r w:rsidRPr="002D153F">
        <w:rPr>
          <w:lang w:val="en-US"/>
        </w:rPr>
        <w:t>jno</w:t>
      </w:r>
      <w:proofErr w:type="spellEnd"/>
      <w:r w:rsidRPr="00E81578">
        <w:rPr>
          <w:lang w:val="uk-UA"/>
        </w:rPr>
        <w:tab/>
      </w:r>
      <w:proofErr w:type="spellStart"/>
      <w:r w:rsidRPr="002D153F">
        <w:rPr>
          <w:lang w:val="en-US"/>
        </w:rPr>
        <w:t>disp</w:t>
      </w:r>
      <w:proofErr w:type="spellEnd"/>
      <w:r w:rsidRPr="00E81578">
        <w:rPr>
          <w:lang w:val="uk-UA"/>
        </w:rPr>
        <w:t>8</w:t>
      </w:r>
    </w:p>
    <w:p w14:paraId="4E5F2FBF" w14:textId="77777777" w:rsidR="002D153F" w:rsidRPr="00E81578" w:rsidRDefault="002D153F" w:rsidP="002D153F">
      <w:pPr>
        <w:tabs>
          <w:tab w:val="left" w:pos="1985"/>
          <w:tab w:val="left" w:pos="4253"/>
        </w:tabs>
        <w:suppressAutoHyphens w:val="0"/>
        <w:spacing w:line="240" w:lineRule="auto"/>
        <w:ind w:left="426" w:firstLine="0"/>
        <w:jc w:val="left"/>
        <w:rPr>
          <w:lang w:val="uk-UA"/>
        </w:rPr>
      </w:pPr>
      <w:proofErr w:type="spellStart"/>
      <w:r w:rsidRPr="002D153F">
        <w:rPr>
          <w:lang w:val="en-US"/>
        </w:rPr>
        <w:t>jp</w:t>
      </w:r>
      <w:proofErr w:type="spellEnd"/>
      <w:r w:rsidRPr="00E81578">
        <w:rPr>
          <w:lang w:val="uk-UA"/>
        </w:rPr>
        <w:tab/>
      </w:r>
      <w:proofErr w:type="spellStart"/>
      <w:r w:rsidRPr="002D153F">
        <w:rPr>
          <w:lang w:val="en-US"/>
        </w:rPr>
        <w:t>disp</w:t>
      </w:r>
      <w:proofErr w:type="spellEnd"/>
      <w:r w:rsidRPr="00E81578">
        <w:rPr>
          <w:lang w:val="uk-UA"/>
        </w:rPr>
        <w:t>8</w:t>
      </w:r>
    </w:p>
    <w:p w14:paraId="34B79631" w14:textId="77777777" w:rsidR="002D153F" w:rsidRPr="002D153F" w:rsidRDefault="002D153F" w:rsidP="002D153F">
      <w:pPr>
        <w:tabs>
          <w:tab w:val="left" w:pos="1985"/>
          <w:tab w:val="left" w:pos="4253"/>
        </w:tabs>
        <w:suppressAutoHyphens w:val="0"/>
        <w:spacing w:line="240" w:lineRule="auto"/>
        <w:ind w:left="426" w:firstLine="0"/>
        <w:jc w:val="left"/>
        <w:rPr>
          <w:lang w:val="en-US"/>
        </w:rPr>
      </w:pPr>
      <w:proofErr w:type="spellStart"/>
      <w:r w:rsidRPr="002D153F">
        <w:rPr>
          <w:lang w:val="en-US"/>
        </w:rPr>
        <w:t>jnp</w:t>
      </w:r>
      <w:proofErr w:type="spellEnd"/>
      <w:r w:rsidRPr="002D153F">
        <w:rPr>
          <w:lang w:val="en-US"/>
        </w:rPr>
        <w:tab/>
        <w:t>disp8</w:t>
      </w:r>
    </w:p>
    <w:p w14:paraId="0209AD8C" w14:textId="77777777" w:rsidR="002D153F" w:rsidRPr="002D153F" w:rsidRDefault="002D153F" w:rsidP="002D153F">
      <w:pPr>
        <w:tabs>
          <w:tab w:val="left" w:pos="1985"/>
          <w:tab w:val="left" w:pos="4253"/>
        </w:tabs>
        <w:suppressAutoHyphens w:val="0"/>
        <w:spacing w:line="240" w:lineRule="auto"/>
        <w:ind w:left="426" w:firstLine="0"/>
        <w:jc w:val="left"/>
        <w:rPr>
          <w:lang w:val="en-US"/>
        </w:rPr>
      </w:pPr>
      <w:proofErr w:type="spellStart"/>
      <w:r w:rsidRPr="002D153F">
        <w:rPr>
          <w:lang w:val="en-US"/>
        </w:rPr>
        <w:t>js</w:t>
      </w:r>
      <w:proofErr w:type="spellEnd"/>
      <w:r w:rsidRPr="002D153F">
        <w:rPr>
          <w:lang w:val="en-US"/>
        </w:rPr>
        <w:tab/>
        <w:t>disp8</w:t>
      </w:r>
    </w:p>
    <w:p w14:paraId="48537BDF" w14:textId="77777777" w:rsidR="002D153F" w:rsidRPr="002D153F" w:rsidRDefault="002D153F" w:rsidP="002D153F">
      <w:pPr>
        <w:tabs>
          <w:tab w:val="left" w:pos="1985"/>
          <w:tab w:val="left" w:pos="4253"/>
        </w:tabs>
        <w:suppressAutoHyphens w:val="0"/>
        <w:spacing w:line="240" w:lineRule="auto"/>
        <w:ind w:left="426" w:firstLine="0"/>
        <w:jc w:val="left"/>
        <w:rPr>
          <w:lang w:val="en-US"/>
        </w:rPr>
      </w:pPr>
      <w:proofErr w:type="spellStart"/>
      <w:r w:rsidRPr="002D153F">
        <w:rPr>
          <w:lang w:val="en-US"/>
        </w:rPr>
        <w:t>jns</w:t>
      </w:r>
      <w:proofErr w:type="spellEnd"/>
      <w:r w:rsidRPr="002D153F">
        <w:rPr>
          <w:lang w:val="en-US"/>
        </w:rPr>
        <w:tab/>
        <w:t>disp8</w:t>
      </w:r>
    </w:p>
    <w:p w14:paraId="45C3F3B4" w14:textId="77777777" w:rsidR="002D153F" w:rsidRDefault="002D153F" w:rsidP="002D153F">
      <w:pPr>
        <w:tabs>
          <w:tab w:val="left" w:pos="1985"/>
          <w:tab w:val="left" w:pos="4253"/>
        </w:tabs>
        <w:suppressAutoHyphens w:val="0"/>
        <w:spacing w:line="240" w:lineRule="auto"/>
        <w:ind w:left="426" w:firstLine="0"/>
        <w:jc w:val="left"/>
        <w:rPr>
          <w:lang w:val="uk-UA"/>
        </w:rPr>
      </w:pPr>
      <w:r w:rsidRPr="002D153F">
        <w:rPr>
          <w:lang w:val="en-US"/>
        </w:rPr>
        <w:t>loop</w:t>
      </w:r>
      <w:r w:rsidRPr="002D153F">
        <w:rPr>
          <w:lang w:val="en-US"/>
        </w:rPr>
        <w:tab/>
        <w:t>disp8</w:t>
      </w:r>
    </w:p>
    <w:p w14:paraId="09691B22" w14:textId="77777777" w:rsidR="00741237" w:rsidRPr="00C6279A" w:rsidRDefault="00741237" w:rsidP="00741237">
      <w:pPr>
        <w:tabs>
          <w:tab w:val="left" w:pos="1985"/>
          <w:tab w:val="left" w:pos="4253"/>
        </w:tabs>
        <w:suppressAutoHyphens w:val="0"/>
        <w:spacing w:line="240" w:lineRule="auto"/>
        <w:ind w:left="426" w:firstLine="0"/>
        <w:jc w:val="left"/>
        <w:rPr>
          <w:lang w:val="en-US"/>
        </w:rPr>
      </w:pPr>
      <w:r w:rsidRPr="00C6279A">
        <w:rPr>
          <w:lang w:val="en-US"/>
        </w:rPr>
        <w:t>call</w:t>
      </w:r>
      <w:r w:rsidRPr="00C6279A">
        <w:rPr>
          <w:lang w:val="en-US"/>
        </w:rPr>
        <w:tab/>
      </w:r>
      <w:proofErr w:type="spellStart"/>
      <w:r w:rsidRPr="00C6279A">
        <w:rPr>
          <w:lang w:val="en-US"/>
        </w:rPr>
        <w:t>addr</w:t>
      </w:r>
      <w:proofErr w:type="spellEnd"/>
    </w:p>
    <w:p w14:paraId="2042998E" w14:textId="77777777" w:rsidR="00741237" w:rsidRPr="00C6279A" w:rsidRDefault="00741237" w:rsidP="00741237">
      <w:pPr>
        <w:tabs>
          <w:tab w:val="left" w:pos="1985"/>
          <w:tab w:val="left" w:pos="4253"/>
        </w:tabs>
        <w:suppressAutoHyphens w:val="0"/>
        <w:spacing w:line="240" w:lineRule="auto"/>
        <w:ind w:left="426" w:firstLine="0"/>
        <w:jc w:val="left"/>
        <w:rPr>
          <w:lang w:val="en-US"/>
        </w:rPr>
      </w:pPr>
      <w:r w:rsidRPr="00C6279A">
        <w:rPr>
          <w:lang w:val="en-US"/>
        </w:rPr>
        <w:t>ret</w:t>
      </w:r>
      <w:r w:rsidRPr="00C6279A">
        <w:rPr>
          <w:lang w:val="en-US"/>
        </w:rPr>
        <w:tab/>
      </w:r>
    </w:p>
    <w:p w14:paraId="3609AAE3" w14:textId="77777777" w:rsidR="002D153F" w:rsidRDefault="002D153F" w:rsidP="002D153F">
      <w:pPr>
        <w:tabs>
          <w:tab w:val="left" w:pos="1985"/>
          <w:tab w:val="left" w:pos="4253"/>
        </w:tabs>
        <w:suppressAutoHyphens w:val="0"/>
        <w:spacing w:line="240" w:lineRule="auto"/>
        <w:ind w:firstLine="0"/>
        <w:jc w:val="left"/>
        <w:rPr>
          <w:lang w:val="uk-UA"/>
        </w:rPr>
      </w:pPr>
    </w:p>
    <w:p w14:paraId="2BED9930" w14:textId="77777777" w:rsidR="00E73C75" w:rsidRDefault="00E73C75" w:rsidP="002D153F">
      <w:pPr>
        <w:tabs>
          <w:tab w:val="left" w:pos="1985"/>
          <w:tab w:val="left" w:pos="4253"/>
        </w:tabs>
        <w:suppressAutoHyphens w:val="0"/>
        <w:spacing w:line="240" w:lineRule="auto"/>
        <w:ind w:firstLine="0"/>
        <w:jc w:val="left"/>
        <w:rPr>
          <w:lang w:val="uk-UA"/>
        </w:rPr>
      </w:pPr>
      <w:r>
        <w:rPr>
          <w:lang w:val="uk-UA"/>
        </w:rPr>
        <w:t>Інші команди:</w:t>
      </w:r>
    </w:p>
    <w:p w14:paraId="551A8E4B" w14:textId="77777777" w:rsidR="00E81578" w:rsidRPr="001C7D70" w:rsidRDefault="00E73C75" w:rsidP="00E81578">
      <w:pPr>
        <w:tabs>
          <w:tab w:val="left" w:pos="1985"/>
          <w:tab w:val="left" w:pos="4253"/>
        </w:tabs>
        <w:suppressAutoHyphens w:val="0"/>
        <w:spacing w:line="240" w:lineRule="auto"/>
        <w:ind w:left="426" w:firstLine="0"/>
        <w:jc w:val="left"/>
        <w:rPr>
          <w:lang w:val="uk-UA"/>
        </w:rPr>
      </w:pPr>
      <w:proofErr w:type="spellStart"/>
      <w:r w:rsidRPr="00C6279A">
        <w:rPr>
          <w:lang w:val="en-US"/>
        </w:rPr>
        <w:t>nop</w:t>
      </w:r>
      <w:proofErr w:type="spellEnd"/>
      <w:r w:rsidR="001C7D70" w:rsidRPr="001C7D70">
        <w:rPr>
          <w:lang w:val="uk-UA"/>
        </w:rPr>
        <w:t xml:space="preserve"> – </w:t>
      </w:r>
      <w:r w:rsidR="001C7D70">
        <w:rPr>
          <w:lang w:val="en-US"/>
        </w:rPr>
        <w:t>no</w:t>
      </w:r>
      <w:r w:rsidR="001C7D70" w:rsidRPr="001C7D70">
        <w:rPr>
          <w:lang w:val="uk-UA"/>
        </w:rPr>
        <w:t xml:space="preserve"> </w:t>
      </w:r>
      <w:r w:rsidR="001C7D70">
        <w:rPr>
          <w:lang w:val="en-US"/>
        </w:rPr>
        <w:t>operation</w:t>
      </w:r>
    </w:p>
    <w:p w14:paraId="76D1B480" w14:textId="77777777" w:rsidR="00E73C75" w:rsidRPr="001C7D70" w:rsidRDefault="00E73C75" w:rsidP="00E81578">
      <w:pPr>
        <w:tabs>
          <w:tab w:val="left" w:pos="1985"/>
          <w:tab w:val="left" w:pos="4253"/>
        </w:tabs>
        <w:suppressAutoHyphens w:val="0"/>
        <w:spacing w:line="240" w:lineRule="auto"/>
        <w:ind w:left="426" w:firstLine="0"/>
        <w:jc w:val="left"/>
        <w:rPr>
          <w:lang w:val="en-US"/>
        </w:rPr>
      </w:pPr>
      <w:proofErr w:type="spellStart"/>
      <w:r w:rsidRPr="001C7D70">
        <w:rPr>
          <w:lang w:val="en-GB"/>
        </w:rPr>
        <w:t>hlt</w:t>
      </w:r>
      <w:proofErr w:type="spellEnd"/>
      <w:r w:rsidR="001C7D70">
        <w:rPr>
          <w:lang w:val="uk-UA"/>
        </w:rPr>
        <w:t xml:space="preserve"> – </w:t>
      </w:r>
      <w:r w:rsidR="001C7D70">
        <w:rPr>
          <w:lang w:val="en-US"/>
        </w:rPr>
        <w:t>halt operation</w:t>
      </w:r>
    </w:p>
    <w:p w14:paraId="660689DC" w14:textId="77777777" w:rsidR="00E81578" w:rsidRPr="001C7D70" w:rsidRDefault="00E81578" w:rsidP="00E81578">
      <w:pPr>
        <w:tabs>
          <w:tab w:val="left" w:pos="1985"/>
          <w:tab w:val="left" w:pos="4253"/>
        </w:tabs>
        <w:suppressAutoHyphens w:val="0"/>
        <w:spacing w:line="240" w:lineRule="auto"/>
        <w:ind w:left="426" w:firstLine="0"/>
        <w:jc w:val="left"/>
        <w:rPr>
          <w:lang w:val="uk-UA"/>
        </w:rPr>
      </w:pPr>
      <w:r>
        <w:rPr>
          <w:lang w:val="en-US"/>
        </w:rPr>
        <w:lastRenderedPageBreak/>
        <w:t>di</w:t>
      </w:r>
      <w:r w:rsidR="001C7D70">
        <w:rPr>
          <w:lang w:val="en-US"/>
        </w:rPr>
        <w:t xml:space="preserve"> – disable interrupts</w:t>
      </w:r>
    </w:p>
    <w:p w14:paraId="23E3A466" w14:textId="77777777" w:rsidR="00E81578" w:rsidRPr="001C7D70" w:rsidRDefault="00E81578" w:rsidP="00E81578">
      <w:pPr>
        <w:tabs>
          <w:tab w:val="left" w:pos="1985"/>
          <w:tab w:val="left" w:pos="4253"/>
        </w:tabs>
        <w:suppressAutoHyphens w:val="0"/>
        <w:spacing w:line="240" w:lineRule="auto"/>
        <w:ind w:left="426" w:firstLine="0"/>
        <w:jc w:val="left"/>
        <w:rPr>
          <w:lang w:val="uk-UA"/>
        </w:rPr>
      </w:pPr>
      <w:proofErr w:type="spellStart"/>
      <w:r>
        <w:rPr>
          <w:lang w:val="en-US"/>
        </w:rPr>
        <w:t>ei</w:t>
      </w:r>
      <w:proofErr w:type="spellEnd"/>
      <w:r w:rsidR="001C7D70" w:rsidRPr="006643CF">
        <w:rPr>
          <w:lang w:val="uk-UA"/>
        </w:rPr>
        <w:t xml:space="preserve"> – </w:t>
      </w:r>
      <w:r w:rsidR="001C7D70">
        <w:rPr>
          <w:lang w:val="en-US"/>
        </w:rPr>
        <w:t>enable</w:t>
      </w:r>
      <w:r w:rsidR="001C7D70" w:rsidRPr="006643CF">
        <w:rPr>
          <w:lang w:val="uk-UA"/>
        </w:rPr>
        <w:t xml:space="preserve"> </w:t>
      </w:r>
      <w:r w:rsidR="001C7D70">
        <w:rPr>
          <w:lang w:val="en-US"/>
        </w:rPr>
        <w:t>interrupts</w:t>
      </w:r>
    </w:p>
    <w:p w14:paraId="6F26B0F9" w14:textId="7576D04B" w:rsidR="00E73C75" w:rsidRDefault="00E00171" w:rsidP="00E00171">
      <w:pPr>
        <w:tabs>
          <w:tab w:val="left" w:pos="1985"/>
          <w:tab w:val="left" w:pos="4253"/>
        </w:tabs>
        <w:suppressAutoHyphens w:val="0"/>
        <w:spacing w:line="240" w:lineRule="auto"/>
        <w:ind w:left="1004" w:firstLine="0"/>
        <w:jc w:val="center"/>
        <w:outlineLvl w:val="1"/>
        <w:rPr>
          <w:lang w:val="uk-UA"/>
        </w:rPr>
      </w:pPr>
      <w:r>
        <w:rPr>
          <w:lang w:val="uk-UA"/>
        </w:rPr>
        <w:t xml:space="preserve">5.4 </w:t>
      </w:r>
      <w:r w:rsidR="006643CF">
        <w:rPr>
          <w:lang w:val="uk-UA"/>
        </w:rPr>
        <w:t>Програмування перетворювача початкової адреси</w:t>
      </w:r>
      <w:r w:rsidR="00811E83">
        <w:rPr>
          <w:lang w:val="uk-UA"/>
        </w:rPr>
        <w:t xml:space="preserve"> (ППА)</w:t>
      </w:r>
    </w:p>
    <w:p w14:paraId="3A602B15" w14:textId="77777777" w:rsidR="00811E83" w:rsidRDefault="00811E83" w:rsidP="00811E83">
      <w:pPr>
        <w:tabs>
          <w:tab w:val="left" w:pos="1985"/>
          <w:tab w:val="left" w:pos="4253"/>
        </w:tabs>
        <w:suppressAutoHyphens w:val="0"/>
        <w:spacing w:line="240" w:lineRule="auto"/>
        <w:ind w:left="1002" w:firstLine="0"/>
        <w:rPr>
          <w:lang w:val="uk-UA"/>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993"/>
        <w:gridCol w:w="1275"/>
        <w:gridCol w:w="1985"/>
        <w:gridCol w:w="1134"/>
        <w:gridCol w:w="3260"/>
      </w:tblGrid>
      <w:tr w:rsidR="004B0C56" w14:paraId="46BBD892" w14:textId="77777777">
        <w:trPr>
          <w:trHeight w:val="120"/>
        </w:trPr>
        <w:tc>
          <w:tcPr>
            <w:tcW w:w="709" w:type="dxa"/>
          </w:tcPr>
          <w:p w14:paraId="16618A64" w14:textId="77777777" w:rsidR="00811E83" w:rsidRPr="00811E83" w:rsidRDefault="00811E83" w:rsidP="00053E05">
            <w:pPr>
              <w:tabs>
                <w:tab w:val="left" w:pos="1985"/>
                <w:tab w:val="left" w:pos="4253"/>
              </w:tabs>
              <w:suppressAutoHyphens w:val="0"/>
              <w:spacing w:line="240" w:lineRule="auto"/>
              <w:ind w:firstLine="0"/>
              <w:jc w:val="left"/>
              <w:rPr>
                <w:sz w:val="24"/>
                <w:szCs w:val="24"/>
                <w:lang w:val="uk-UA"/>
              </w:rPr>
            </w:pPr>
            <w:r>
              <w:rPr>
                <w:sz w:val="24"/>
                <w:szCs w:val="24"/>
                <w:lang w:val="uk-UA"/>
              </w:rPr>
              <w:t>№</w:t>
            </w:r>
          </w:p>
        </w:tc>
        <w:tc>
          <w:tcPr>
            <w:tcW w:w="993" w:type="dxa"/>
          </w:tcPr>
          <w:p w14:paraId="3706D5ED" w14:textId="77777777" w:rsidR="00811E83" w:rsidRDefault="00811E83" w:rsidP="00053E05">
            <w:pPr>
              <w:tabs>
                <w:tab w:val="left" w:pos="1985"/>
                <w:tab w:val="left" w:pos="4253"/>
              </w:tabs>
              <w:suppressAutoHyphens w:val="0"/>
              <w:spacing w:line="240" w:lineRule="auto"/>
              <w:ind w:firstLine="0"/>
              <w:jc w:val="left"/>
              <w:rPr>
                <w:sz w:val="24"/>
                <w:szCs w:val="24"/>
                <w:lang w:val="uk-UA"/>
              </w:rPr>
            </w:pPr>
            <w:r>
              <w:rPr>
                <w:sz w:val="24"/>
                <w:szCs w:val="24"/>
                <w:lang w:val="uk-UA"/>
              </w:rPr>
              <w:t xml:space="preserve"> КОП</w:t>
            </w:r>
          </w:p>
        </w:tc>
        <w:tc>
          <w:tcPr>
            <w:tcW w:w="1275" w:type="dxa"/>
          </w:tcPr>
          <w:p w14:paraId="1C49B666" w14:textId="77777777" w:rsidR="00811E83" w:rsidRDefault="00811E83" w:rsidP="00053E05">
            <w:pPr>
              <w:tabs>
                <w:tab w:val="left" w:pos="1985"/>
                <w:tab w:val="left" w:pos="4253"/>
              </w:tabs>
              <w:suppressAutoHyphens w:val="0"/>
              <w:spacing w:line="240" w:lineRule="auto"/>
              <w:ind w:firstLine="0"/>
              <w:jc w:val="left"/>
              <w:rPr>
                <w:sz w:val="24"/>
                <w:szCs w:val="24"/>
                <w:lang w:val="uk-UA"/>
              </w:rPr>
            </w:pPr>
            <w:r>
              <w:rPr>
                <w:sz w:val="24"/>
                <w:szCs w:val="24"/>
                <w:lang w:val="uk-UA"/>
              </w:rPr>
              <w:t>адреса в МПП</w:t>
            </w:r>
          </w:p>
        </w:tc>
        <w:tc>
          <w:tcPr>
            <w:tcW w:w="1985" w:type="dxa"/>
          </w:tcPr>
          <w:p w14:paraId="52E71D9A" w14:textId="77777777" w:rsidR="00811E83" w:rsidRDefault="00811E83" w:rsidP="00053E05">
            <w:pPr>
              <w:tabs>
                <w:tab w:val="left" w:pos="1985"/>
                <w:tab w:val="left" w:pos="4253"/>
              </w:tabs>
              <w:suppressAutoHyphens w:val="0"/>
              <w:spacing w:line="240" w:lineRule="auto"/>
              <w:ind w:firstLine="0"/>
              <w:jc w:val="left"/>
              <w:rPr>
                <w:sz w:val="24"/>
                <w:szCs w:val="24"/>
                <w:lang w:val="uk-UA"/>
              </w:rPr>
            </w:pPr>
            <w:r>
              <w:rPr>
                <w:sz w:val="24"/>
                <w:szCs w:val="24"/>
                <w:lang w:val="uk-UA"/>
              </w:rPr>
              <w:t>команда</w:t>
            </w:r>
          </w:p>
        </w:tc>
        <w:tc>
          <w:tcPr>
            <w:tcW w:w="1134" w:type="dxa"/>
          </w:tcPr>
          <w:p w14:paraId="07677FC8" w14:textId="77777777" w:rsidR="00811E83" w:rsidRDefault="00811E83" w:rsidP="00053E05">
            <w:pPr>
              <w:tabs>
                <w:tab w:val="left" w:pos="1985"/>
                <w:tab w:val="left" w:pos="4253"/>
              </w:tabs>
              <w:suppressAutoHyphens w:val="0"/>
              <w:spacing w:line="240" w:lineRule="auto"/>
              <w:ind w:firstLine="0"/>
              <w:jc w:val="left"/>
              <w:rPr>
                <w:sz w:val="24"/>
                <w:szCs w:val="24"/>
                <w:lang w:val="uk-UA"/>
              </w:rPr>
            </w:pPr>
            <w:r>
              <w:rPr>
                <w:sz w:val="24"/>
                <w:szCs w:val="24"/>
                <w:lang w:val="uk-UA"/>
              </w:rPr>
              <w:t>довжина команди</w:t>
            </w:r>
          </w:p>
        </w:tc>
        <w:tc>
          <w:tcPr>
            <w:tcW w:w="3260" w:type="dxa"/>
          </w:tcPr>
          <w:p w14:paraId="289DBF2D" w14:textId="77777777" w:rsidR="00811E83" w:rsidRDefault="00811E83" w:rsidP="00053E05">
            <w:pPr>
              <w:tabs>
                <w:tab w:val="left" w:pos="1985"/>
                <w:tab w:val="left" w:pos="4253"/>
              </w:tabs>
              <w:suppressAutoHyphens w:val="0"/>
              <w:spacing w:line="240" w:lineRule="auto"/>
              <w:ind w:firstLine="0"/>
              <w:jc w:val="left"/>
              <w:rPr>
                <w:sz w:val="24"/>
                <w:szCs w:val="24"/>
                <w:lang w:val="uk-UA"/>
              </w:rPr>
            </w:pPr>
            <w:r>
              <w:rPr>
                <w:sz w:val="24"/>
                <w:szCs w:val="24"/>
                <w:lang w:val="uk-UA"/>
              </w:rPr>
              <w:t>формати даних</w:t>
            </w:r>
          </w:p>
        </w:tc>
      </w:tr>
      <w:tr w:rsidR="00811E83" w:rsidRPr="00DD5CB2" w14:paraId="022E2647" w14:textId="77777777">
        <w:trPr>
          <w:trHeight w:val="135"/>
        </w:trPr>
        <w:tc>
          <w:tcPr>
            <w:tcW w:w="709" w:type="dxa"/>
          </w:tcPr>
          <w:p w14:paraId="2F702DDC" w14:textId="77777777" w:rsidR="00811E83" w:rsidRPr="000C0A40" w:rsidRDefault="00811E8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w:t>
            </w:r>
          </w:p>
        </w:tc>
        <w:tc>
          <w:tcPr>
            <w:tcW w:w="993" w:type="dxa"/>
          </w:tcPr>
          <w:p w14:paraId="7D9C1C12" w14:textId="77777777" w:rsidR="00811E83" w:rsidRPr="000C0A40" w:rsidRDefault="00023958"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01</w:t>
            </w:r>
            <w:r w:rsidR="00DC3FF9" w:rsidRPr="000C0A40">
              <w:rPr>
                <w:sz w:val="24"/>
                <w:szCs w:val="24"/>
                <w:lang w:val="en-GB"/>
              </w:rPr>
              <w:t>h</w:t>
            </w:r>
          </w:p>
        </w:tc>
        <w:tc>
          <w:tcPr>
            <w:tcW w:w="1275" w:type="dxa"/>
          </w:tcPr>
          <w:p w14:paraId="68EDE5DB" w14:textId="77777777" w:rsidR="00811E83" w:rsidRPr="000C0A40" w:rsidRDefault="00DC3FF9"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010h</w:t>
            </w:r>
          </w:p>
        </w:tc>
        <w:tc>
          <w:tcPr>
            <w:tcW w:w="1985" w:type="dxa"/>
          </w:tcPr>
          <w:p w14:paraId="09980490" w14:textId="77777777" w:rsidR="00811E83" w:rsidRPr="000C0A40" w:rsidRDefault="00053E0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 xml:space="preserve">mov </w:t>
            </w:r>
            <w:proofErr w:type="gramStart"/>
            <w:r w:rsidRPr="000C0A40">
              <w:rPr>
                <w:sz w:val="24"/>
                <w:szCs w:val="24"/>
                <w:lang w:val="en-GB"/>
              </w:rPr>
              <w:t>R,M</w:t>
            </w:r>
            <w:proofErr w:type="gramEnd"/>
          </w:p>
        </w:tc>
        <w:tc>
          <w:tcPr>
            <w:tcW w:w="1134" w:type="dxa"/>
          </w:tcPr>
          <w:p w14:paraId="27F3C169" w14:textId="77777777" w:rsidR="00811E83"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4D4F9C5B" w14:textId="77777777" w:rsidR="00811E83" w:rsidRPr="000C0A40" w:rsidRDefault="00940128"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811E83" w:rsidRPr="00DD5CB2" w14:paraId="2D5C8E23" w14:textId="77777777">
        <w:trPr>
          <w:trHeight w:val="165"/>
        </w:trPr>
        <w:tc>
          <w:tcPr>
            <w:tcW w:w="709" w:type="dxa"/>
          </w:tcPr>
          <w:p w14:paraId="3F7F35C1" w14:textId="77777777" w:rsidR="00811E83" w:rsidRPr="000C0A40" w:rsidRDefault="00811E8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993" w:type="dxa"/>
          </w:tcPr>
          <w:p w14:paraId="0E3DFD4B" w14:textId="77777777" w:rsidR="00811E83" w:rsidRPr="000C0A40" w:rsidRDefault="00023958"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02</w:t>
            </w:r>
            <w:r w:rsidR="00DC3FF9" w:rsidRPr="000C0A40">
              <w:rPr>
                <w:sz w:val="24"/>
                <w:szCs w:val="24"/>
                <w:lang w:val="en-GB"/>
              </w:rPr>
              <w:t>h</w:t>
            </w:r>
          </w:p>
        </w:tc>
        <w:tc>
          <w:tcPr>
            <w:tcW w:w="1275" w:type="dxa"/>
          </w:tcPr>
          <w:p w14:paraId="7B2AD7FF" w14:textId="77777777" w:rsidR="00811E83"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020h</w:t>
            </w:r>
          </w:p>
        </w:tc>
        <w:tc>
          <w:tcPr>
            <w:tcW w:w="1985" w:type="dxa"/>
          </w:tcPr>
          <w:p w14:paraId="35AD42DB" w14:textId="77777777" w:rsidR="00811E83" w:rsidRPr="000C0A40" w:rsidRDefault="00053E0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 xml:space="preserve">mov </w:t>
            </w:r>
            <w:proofErr w:type="gramStart"/>
            <w:r w:rsidRPr="000C0A40">
              <w:rPr>
                <w:sz w:val="24"/>
                <w:szCs w:val="24"/>
                <w:lang w:val="en-GB"/>
              </w:rPr>
              <w:t>M,R</w:t>
            </w:r>
            <w:proofErr w:type="gramEnd"/>
          </w:p>
        </w:tc>
        <w:tc>
          <w:tcPr>
            <w:tcW w:w="1134" w:type="dxa"/>
          </w:tcPr>
          <w:p w14:paraId="52EA90B7" w14:textId="77777777" w:rsidR="00811E83"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0BBEAF6D" w14:textId="77777777" w:rsidR="00811E83" w:rsidRPr="000C0A40" w:rsidRDefault="00940128"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811E83" w:rsidRPr="00DD5CB2" w14:paraId="31CF3445" w14:textId="77777777">
        <w:trPr>
          <w:trHeight w:val="120"/>
        </w:trPr>
        <w:tc>
          <w:tcPr>
            <w:tcW w:w="709" w:type="dxa"/>
          </w:tcPr>
          <w:p w14:paraId="52C5AEA1" w14:textId="77777777" w:rsidR="00811E83" w:rsidRPr="000C0A40" w:rsidRDefault="00811E8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w:t>
            </w:r>
          </w:p>
        </w:tc>
        <w:tc>
          <w:tcPr>
            <w:tcW w:w="993" w:type="dxa"/>
          </w:tcPr>
          <w:p w14:paraId="04C92F22" w14:textId="77777777" w:rsidR="00811E83" w:rsidRPr="000C0A40" w:rsidRDefault="00023958"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03</w:t>
            </w:r>
            <w:r w:rsidR="00DC3FF9" w:rsidRPr="000C0A40">
              <w:rPr>
                <w:sz w:val="24"/>
                <w:szCs w:val="24"/>
                <w:lang w:val="en-GB"/>
              </w:rPr>
              <w:t>h</w:t>
            </w:r>
          </w:p>
        </w:tc>
        <w:tc>
          <w:tcPr>
            <w:tcW w:w="1275" w:type="dxa"/>
          </w:tcPr>
          <w:p w14:paraId="3521DA42" w14:textId="77777777" w:rsidR="00811E83"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030h</w:t>
            </w:r>
          </w:p>
        </w:tc>
        <w:tc>
          <w:tcPr>
            <w:tcW w:w="1985" w:type="dxa"/>
          </w:tcPr>
          <w:p w14:paraId="6EBEE493" w14:textId="77777777" w:rsidR="00811E83" w:rsidRPr="000C0A40" w:rsidRDefault="00053E0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mov R</w:t>
            </w:r>
            <w:proofErr w:type="gramStart"/>
            <w:r w:rsidRPr="000C0A40">
              <w:rPr>
                <w:sz w:val="24"/>
                <w:szCs w:val="24"/>
                <w:lang w:val="en-GB"/>
              </w:rPr>
              <w:t>1,R</w:t>
            </w:r>
            <w:proofErr w:type="gramEnd"/>
            <w:r w:rsidRPr="000C0A40">
              <w:rPr>
                <w:sz w:val="24"/>
                <w:szCs w:val="24"/>
                <w:lang w:val="en-GB"/>
              </w:rPr>
              <w:t>2</w:t>
            </w:r>
          </w:p>
        </w:tc>
        <w:tc>
          <w:tcPr>
            <w:tcW w:w="1134" w:type="dxa"/>
          </w:tcPr>
          <w:p w14:paraId="2C53C9FF" w14:textId="77777777" w:rsidR="00811E83"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5791960" w14:textId="77777777" w:rsidR="00811E83" w:rsidRPr="000C0A40" w:rsidRDefault="00940128"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811E83" w:rsidRPr="00DD5CB2" w14:paraId="5998E3A3" w14:textId="77777777">
        <w:trPr>
          <w:trHeight w:val="135"/>
        </w:trPr>
        <w:tc>
          <w:tcPr>
            <w:tcW w:w="709" w:type="dxa"/>
          </w:tcPr>
          <w:p w14:paraId="7514FDF9" w14:textId="77777777" w:rsidR="00811E83" w:rsidRPr="000C0A40" w:rsidRDefault="00811E8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w:t>
            </w:r>
          </w:p>
        </w:tc>
        <w:tc>
          <w:tcPr>
            <w:tcW w:w="993" w:type="dxa"/>
          </w:tcPr>
          <w:p w14:paraId="41604187" w14:textId="77777777" w:rsidR="00811E83" w:rsidRPr="000C0A40" w:rsidRDefault="00023958"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04</w:t>
            </w:r>
            <w:r w:rsidR="00DC3FF9" w:rsidRPr="000C0A40">
              <w:rPr>
                <w:sz w:val="24"/>
                <w:szCs w:val="24"/>
                <w:lang w:val="en-GB"/>
              </w:rPr>
              <w:t>h</w:t>
            </w:r>
          </w:p>
        </w:tc>
        <w:tc>
          <w:tcPr>
            <w:tcW w:w="1275" w:type="dxa"/>
          </w:tcPr>
          <w:p w14:paraId="24BEAC7D" w14:textId="77777777" w:rsidR="00811E83"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040h</w:t>
            </w:r>
          </w:p>
        </w:tc>
        <w:tc>
          <w:tcPr>
            <w:tcW w:w="1985" w:type="dxa"/>
          </w:tcPr>
          <w:p w14:paraId="41EC0616" w14:textId="77777777" w:rsidR="00811E83" w:rsidRPr="000C0A40" w:rsidRDefault="00053E0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 xml:space="preserve">mov </w:t>
            </w:r>
            <w:proofErr w:type="gramStart"/>
            <w:r w:rsidRPr="000C0A40">
              <w:rPr>
                <w:sz w:val="24"/>
                <w:szCs w:val="24"/>
                <w:lang w:val="en-GB"/>
              </w:rPr>
              <w:t>R,#</w:t>
            </w:r>
            <w:proofErr w:type="gramEnd"/>
            <w:r w:rsidRPr="000C0A40">
              <w:rPr>
                <w:sz w:val="24"/>
                <w:szCs w:val="24"/>
                <w:lang w:val="en-GB"/>
              </w:rPr>
              <w:t>d16</w:t>
            </w:r>
          </w:p>
        </w:tc>
        <w:tc>
          <w:tcPr>
            <w:tcW w:w="1134" w:type="dxa"/>
          </w:tcPr>
          <w:p w14:paraId="16B24932" w14:textId="77777777" w:rsidR="00811E83"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w:t>
            </w:r>
          </w:p>
        </w:tc>
        <w:tc>
          <w:tcPr>
            <w:tcW w:w="3260" w:type="dxa"/>
          </w:tcPr>
          <w:p w14:paraId="50AEB66A" w14:textId="77777777" w:rsidR="00811E83" w:rsidRPr="000C0A40" w:rsidRDefault="00940128"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811E83" w:rsidRPr="00DD5CB2" w14:paraId="27F3502C" w14:textId="77777777">
        <w:trPr>
          <w:trHeight w:val="150"/>
        </w:trPr>
        <w:tc>
          <w:tcPr>
            <w:tcW w:w="709" w:type="dxa"/>
          </w:tcPr>
          <w:p w14:paraId="5961C9F7" w14:textId="77777777" w:rsidR="00811E83" w:rsidRPr="000C0A40" w:rsidRDefault="00811E8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w:t>
            </w:r>
          </w:p>
        </w:tc>
        <w:tc>
          <w:tcPr>
            <w:tcW w:w="993" w:type="dxa"/>
          </w:tcPr>
          <w:p w14:paraId="178DFC33" w14:textId="77777777" w:rsidR="00811E83" w:rsidRPr="000C0A40" w:rsidRDefault="00023958"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05</w:t>
            </w:r>
            <w:r w:rsidR="00DC3FF9" w:rsidRPr="000C0A40">
              <w:rPr>
                <w:sz w:val="24"/>
                <w:szCs w:val="24"/>
                <w:lang w:val="en-GB"/>
              </w:rPr>
              <w:t>h</w:t>
            </w:r>
          </w:p>
        </w:tc>
        <w:tc>
          <w:tcPr>
            <w:tcW w:w="1275" w:type="dxa"/>
          </w:tcPr>
          <w:p w14:paraId="3D10E07B" w14:textId="77777777" w:rsidR="00811E83"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050h</w:t>
            </w:r>
          </w:p>
        </w:tc>
        <w:tc>
          <w:tcPr>
            <w:tcW w:w="1985" w:type="dxa"/>
          </w:tcPr>
          <w:p w14:paraId="4B80B21D" w14:textId="77777777" w:rsidR="00811E83" w:rsidRPr="000C0A40" w:rsidRDefault="00053E05"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xchg</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233DDDCD" w14:textId="77777777" w:rsidR="00811E83"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1772BE18" w14:textId="77777777" w:rsidR="00811E83" w:rsidRPr="000C0A40" w:rsidRDefault="00940128"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811E83" w:rsidRPr="00DD5CB2" w14:paraId="679C2AF8" w14:textId="77777777">
        <w:trPr>
          <w:trHeight w:val="135"/>
        </w:trPr>
        <w:tc>
          <w:tcPr>
            <w:tcW w:w="709" w:type="dxa"/>
          </w:tcPr>
          <w:p w14:paraId="3C577D54" w14:textId="77777777" w:rsidR="00811E83" w:rsidRPr="000C0A40" w:rsidRDefault="00811E8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6</w:t>
            </w:r>
          </w:p>
        </w:tc>
        <w:tc>
          <w:tcPr>
            <w:tcW w:w="993" w:type="dxa"/>
          </w:tcPr>
          <w:p w14:paraId="036FD516" w14:textId="77777777" w:rsidR="00811E83" w:rsidRPr="000C0A40" w:rsidRDefault="00023958"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06</w:t>
            </w:r>
            <w:r w:rsidR="00DC3FF9" w:rsidRPr="000C0A40">
              <w:rPr>
                <w:sz w:val="24"/>
                <w:szCs w:val="24"/>
                <w:lang w:val="en-GB"/>
              </w:rPr>
              <w:t>h</w:t>
            </w:r>
          </w:p>
        </w:tc>
        <w:tc>
          <w:tcPr>
            <w:tcW w:w="1275" w:type="dxa"/>
          </w:tcPr>
          <w:p w14:paraId="744E7119" w14:textId="77777777" w:rsidR="00811E83"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060h</w:t>
            </w:r>
          </w:p>
        </w:tc>
        <w:tc>
          <w:tcPr>
            <w:tcW w:w="1985" w:type="dxa"/>
          </w:tcPr>
          <w:p w14:paraId="0055D08F" w14:textId="77777777" w:rsidR="00811E83" w:rsidRPr="000C0A40" w:rsidRDefault="00053E05"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xchg</w:t>
            </w:r>
            <w:proofErr w:type="spellEnd"/>
            <w:r w:rsidRPr="000C0A40">
              <w:rPr>
                <w:sz w:val="24"/>
                <w:szCs w:val="24"/>
                <w:lang w:val="en-GB"/>
              </w:rPr>
              <w:t xml:space="preserve"> </w:t>
            </w:r>
            <w:proofErr w:type="gramStart"/>
            <w:r w:rsidRPr="000C0A40">
              <w:rPr>
                <w:sz w:val="24"/>
                <w:szCs w:val="24"/>
                <w:lang w:val="en-GB"/>
              </w:rPr>
              <w:t>R,M</w:t>
            </w:r>
            <w:proofErr w:type="gramEnd"/>
          </w:p>
        </w:tc>
        <w:tc>
          <w:tcPr>
            <w:tcW w:w="1134" w:type="dxa"/>
          </w:tcPr>
          <w:p w14:paraId="772EB6D1" w14:textId="77777777" w:rsidR="00811E83"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56286AF5" w14:textId="77777777" w:rsidR="00811E83" w:rsidRPr="000C0A40" w:rsidRDefault="00940128"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811E83" w:rsidRPr="00DD5CB2" w14:paraId="77E6B9BB" w14:textId="77777777">
        <w:trPr>
          <w:trHeight w:val="165"/>
        </w:trPr>
        <w:tc>
          <w:tcPr>
            <w:tcW w:w="709" w:type="dxa"/>
          </w:tcPr>
          <w:p w14:paraId="6D29507F" w14:textId="77777777" w:rsidR="00811E83" w:rsidRPr="000C0A40" w:rsidRDefault="00811E8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7</w:t>
            </w:r>
          </w:p>
        </w:tc>
        <w:tc>
          <w:tcPr>
            <w:tcW w:w="993" w:type="dxa"/>
          </w:tcPr>
          <w:p w14:paraId="65020142" w14:textId="77777777" w:rsidR="00811E83" w:rsidRPr="000C0A40" w:rsidRDefault="00023958"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07</w:t>
            </w:r>
            <w:r w:rsidR="00DC3FF9" w:rsidRPr="000C0A40">
              <w:rPr>
                <w:sz w:val="24"/>
                <w:szCs w:val="24"/>
                <w:lang w:val="en-GB"/>
              </w:rPr>
              <w:t>h</w:t>
            </w:r>
          </w:p>
        </w:tc>
        <w:tc>
          <w:tcPr>
            <w:tcW w:w="1275" w:type="dxa"/>
          </w:tcPr>
          <w:p w14:paraId="18F73B30" w14:textId="77777777" w:rsidR="00811E83"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070h</w:t>
            </w:r>
          </w:p>
        </w:tc>
        <w:tc>
          <w:tcPr>
            <w:tcW w:w="1985" w:type="dxa"/>
          </w:tcPr>
          <w:p w14:paraId="5FA65DBA" w14:textId="77777777" w:rsidR="00811E83" w:rsidRPr="000C0A40" w:rsidRDefault="00053E0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push R</w:t>
            </w:r>
          </w:p>
        </w:tc>
        <w:tc>
          <w:tcPr>
            <w:tcW w:w="1134" w:type="dxa"/>
          </w:tcPr>
          <w:p w14:paraId="0C6698BE" w14:textId="77777777" w:rsidR="00811E83"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56FE6147" w14:textId="77777777" w:rsidR="00811E83" w:rsidRPr="000C0A40" w:rsidRDefault="00940128"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811E83" w:rsidRPr="00DD5CB2" w14:paraId="3285E582" w14:textId="77777777">
        <w:trPr>
          <w:trHeight w:val="120"/>
        </w:trPr>
        <w:tc>
          <w:tcPr>
            <w:tcW w:w="709" w:type="dxa"/>
          </w:tcPr>
          <w:p w14:paraId="69702C13" w14:textId="77777777" w:rsidR="00811E83" w:rsidRPr="000C0A40" w:rsidRDefault="00811E8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8</w:t>
            </w:r>
          </w:p>
        </w:tc>
        <w:tc>
          <w:tcPr>
            <w:tcW w:w="993" w:type="dxa"/>
          </w:tcPr>
          <w:p w14:paraId="0F57B989" w14:textId="77777777" w:rsidR="00811E83" w:rsidRPr="000C0A40" w:rsidRDefault="00023958"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08</w:t>
            </w:r>
            <w:r w:rsidR="00DC3FF9" w:rsidRPr="000C0A40">
              <w:rPr>
                <w:sz w:val="24"/>
                <w:szCs w:val="24"/>
                <w:lang w:val="en-GB"/>
              </w:rPr>
              <w:t>h</w:t>
            </w:r>
          </w:p>
        </w:tc>
        <w:tc>
          <w:tcPr>
            <w:tcW w:w="1275" w:type="dxa"/>
          </w:tcPr>
          <w:p w14:paraId="33756E13" w14:textId="77777777" w:rsidR="00811E83" w:rsidRPr="000C0A40" w:rsidRDefault="001E65E5" w:rsidP="00053E05">
            <w:pPr>
              <w:tabs>
                <w:tab w:val="left" w:pos="1985"/>
                <w:tab w:val="left" w:pos="4253"/>
              </w:tabs>
              <w:suppressAutoHyphens w:val="0"/>
              <w:spacing w:line="240" w:lineRule="auto"/>
              <w:ind w:firstLine="0"/>
              <w:jc w:val="left"/>
              <w:rPr>
                <w:b/>
                <w:sz w:val="24"/>
                <w:szCs w:val="24"/>
                <w:lang w:val="en-GB"/>
              </w:rPr>
            </w:pPr>
            <w:r w:rsidRPr="000C0A40">
              <w:rPr>
                <w:sz w:val="24"/>
                <w:szCs w:val="24"/>
                <w:lang w:val="en-GB"/>
              </w:rPr>
              <w:t>080h</w:t>
            </w:r>
          </w:p>
        </w:tc>
        <w:tc>
          <w:tcPr>
            <w:tcW w:w="1985" w:type="dxa"/>
          </w:tcPr>
          <w:p w14:paraId="3B0C964F" w14:textId="77777777" w:rsidR="00811E83" w:rsidRPr="000C0A40" w:rsidRDefault="00053E0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pop R</w:t>
            </w:r>
          </w:p>
        </w:tc>
        <w:tc>
          <w:tcPr>
            <w:tcW w:w="1134" w:type="dxa"/>
          </w:tcPr>
          <w:p w14:paraId="6CEF3282" w14:textId="77777777" w:rsidR="00811E83"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F718EF4" w14:textId="77777777" w:rsidR="00811E83" w:rsidRPr="000C0A40" w:rsidRDefault="00940128"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811E83" w14:paraId="3B89002E" w14:textId="77777777">
        <w:trPr>
          <w:trHeight w:val="135"/>
        </w:trPr>
        <w:tc>
          <w:tcPr>
            <w:tcW w:w="709" w:type="dxa"/>
          </w:tcPr>
          <w:p w14:paraId="55C26EE9" w14:textId="77777777" w:rsidR="00811E83" w:rsidRPr="000C0A40" w:rsidRDefault="00811E8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9</w:t>
            </w:r>
          </w:p>
        </w:tc>
        <w:tc>
          <w:tcPr>
            <w:tcW w:w="993" w:type="dxa"/>
          </w:tcPr>
          <w:p w14:paraId="1F25D3D0" w14:textId="77777777" w:rsidR="00811E83" w:rsidRPr="000C0A40" w:rsidRDefault="00023958"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09</w:t>
            </w:r>
            <w:r w:rsidR="00DC3FF9" w:rsidRPr="000C0A40">
              <w:rPr>
                <w:sz w:val="24"/>
                <w:szCs w:val="24"/>
                <w:lang w:val="en-GB"/>
              </w:rPr>
              <w:t>h</w:t>
            </w:r>
          </w:p>
        </w:tc>
        <w:tc>
          <w:tcPr>
            <w:tcW w:w="1275" w:type="dxa"/>
          </w:tcPr>
          <w:p w14:paraId="093B8D03" w14:textId="77777777" w:rsidR="00811E83"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090h</w:t>
            </w:r>
          </w:p>
        </w:tc>
        <w:tc>
          <w:tcPr>
            <w:tcW w:w="1985" w:type="dxa"/>
          </w:tcPr>
          <w:p w14:paraId="4C9D5347" w14:textId="77777777" w:rsidR="00811E83" w:rsidRPr="000C0A40" w:rsidRDefault="00796C56"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add R</w:t>
            </w:r>
            <w:proofErr w:type="gramStart"/>
            <w:r w:rsidRPr="000C0A40">
              <w:rPr>
                <w:sz w:val="24"/>
                <w:szCs w:val="24"/>
                <w:lang w:val="en-GB"/>
              </w:rPr>
              <w:t>1,R</w:t>
            </w:r>
            <w:proofErr w:type="gramEnd"/>
            <w:r w:rsidRPr="000C0A40">
              <w:rPr>
                <w:sz w:val="24"/>
                <w:szCs w:val="24"/>
                <w:lang w:val="en-GB"/>
              </w:rPr>
              <w:t>2</w:t>
            </w:r>
          </w:p>
        </w:tc>
        <w:tc>
          <w:tcPr>
            <w:tcW w:w="1134" w:type="dxa"/>
          </w:tcPr>
          <w:p w14:paraId="4A90A48F" w14:textId="77777777" w:rsidR="00811E83"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A05CCA8" w14:textId="77777777" w:rsidR="00811E83" w:rsidRPr="000C0A40" w:rsidRDefault="00940128"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811E83" w14:paraId="73191B4D" w14:textId="77777777">
        <w:trPr>
          <w:trHeight w:val="120"/>
        </w:trPr>
        <w:tc>
          <w:tcPr>
            <w:tcW w:w="709" w:type="dxa"/>
          </w:tcPr>
          <w:p w14:paraId="11D8B291" w14:textId="77777777" w:rsidR="00811E83" w:rsidRPr="000C0A40" w:rsidRDefault="00811E8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10</w:t>
            </w:r>
          </w:p>
        </w:tc>
        <w:tc>
          <w:tcPr>
            <w:tcW w:w="993" w:type="dxa"/>
          </w:tcPr>
          <w:p w14:paraId="41470D96" w14:textId="77777777" w:rsidR="00811E83" w:rsidRPr="000C0A40" w:rsidRDefault="00023958"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0A</w:t>
            </w:r>
            <w:r w:rsidR="00DC3FF9" w:rsidRPr="000C0A40">
              <w:rPr>
                <w:sz w:val="24"/>
                <w:szCs w:val="24"/>
                <w:lang w:val="en-GB"/>
              </w:rPr>
              <w:t>h</w:t>
            </w:r>
          </w:p>
        </w:tc>
        <w:tc>
          <w:tcPr>
            <w:tcW w:w="1275" w:type="dxa"/>
          </w:tcPr>
          <w:p w14:paraId="5DE11413" w14:textId="77777777" w:rsidR="00811E83"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0A0h</w:t>
            </w:r>
          </w:p>
        </w:tc>
        <w:tc>
          <w:tcPr>
            <w:tcW w:w="1985" w:type="dxa"/>
          </w:tcPr>
          <w:p w14:paraId="1ECBFBEA" w14:textId="77777777" w:rsidR="00811E83" w:rsidRPr="000C0A40" w:rsidRDefault="00796C56"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 xml:space="preserve">add </w:t>
            </w:r>
            <w:proofErr w:type="gramStart"/>
            <w:r w:rsidRPr="000C0A40">
              <w:rPr>
                <w:sz w:val="24"/>
                <w:szCs w:val="24"/>
                <w:lang w:val="en-GB"/>
              </w:rPr>
              <w:t>R,M</w:t>
            </w:r>
            <w:proofErr w:type="gramEnd"/>
          </w:p>
        </w:tc>
        <w:tc>
          <w:tcPr>
            <w:tcW w:w="1134" w:type="dxa"/>
          </w:tcPr>
          <w:p w14:paraId="128BFFC6" w14:textId="77777777" w:rsidR="00811E83"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1FE01883" w14:textId="77777777" w:rsidR="00811E83" w:rsidRPr="000C0A40" w:rsidRDefault="00940128"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811E83" w14:paraId="7D28D630" w14:textId="77777777">
        <w:trPr>
          <w:trHeight w:val="105"/>
        </w:trPr>
        <w:tc>
          <w:tcPr>
            <w:tcW w:w="709" w:type="dxa"/>
          </w:tcPr>
          <w:p w14:paraId="25393E47" w14:textId="77777777" w:rsidR="00811E83" w:rsidRPr="000C0A40" w:rsidRDefault="00811E8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11</w:t>
            </w:r>
          </w:p>
        </w:tc>
        <w:tc>
          <w:tcPr>
            <w:tcW w:w="993" w:type="dxa"/>
          </w:tcPr>
          <w:p w14:paraId="2016F373" w14:textId="77777777" w:rsidR="00811E83" w:rsidRPr="000C0A40" w:rsidRDefault="00023958"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0B</w:t>
            </w:r>
            <w:r w:rsidR="00DC3FF9" w:rsidRPr="000C0A40">
              <w:rPr>
                <w:sz w:val="24"/>
                <w:szCs w:val="24"/>
                <w:lang w:val="en-GB"/>
              </w:rPr>
              <w:t>h</w:t>
            </w:r>
          </w:p>
        </w:tc>
        <w:tc>
          <w:tcPr>
            <w:tcW w:w="1275" w:type="dxa"/>
          </w:tcPr>
          <w:p w14:paraId="2B864B76" w14:textId="77777777" w:rsidR="00811E83"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0B0h</w:t>
            </w:r>
          </w:p>
        </w:tc>
        <w:tc>
          <w:tcPr>
            <w:tcW w:w="1985" w:type="dxa"/>
          </w:tcPr>
          <w:p w14:paraId="5A09A8AF" w14:textId="77777777" w:rsidR="00811E83" w:rsidRPr="000C0A40" w:rsidRDefault="00796C56"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 xml:space="preserve">add </w:t>
            </w:r>
            <w:proofErr w:type="gramStart"/>
            <w:r w:rsidRPr="000C0A40">
              <w:rPr>
                <w:sz w:val="24"/>
                <w:szCs w:val="24"/>
                <w:lang w:val="en-GB"/>
              </w:rPr>
              <w:t>M,R</w:t>
            </w:r>
            <w:proofErr w:type="gramEnd"/>
          </w:p>
        </w:tc>
        <w:tc>
          <w:tcPr>
            <w:tcW w:w="1134" w:type="dxa"/>
          </w:tcPr>
          <w:p w14:paraId="3F9931F8" w14:textId="77777777" w:rsidR="00811E83"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731EBC40" w14:textId="77777777" w:rsidR="00811E83" w:rsidRPr="000C0A40" w:rsidRDefault="00940128"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811E83" w14:paraId="6334D5BF" w14:textId="77777777">
        <w:trPr>
          <w:trHeight w:val="150"/>
        </w:trPr>
        <w:tc>
          <w:tcPr>
            <w:tcW w:w="709" w:type="dxa"/>
          </w:tcPr>
          <w:p w14:paraId="22ADE1DB" w14:textId="77777777" w:rsidR="00811E83" w:rsidRPr="000C0A40" w:rsidRDefault="00811E8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12</w:t>
            </w:r>
          </w:p>
        </w:tc>
        <w:tc>
          <w:tcPr>
            <w:tcW w:w="993" w:type="dxa"/>
          </w:tcPr>
          <w:p w14:paraId="03BE5020" w14:textId="77777777" w:rsidR="00811E83" w:rsidRPr="000C0A40" w:rsidRDefault="00023958"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0C</w:t>
            </w:r>
            <w:r w:rsidR="00DC3FF9" w:rsidRPr="000C0A40">
              <w:rPr>
                <w:sz w:val="24"/>
                <w:szCs w:val="24"/>
                <w:lang w:val="en-GB"/>
              </w:rPr>
              <w:t>h</w:t>
            </w:r>
          </w:p>
        </w:tc>
        <w:tc>
          <w:tcPr>
            <w:tcW w:w="1275" w:type="dxa"/>
          </w:tcPr>
          <w:p w14:paraId="37148CA1" w14:textId="77777777" w:rsidR="00811E83"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0C0h</w:t>
            </w:r>
          </w:p>
        </w:tc>
        <w:tc>
          <w:tcPr>
            <w:tcW w:w="1985" w:type="dxa"/>
          </w:tcPr>
          <w:p w14:paraId="2A63CE63" w14:textId="77777777" w:rsidR="00811E83" w:rsidRPr="000C0A40" w:rsidRDefault="00796C56"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 xml:space="preserve">add </w:t>
            </w:r>
            <w:proofErr w:type="gramStart"/>
            <w:r w:rsidRPr="000C0A40">
              <w:rPr>
                <w:sz w:val="24"/>
                <w:szCs w:val="24"/>
                <w:lang w:val="en-GB"/>
              </w:rPr>
              <w:t>R,#</w:t>
            </w:r>
            <w:proofErr w:type="gramEnd"/>
            <w:r w:rsidRPr="000C0A40">
              <w:rPr>
                <w:sz w:val="24"/>
                <w:szCs w:val="24"/>
                <w:lang w:val="en-GB"/>
              </w:rPr>
              <w:t>d16</w:t>
            </w:r>
          </w:p>
        </w:tc>
        <w:tc>
          <w:tcPr>
            <w:tcW w:w="1134" w:type="dxa"/>
          </w:tcPr>
          <w:p w14:paraId="51F173E5" w14:textId="77777777" w:rsidR="00811E83"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w:t>
            </w:r>
          </w:p>
        </w:tc>
        <w:tc>
          <w:tcPr>
            <w:tcW w:w="3260" w:type="dxa"/>
          </w:tcPr>
          <w:p w14:paraId="36F8006B" w14:textId="77777777" w:rsidR="00811E83" w:rsidRPr="000C0A40" w:rsidRDefault="00940128"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0C0A40" w14:paraId="19F164EB" w14:textId="77777777">
        <w:trPr>
          <w:trHeight w:val="120"/>
        </w:trPr>
        <w:tc>
          <w:tcPr>
            <w:tcW w:w="709" w:type="dxa"/>
          </w:tcPr>
          <w:p w14:paraId="7CF8E829"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13</w:t>
            </w:r>
          </w:p>
        </w:tc>
        <w:tc>
          <w:tcPr>
            <w:tcW w:w="993" w:type="dxa"/>
          </w:tcPr>
          <w:p w14:paraId="73EF5CAF"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0Dh</w:t>
            </w:r>
          </w:p>
        </w:tc>
        <w:tc>
          <w:tcPr>
            <w:tcW w:w="1275" w:type="dxa"/>
          </w:tcPr>
          <w:p w14:paraId="40C3A614"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0D0h</w:t>
            </w:r>
          </w:p>
        </w:tc>
        <w:tc>
          <w:tcPr>
            <w:tcW w:w="1985" w:type="dxa"/>
          </w:tcPr>
          <w:p w14:paraId="2CC71486"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adc</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6C6B288D"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65FF9B30" w14:textId="77777777" w:rsidR="000C0A40" w:rsidRPr="000C0A40" w:rsidRDefault="000C0A40" w:rsidP="009C38BB">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,CHAR</w:t>
            </w:r>
          </w:p>
        </w:tc>
      </w:tr>
      <w:tr w:rsidR="000C0A40" w14:paraId="0910D334" w14:textId="77777777">
        <w:trPr>
          <w:trHeight w:val="120"/>
        </w:trPr>
        <w:tc>
          <w:tcPr>
            <w:tcW w:w="709" w:type="dxa"/>
          </w:tcPr>
          <w:p w14:paraId="5CB95519"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14</w:t>
            </w:r>
          </w:p>
        </w:tc>
        <w:tc>
          <w:tcPr>
            <w:tcW w:w="993" w:type="dxa"/>
          </w:tcPr>
          <w:p w14:paraId="4D029618"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0Eh</w:t>
            </w:r>
          </w:p>
        </w:tc>
        <w:tc>
          <w:tcPr>
            <w:tcW w:w="1275" w:type="dxa"/>
          </w:tcPr>
          <w:p w14:paraId="7744F3C7"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0E0h</w:t>
            </w:r>
          </w:p>
        </w:tc>
        <w:tc>
          <w:tcPr>
            <w:tcW w:w="1985" w:type="dxa"/>
          </w:tcPr>
          <w:p w14:paraId="2B490A10"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adc</w:t>
            </w:r>
            <w:proofErr w:type="spellEnd"/>
            <w:r w:rsidRPr="000C0A40">
              <w:rPr>
                <w:sz w:val="24"/>
                <w:szCs w:val="24"/>
                <w:lang w:val="en-GB"/>
              </w:rPr>
              <w:t xml:space="preserve"> </w:t>
            </w:r>
            <w:proofErr w:type="gramStart"/>
            <w:r w:rsidRPr="000C0A40">
              <w:rPr>
                <w:sz w:val="24"/>
                <w:szCs w:val="24"/>
                <w:lang w:val="en-GB"/>
              </w:rPr>
              <w:t>R,M</w:t>
            </w:r>
            <w:proofErr w:type="gramEnd"/>
          </w:p>
        </w:tc>
        <w:tc>
          <w:tcPr>
            <w:tcW w:w="1134" w:type="dxa"/>
          </w:tcPr>
          <w:p w14:paraId="2C13C987"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0E26FEFC" w14:textId="77777777" w:rsidR="000C0A40" w:rsidRPr="000C0A40" w:rsidRDefault="000C0A40" w:rsidP="009C38BB">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,CHAR</w:t>
            </w:r>
          </w:p>
        </w:tc>
      </w:tr>
      <w:tr w:rsidR="000C0A40" w14:paraId="740AE406" w14:textId="77777777">
        <w:trPr>
          <w:trHeight w:val="90"/>
        </w:trPr>
        <w:tc>
          <w:tcPr>
            <w:tcW w:w="709" w:type="dxa"/>
          </w:tcPr>
          <w:p w14:paraId="65833A92"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15</w:t>
            </w:r>
          </w:p>
        </w:tc>
        <w:tc>
          <w:tcPr>
            <w:tcW w:w="993" w:type="dxa"/>
          </w:tcPr>
          <w:p w14:paraId="766AD438"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0Fh</w:t>
            </w:r>
          </w:p>
        </w:tc>
        <w:tc>
          <w:tcPr>
            <w:tcW w:w="1275" w:type="dxa"/>
          </w:tcPr>
          <w:p w14:paraId="7B5C58BC"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0F0h</w:t>
            </w:r>
          </w:p>
        </w:tc>
        <w:tc>
          <w:tcPr>
            <w:tcW w:w="1985" w:type="dxa"/>
          </w:tcPr>
          <w:p w14:paraId="20C50FD2"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adc</w:t>
            </w:r>
            <w:proofErr w:type="spellEnd"/>
            <w:r w:rsidRPr="000C0A40">
              <w:rPr>
                <w:sz w:val="24"/>
                <w:szCs w:val="24"/>
                <w:lang w:val="en-GB"/>
              </w:rPr>
              <w:t xml:space="preserve"> </w:t>
            </w:r>
            <w:proofErr w:type="gramStart"/>
            <w:r w:rsidRPr="000C0A40">
              <w:rPr>
                <w:sz w:val="24"/>
                <w:szCs w:val="24"/>
                <w:lang w:val="en-GB"/>
              </w:rPr>
              <w:t>M,R</w:t>
            </w:r>
            <w:proofErr w:type="gramEnd"/>
          </w:p>
        </w:tc>
        <w:tc>
          <w:tcPr>
            <w:tcW w:w="1134" w:type="dxa"/>
          </w:tcPr>
          <w:p w14:paraId="42FCB7F1"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74296B6B" w14:textId="77777777" w:rsidR="000C0A40" w:rsidRPr="000C0A40" w:rsidRDefault="000C0A40" w:rsidP="009C38BB">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,CHAR</w:t>
            </w:r>
          </w:p>
        </w:tc>
      </w:tr>
      <w:tr w:rsidR="000C0A40" w14:paraId="3F1F9D2E" w14:textId="77777777">
        <w:trPr>
          <w:trHeight w:val="135"/>
        </w:trPr>
        <w:tc>
          <w:tcPr>
            <w:tcW w:w="709" w:type="dxa"/>
          </w:tcPr>
          <w:p w14:paraId="60DAB9A2"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16</w:t>
            </w:r>
          </w:p>
        </w:tc>
        <w:tc>
          <w:tcPr>
            <w:tcW w:w="993" w:type="dxa"/>
          </w:tcPr>
          <w:p w14:paraId="421054A4"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10h</w:t>
            </w:r>
          </w:p>
        </w:tc>
        <w:tc>
          <w:tcPr>
            <w:tcW w:w="1275" w:type="dxa"/>
          </w:tcPr>
          <w:p w14:paraId="078BFAC9"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100h</w:t>
            </w:r>
          </w:p>
        </w:tc>
        <w:tc>
          <w:tcPr>
            <w:tcW w:w="1985" w:type="dxa"/>
          </w:tcPr>
          <w:p w14:paraId="2020B761"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adc</w:t>
            </w:r>
            <w:proofErr w:type="spellEnd"/>
            <w:r w:rsidRPr="000C0A40">
              <w:rPr>
                <w:sz w:val="24"/>
                <w:szCs w:val="24"/>
                <w:lang w:val="en-GB"/>
              </w:rPr>
              <w:t xml:space="preserve"> </w:t>
            </w:r>
            <w:proofErr w:type="gramStart"/>
            <w:r w:rsidRPr="000C0A40">
              <w:rPr>
                <w:sz w:val="24"/>
                <w:szCs w:val="24"/>
                <w:lang w:val="en-GB"/>
              </w:rPr>
              <w:t>R,#</w:t>
            </w:r>
            <w:proofErr w:type="gramEnd"/>
            <w:r w:rsidRPr="000C0A40">
              <w:rPr>
                <w:sz w:val="24"/>
                <w:szCs w:val="24"/>
                <w:lang w:val="en-GB"/>
              </w:rPr>
              <w:t>d16</w:t>
            </w:r>
          </w:p>
        </w:tc>
        <w:tc>
          <w:tcPr>
            <w:tcW w:w="1134" w:type="dxa"/>
          </w:tcPr>
          <w:p w14:paraId="2227CD38" w14:textId="77777777" w:rsidR="000C0A40"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w:t>
            </w:r>
          </w:p>
        </w:tc>
        <w:tc>
          <w:tcPr>
            <w:tcW w:w="3260" w:type="dxa"/>
          </w:tcPr>
          <w:p w14:paraId="6BF8B409" w14:textId="77777777" w:rsidR="000C0A40" w:rsidRPr="000C0A40" w:rsidRDefault="000C0A40" w:rsidP="009C38BB">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,CHAR</w:t>
            </w:r>
          </w:p>
        </w:tc>
      </w:tr>
      <w:tr w:rsidR="001E65E5" w14:paraId="111EED7A" w14:textId="77777777">
        <w:trPr>
          <w:trHeight w:val="120"/>
        </w:trPr>
        <w:tc>
          <w:tcPr>
            <w:tcW w:w="709" w:type="dxa"/>
          </w:tcPr>
          <w:p w14:paraId="3ADDB45E"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17</w:t>
            </w:r>
          </w:p>
        </w:tc>
        <w:tc>
          <w:tcPr>
            <w:tcW w:w="993" w:type="dxa"/>
          </w:tcPr>
          <w:p w14:paraId="665D5F00"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11h</w:t>
            </w:r>
          </w:p>
        </w:tc>
        <w:tc>
          <w:tcPr>
            <w:tcW w:w="1275" w:type="dxa"/>
          </w:tcPr>
          <w:p w14:paraId="27126F93"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110h</w:t>
            </w:r>
          </w:p>
        </w:tc>
        <w:tc>
          <w:tcPr>
            <w:tcW w:w="1985" w:type="dxa"/>
          </w:tcPr>
          <w:p w14:paraId="094F1573" w14:textId="77777777" w:rsidR="001E65E5" w:rsidRPr="000C0A40" w:rsidRDefault="00796C56"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addf</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39F69559"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43CC567E"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4416ACBE" w14:textId="77777777">
        <w:trPr>
          <w:trHeight w:val="90"/>
        </w:trPr>
        <w:tc>
          <w:tcPr>
            <w:tcW w:w="709" w:type="dxa"/>
          </w:tcPr>
          <w:p w14:paraId="6A8922A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18</w:t>
            </w:r>
          </w:p>
        </w:tc>
        <w:tc>
          <w:tcPr>
            <w:tcW w:w="993" w:type="dxa"/>
          </w:tcPr>
          <w:p w14:paraId="2A036FD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12h</w:t>
            </w:r>
          </w:p>
        </w:tc>
        <w:tc>
          <w:tcPr>
            <w:tcW w:w="1275" w:type="dxa"/>
          </w:tcPr>
          <w:p w14:paraId="60E702D1"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120h</w:t>
            </w:r>
          </w:p>
        </w:tc>
        <w:tc>
          <w:tcPr>
            <w:tcW w:w="1985" w:type="dxa"/>
          </w:tcPr>
          <w:p w14:paraId="1963F919" w14:textId="77777777" w:rsidR="001E65E5" w:rsidRPr="000C0A40" w:rsidRDefault="00796C56"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addf</w:t>
            </w:r>
            <w:proofErr w:type="spellEnd"/>
            <w:r w:rsidRPr="000C0A40">
              <w:rPr>
                <w:sz w:val="24"/>
                <w:szCs w:val="24"/>
                <w:lang w:val="en-GB"/>
              </w:rPr>
              <w:t xml:space="preserve"> </w:t>
            </w:r>
            <w:proofErr w:type="gramStart"/>
            <w:r w:rsidRPr="000C0A40">
              <w:rPr>
                <w:sz w:val="24"/>
                <w:szCs w:val="24"/>
                <w:lang w:val="en-GB"/>
              </w:rPr>
              <w:t>R,M</w:t>
            </w:r>
            <w:proofErr w:type="gramEnd"/>
          </w:p>
        </w:tc>
        <w:tc>
          <w:tcPr>
            <w:tcW w:w="1134" w:type="dxa"/>
          </w:tcPr>
          <w:p w14:paraId="2B580083"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6A185F8E"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00621B99" w14:textId="77777777">
        <w:trPr>
          <w:trHeight w:val="75"/>
        </w:trPr>
        <w:tc>
          <w:tcPr>
            <w:tcW w:w="709" w:type="dxa"/>
          </w:tcPr>
          <w:p w14:paraId="34EDCCEA"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19</w:t>
            </w:r>
          </w:p>
        </w:tc>
        <w:tc>
          <w:tcPr>
            <w:tcW w:w="993" w:type="dxa"/>
          </w:tcPr>
          <w:p w14:paraId="21DB0952"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13h</w:t>
            </w:r>
          </w:p>
        </w:tc>
        <w:tc>
          <w:tcPr>
            <w:tcW w:w="1275" w:type="dxa"/>
          </w:tcPr>
          <w:p w14:paraId="6B01603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130h</w:t>
            </w:r>
          </w:p>
        </w:tc>
        <w:tc>
          <w:tcPr>
            <w:tcW w:w="1985" w:type="dxa"/>
          </w:tcPr>
          <w:p w14:paraId="2ED5C8A5"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addf</w:t>
            </w:r>
            <w:proofErr w:type="spellEnd"/>
            <w:r w:rsidRPr="000C0A40">
              <w:rPr>
                <w:sz w:val="24"/>
                <w:szCs w:val="24"/>
                <w:lang w:val="en-GB"/>
              </w:rPr>
              <w:t xml:space="preserve"> </w:t>
            </w:r>
            <w:proofErr w:type="gramStart"/>
            <w:r w:rsidRPr="000C0A40">
              <w:rPr>
                <w:sz w:val="24"/>
                <w:szCs w:val="24"/>
                <w:lang w:val="en-GB"/>
              </w:rPr>
              <w:t>M,R</w:t>
            </w:r>
            <w:proofErr w:type="gramEnd"/>
          </w:p>
        </w:tc>
        <w:tc>
          <w:tcPr>
            <w:tcW w:w="1134" w:type="dxa"/>
          </w:tcPr>
          <w:p w14:paraId="5A7F3CAE"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5E47B7C6"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004461E3" w14:textId="77777777">
        <w:trPr>
          <w:trHeight w:val="135"/>
        </w:trPr>
        <w:tc>
          <w:tcPr>
            <w:tcW w:w="709" w:type="dxa"/>
          </w:tcPr>
          <w:p w14:paraId="4EC968F0"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20</w:t>
            </w:r>
          </w:p>
        </w:tc>
        <w:tc>
          <w:tcPr>
            <w:tcW w:w="993" w:type="dxa"/>
          </w:tcPr>
          <w:p w14:paraId="1FCBAD69"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14h</w:t>
            </w:r>
          </w:p>
        </w:tc>
        <w:tc>
          <w:tcPr>
            <w:tcW w:w="1275" w:type="dxa"/>
          </w:tcPr>
          <w:p w14:paraId="63C85E6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140h</w:t>
            </w:r>
          </w:p>
        </w:tc>
        <w:tc>
          <w:tcPr>
            <w:tcW w:w="1985" w:type="dxa"/>
          </w:tcPr>
          <w:p w14:paraId="18DB47CD"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addf</w:t>
            </w:r>
            <w:proofErr w:type="spellEnd"/>
            <w:r w:rsidRPr="000C0A40">
              <w:rPr>
                <w:sz w:val="24"/>
                <w:szCs w:val="24"/>
                <w:lang w:val="en-GB"/>
              </w:rPr>
              <w:t xml:space="preserve"> </w:t>
            </w:r>
            <w:proofErr w:type="gramStart"/>
            <w:r w:rsidRPr="000C0A40">
              <w:rPr>
                <w:sz w:val="24"/>
                <w:szCs w:val="24"/>
                <w:lang w:val="en-GB"/>
              </w:rPr>
              <w:t>R,#</w:t>
            </w:r>
            <w:proofErr w:type="gramEnd"/>
            <w:r w:rsidRPr="000C0A40">
              <w:rPr>
                <w:sz w:val="24"/>
                <w:szCs w:val="24"/>
                <w:lang w:val="en-GB"/>
              </w:rPr>
              <w:t>d16</w:t>
            </w:r>
          </w:p>
        </w:tc>
        <w:tc>
          <w:tcPr>
            <w:tcW w:w="1134" w:type="dxa"/>
          </w:tcPr>
          <w:p w14:paraId="2F5E52E6"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w:t>
            </w:r>
          </w:p>
        </w:tc>
        <w:tc>
          <w:tcPr>
            <w:tcW w:w="3260" w:type="dxa"/>
          </w:tcPr>
          <w:p w14:paraId="509F09B6"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16E59F9A" w14:textId="77777777">
        <w:trPr>
          <w:trHeight w:val="165"/>
        </w:trPr>
        <w:tc>
          <w:tcPr>
            <w:tcW w:w="709" w:type="dxa"/>
          </w:tcPr>
          <w:p w14:paraId="5A6C01FA"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21</w:t>
            </w:r>
          </w:p>
        </w:tc>
        <w:tc>
          <w:tcPr>
            <w:tcW w:w="993" w:type="dxa"/>
          </w:tcPr>
          <w:p w14:paraId="7C94BCB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15h</w:t>
            </w:r>
          </w:p>
        </w:tc>
        <w:tc>
          <w:tcPr>
            <w:tcW w:w="1275" w:type="dxa"/>
          </w:tcPr>
          <w:p w14:paraId="7118D275"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150h</w:t>
            </w:r>
          </w:p>
        </w:tc>
        <w:tc>
          <w:tcPr>
            <w:tcW w:w="1985" w:type="dxa"/>
          </w:tcPr>
          <w:p w14:paraId="604EB6D5"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addb</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46C8EB9C"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5039E88"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BCD</w:t>
            </w:r>
          </w:p>
        </w:tc>
      </w:tr>
      <w:tr w:rsidR="001E65E5" w14:paraId="4F342A84" w14:textId="77777777">
        <w:trPr>
          <w:trHeight w:val="120"/>
        </w:trPr>
        <w:tc>
          <w:tcPr>
            <w:tcW w:w="709" w:type="dxa"/>
          </w:tcPr>
          <w:p w14:paraId="0228826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22</w:t>
            </w:r>
          </w:p>
        </w:tc>
        <w:tc>
          <w:tcPr>
            <w:tcW w:w="993" w:type="dxa"/>
          </w:tcPr>
          <w:p w14:paraId="671F90BE"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16h</w:t>
            </w:r>
          </w:p>
        </w:tc>
        <w:tc>
          <w:tcPr>
            <w:tcW w:w="1275" w:type="dxa"/>
          </w:tcPr>
          <w:p w14:paraId="4100B55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160h</w:t>
            </w:r>
          </w:p>
        </w:tc>
        <w:tc>
          <w:tcPr>
            <w:tcW w:w="1985" w:type="dxa"/>
          </w:tcPr>
          <w:p w14:paraId="533AE104"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inc</w:t>
            </w:r>
            <w:proofErr w:type="spellEnd"/>
            <w:r w:rsidRPr="000C0A40">
              <w:rPr>
                <w:sz w:val="24"/>
                <w:szCs w:val="24"/>
                <w:lang w:val="en-GB"/>
              </w:rPr>
              <w:t xml:space="preserve"> R</w:t>
            </w:r>
          </w:p>
        </w:tc>
        <w:tc>
          <w:tcPr>
            <w:tcW w:w="1134" w:type="dxa"/>
          </w:tcPr>
          <w:p w14:paraId="14D738B0"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1FA67070"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,CHAR</w:t>
            </w:r>
          </w:p>
        </w:tc>
      </w:tr>
      <w:tr w:rsidR="001E65E5" w14:paraId="4E7FE69E" w14:textId="77777777">
        <w:trPr>
          <w:trHeight w:val="135"/>
        </w:trPr>
        <w:tc>
          <w:tcPr>
            <w:tcW w:w="709" w:type="dxa"/>
          </w:tcPr>
          <w:p w14:paraId="1F4FDBC7"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23</w:t>
            </w:r>
          </w:p>
        </w:tc>
        <w:tc>
          <w:tcPr>
            <w:tcW w:w="993" w:type="dxa"/>
          </w:tcPr>
          <w:p w14:paraId="55AF2241"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17h</w:t>
            </w:r>
          </w:p>
        </w:tc>
        <w:tc>
          <w:tcPr>
            <w:tcW w:w="1275" w:type="dxa"/>
          </w:tcPr>
          <w:p w14:paraId="3AC203F6"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170h</w:t>
            </w:r>
          </w:p>
        </w:tc>
        <w:tc>
          <w:tcPr>
            <w:tcW w:w="1985" w:type="dxa"/>
          </w:tcPr>
          <w:p w14:paraId="401EC0DF"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sub R</w:t>
            </w:r>
            <w:proofErr w:type="gramStart"/>
            <w:r w:rsidRPr="000C0A40">
              <w:rPr>
                <w:sz w:val="24"/>
                <w:szCs w:val="24"/>
                <w:lang w:val="en-GB"/>
              </w:rPr>
              <w:t>1,R</w:t>
            </w:r>
            <w:proofErr w:type="gramEnd"/>
            <w:r w:rsidRPr="000C0A40">
              <w:rPr>
                <w:sz w:val="24"/>
                <w:szCs w:val="24"/>
                <w:lang w:val="en-GB"/>
              </w:rPr>
              <w:t>2</w:t>
            </w:r>
          </w:p>
        </w:tc>
        <w:tc>
          <w:tcPr>
            <w:tcW w:w="1134" w:type="dxa"/>
          </w:tcPr>
          <w:p w14:paraId="76D9EFF1"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1D6F4F4"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1E65E5" w14:paraId="42D5F768" w14:textId="77777777">
        <w:trPr>
          <w:trHeight w:val="135"/>
        </w:trPr>
        <w:tc>
          <w:tcPr>
            <w:tcW w:w="709" w:type="dxa"/>
          </w:tcPr>
          <w:p w14:paraId="1BBF1B29"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24</w:t>
            </w:r>
          </w:p>
        </w:tc>
        <w:tc>
          <w:tcPr>
            <w:tcW w:w="993" w:type="dxa"/>
          </w:tcPr>
          <w:p w14:paraId="0D81AC9E"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18h</w:t>
            </w:r>
          </w:p>
        </w:tc>
        <w:tc>
          <w:tcPr>
            <w:tcW w:w="1275" w:type="dxa"/>
          </w:tcPr>
          <w:p w14:paraId="42C7F022"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180h</w:t>
            </w:r>
          </w:p>
        </w:tc>
        <w:tc>
          <w:tcPr>
            <w:tcW w:w="1985" w:type="dxa"/>
          </w:tcPr>
          <w:p w14:paraId="0B540DD0"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 xml:space="preserve">sub </w:t>
            </w:r>
            <w:proofErr w:type="gramStart"/>
            <w:r w:rsidRPr="000C0A40">
              <w:rPr>
                <w:sz w:val="24"/>
                <w:szCs w:val="24"/>
                <w:lang w:val="en-GB"/>
              </w:rPr>
              <w:t>R,M</w:t>
            </w:r>
            <w:proofErr w:type="gramEnd"/>
          </w:p>
        </w:tc>
        <w:tc>
          <w:tcPr>
            <w:tcW w:w="1134" w:type="dxa"/>
          </w:tcPr>
          <w:p w14:paraId="32A2A6A7"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4E01017"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1E65E5" w14:paraId="0C262236" w14:textId="77777777">
        <w:trPr>
          <w:trHeight w:val="105"/>
        </w:trPr>
        <w:tc>
          <w:tcPr>
            <w:tcW w:w="709" w:type="dxa"/>
          </w:tcPr>
          <w:p w14:paraId="25811B56"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25</w:t>
            </w:r>
          </w:p>
        </w:tc>
        <w:tc>
          <w:tcPr>
            <w:tcW w:w="993" w:type="dxa"/>
          </w:tcPr>
          <w:p w14:paraId="650281D0"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19h</w:t>
            </w:r>
          </w:p>
        </w:tc>
        <w:tc>
          <w:tcPr>
            <w:tcW w:w="1275" w:type="dxa"/>
          </w:tcPr>
          <w:p w14:paraId="2C3B0505"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190h</w:t>
            </w:r>
          </w:p>
        </w:tc>
        <w:tc>
          <w:tcPr>
            <w:tcW w:w="1985" w:type="dxa"/>
          </w:tcPr>
          <w:p w14:paraId="6F3C5F57"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 xml:space="preserve">sub </w:t>
            </w:r>
            <w:proofErr w:type="gramStart"/>
            <w:r w:rsidRPr="000C0A40">
              <w:rPr>
                <w:sz w:val="24"/>
                <w:szCs w:val="24"/>
                <w:lang w:val="en-GB"/>
              </w:rPr>
              <w:t>M,R</w:t>
            </w:r>
            <w:proofErr w:type="gramEnd"/>
          </w:p>
        </w:tc>
        <w:tc>
          <w:tcPr>
            <w:tcW w:w="1134" w:type="dxa"/>
          </w:tcPr>
          <w:p w14:paraId="7A22743A"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16D1DD5E"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1E65E5" w14:paraId="058B948A" w14:textId="77777777">
        <w:trPr>
          <w:trHeight w:val="120"/>
        </w:trPr>
        <w:tc>
          <w:tcPr>
            <w:tcW w:w="709" w:type="dxa"/>
          </w:tcPr>
          <w:p w14:paraId="2DFB3AE6"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26</w:t>
            </w:r>
          </w:p>
        </w:tc>
        <w:tc>
          <w:tcPr>
            <w:tcW w:w="993" w:type="dxa"/>
          </w:tcPr>
          <w:p w14:paraId="1A0F55C2"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1Ah</w:t>
            </w:r>
          </w:p>
        </w:tc>
        <w:tc>
          <w:tcPr>
            <w:tcW w:w="1275" w:type="dxa"/>
          </w:tcPr>
          <w:p w14:paraId="5959C2E6"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1A0h</w:t>
            </w:r>
          </w:p>
        </w:tc>
        <w:tc>
          <w:tcPr>
            <w:tcW w:w="1985" w:type="dxa"/>
          </w:tcPr>
          <w:p w14:paraId="6396E012"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 xml:space="preserve">sub </w:t>
            </w:r>
            <w:proofErr w:type="gramStart"/>
            <w:r w:rsidRPr="000C0A40">
              <w:rPr>
                <w:sz w:val="24"/>
                <w:szCs w:val="24"/>
                <w:lang w:val="en-GB"/>
              </w:rPr>
              <w:t>R,#</w:t>
            </w:r>
            <w:proofErr w:type="gramEnd"/>
            <w:r w:rsidRPr="000C0A40">
              <w:rPr>
                <w:sz w:val="24"/>
                <w:szCs w:val="24"/>
                <w:lang w:val="en-GB"/>
              </w:rPr>
              <w:t>d16</w:t>
            </w:r>
          </w:p>
        </w:tc>
        <w:tc>
          <w:tcPr>
            <w:tcW w:w="1134" w:type="dxa"/>
          </w:tcPr>
          <w:p w14:paraId="2E1F0FAC"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w:t>
            </w:r>
          </w:p>
        </w:tc>
        <w:tc>
          <w:tcPr>
            <w:tcW w:w="3260" w:type="dxa"/>
          </w:tcPr>
          <w:p w14:paraId="78A8F9FF"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1E65E5" w14:paraId="12E18BF6" w14:textId="77777777">
        <w:trPr>
          <w:trHeight w:val="135"/>
        </w:trPr>
        <w:tc>
          <w:tcPr>
            <w:tcW w:w="709" w:type="dxa"/>
          </w:tcPr>
          <w:p w14:paraId="56CE30F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27</w:t>
            </w:r>
          </w:p>
        </w:tc>
        <w:tc>
          <w:tcPr>
            <w:tcW w:w="993" w:type="dxa"/>
          </w:tcPr>
          <w:p w14:paraId="3F3A8FB0"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1Bh</w:t>
            </w:r>
          </w:p>
        </w:tc>
        <w:tc>
          <w:tcPr>
            <w:tcW w:w="1275" w:type="dxa"/>
          </w:tcPr>
          <w:p w14:paraId="44A71FB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1B0h</w:t>
            </w:r>
          </w:p>
        </w:tc>
        <w:tc>
          <w:tcPr>
            <w:tcW w:w="1985" w:type="dxa"/>
          </w:tcPr>
          <w:p w14:paraId="5A797677"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subc</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00C2A726"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46931035"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,CHAR</w:t>
            </w:r>
          </w:p>
        </w:tc>
      </w:tr>
      <w:tr w:rsidR="001E65E5" w14:paraId="3E56B38A" w14:textId="77777777">
        <w:trPr>
          <w:trHeight w:val="135"/>
        </w:trPr>
        <w:tc>
          <w:tcPr>
            <w:tcW w:w="709" w:type="dxa"/>
          </w:tcPr>
          <w:p w14:paraId="71C31EFA"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28</w:t>
            </w:r>
          </w:p>
        </w:tc>
        <w:tc>
          <w:tcPr>
            <w:tcW w:w="993" w:type="dxa"/>
          </w:tcPr>
          <w:p w14:paraId="65884904"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1Ch</w:t>
            </w:r>
          </w:p>
        </w:tc>
        <w:tc>
          <w:tcPr>
            <w:tcW w:w="1275" w:type="dxa"/>
          </w:tcPr>
          <w:p w14:paraId="38660362"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1C0h</w:t>
            </w:r>
          </w:p>
        </w:tc>
        <w:tc>
          <w:tcPr>
            <w:tcW w:w="1985" w:type="dxa"/>
          </w:tcPr>
          <w:p w14:paraId="3C9C93C7"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subc</w:t>
            </w:r>
            <w:proofErr w:type="spellEnd"/>
            <w:r w:rsidRPr="000C0A40">
              <w:rPr>
                <w:sz w:val="24"/>
                <w:szCs w:val="24"/>
                <w:lang w:val="en-GB"/>
              </w:rPr>
              <w:t xml:space="preserve"> </w:t>
            </w:r>
            <w:proofErr w:type="gramStart"/>
            <w:r w:rsidRPr="000C0A40">
              <w:rPr>
                <w:sz w:val="24"/>
                <w:szCs w:val="24"/>
                <w:lang w:val="en-GB"/>
              </w:rPr>
              <w:t>R,M</w:t>
            </w:r>
            <w:proofErr w:type="gramEnd"/>
          </w:p>
        </w:tc>
        <w:tc>
          <w:tcPr>
            <w:tcW w:w="1134" w:type="dxa"/>
          </w:tcPr>
          <w:p w14:paraId="5DDE1694"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C150B13"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,CHAR</w:t>
            </w:r>
          </w:p>
        </w:tc>
      </w:tr>
      <w:tr w:rsidR="001E65E5" w14:paraId="7CA7E3E7" w14:textId="77777777">
        <w:trPr>
          <w:trHeight w:val="135"/>
        </w:trPr>
        <w:tc>
          <w:tcPr>
            <w:tcW w:w="709" w:type="dxa"/>
          </w:tcPr>
          <w:p w14:paraId="1F32949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29</w:t>
            </w:r>
          </w:p>
        </w:tc>
        <w:tc>
          <w:tcPr>
            <w:tcW w:w="993" w:type="dxa"/>
          </w:tcPr>
          <w:p w14:paraId="727B4E6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1Dh</w:t>
            </w:r>
          </w:p>
        </w:tc>
        <w:tc>
          <w:tcPr>
            <w:tcW w:w="1275" w:type="dxa"/>
          </w:tcPr>
          <w:p w14:paraId="7F7CA92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1D0h</w:t>
            </w:r>
          </w:p>
        </w:tc>
        <w:tc>
          <w:tcPr>
            <w:tcW w:w="1985" w:type="dxa"/>
          </w:tcPr>
          <w:p w14:paraId="6C730DAB"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subc</w:t>
            </w:r>
            <w:proofErr w:type="spellEnd"/>
            <w:r w:rsidRPr="000C0A40">
              <w:rPr>
                <w:sz w:val="24"/>
                <w:szCs w:val="24"/>
                <w:lang w:val="en-GB"/>
              </w:rPr>
              <w:t xml:space="preserve"> </w:t>
            </w:r>
            <w:proofErr w:type="gramStart"/>
            <w:r w:rsidRPr="000C0A40">
              <w:rPr>
                <w:sz w:val="24"/>
                <w:szCs w:val="24"/>
                <w:lang w:val="en-GB"/>
              </w:rPr>
              <w:t>M,R</w:t>
            </w:r>
            <w:proofErr w:type="gramEnd"/>
          </w:p>
        </w:tc>
        <w:tc>
          <w:tcPr>
            <w:tcW w:w="1134" w:type="dxa"/>
          </w:tcPr>
          <w:p w14:paraId="14E04FBC"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7C5FA773"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,CHAR</w:t>
            </w:r>
          </w:p>
        </w:tc>
      </w:tr>
      <w:tr w:rsidR="001E65E5" w14:paraId="3BD11041" w14:textId="77777777">
        <w:trPr>
          <w:trHeight w:val="90"/>
        </w:trPr>
        <w:tc>
          <w:tcPr>
            <w:tcW w:w="709" w:type="dxa"/>
          </w:tcPr>
          <w:p w14:paraId="4FDF224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30</w:t>
            </w:r>
          </w:p>
        </w:tc>
        <w:tc>
          <w:tcPr>
            <w:tcW w:w="993" w:type="dxa"/>
          </w:tcPr>
          <w:p w14:paraId="3E34013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1Eh</w:t>
            </w:r>
          </w:p>
        </w:tc>
        <w:tc>
          <w:tcPr>
            <w:tcW w:w="1275" w:type="dxa"/>
          </w:tcPr>
          <w:p w14:paraId="6C20B1D7"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1E0h</w:t>
            </w:r>
          </w:p>
        </w:tc>
        <w:tc>
          <w:tcPr>
            <w:tcW w:w="1985" w:type="dxa"/>
          </w:tcPr>
          <w:p w14:paraId="3D536AC9"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subc</w:t>
            </w:r>
            <w:proofErr w:type="spellEnd"/>
            <w:r w:rsidRPr="000C0A40">
              <w:rPr>
                <w:sz w:val="24"/>
                <w:szCs w:val="24"/>
                <w:lang w:val="en-GB"/>
              </w:rPr>
              <w:t xml:space="preserve"> </w:t>
            </w:r>
            <w:proofErr w:type="gramStart"/>
            <w:r w:rsidRPr="000C0A40">
              <w:rPr>
                <w:sz w:val="24"/>
                <w:szCs w:val="24"/>
                <w:lang w:val="en-GB"/>
              </w:rPr>
              <w:t>R,#</w:t>
            </w:r>
            <w:proofErr w:type="gramEnd"/>
            <w:r w:rsidRPr="000C0A40">
              <w:rPr>
                <w:sz w:val="24"/>
                <w:szCs w:val="24"/>
                <w:lang w:val="en-GB"/>
              </w:rPr>
              <w:t>d16</w:t>
            </w:r>
          </w:p>
        </w:tc>
        <w:tc>
          <w:tcPr>
            <w:tcW w:w="1134" w:type="dxa"/>
          </w:tcPr>
          <w:p w14:paraId="4434673A"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w:t>
            </w:r>
          </w:p>
        </w:tc>
        <w:tc>
          <w:tcPr>
            <w:tcW w:w="3260" w:type="dxa"/>
          </w:tcPr>
          <w:p w14:paraId="2968FD7B"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,CHAR</w:t>
            </w:r>
          </w:p>
        </w:tc>
      </w:tr>
      <w:tr w:rsidR="001E65E5" w14:paraId="5A31AD9D" w14:textId="77777777">
        <w:trPr>
          <w:trHeight w:val="105"/>
        </w:trPr>
        <w:tc>
          <w:tcPr>
            <w:tcW w:w="709" w:type="dxa"/>
          </w:tcPr>
          <w:p w14:paraId="5E696CC5"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31</w:t>
            </w:r>
          </w:p>
        </w:tc>
        <w:tc>
          <w:tcPr>
            <w:tcW w:w="993" w:type="dxa"/>
          </w:tcPr>
          <w:p w14:paraId="0D7EB5A2"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1Fh</w:t>
            </w:r>
          </w:p>
        </w:tc>
        <w:tc>
          <w:tcPr>
            <w:tcW w:w="1275" w:type="dxa"/>
          </w:tcPr>
          <w:p w14:paraId="510AC930"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1F0h</w:t>
            </w:r>
          </w:p>
        </w:tc>
        <w:tc>
          <w:tcPr>
            <w:tcW w:w="1985" w:type="dxa"/>
          </w:tcPr>
          <w:p w14:paraId="25D51F44"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subf</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7C1D2B99"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061E79C2"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7C683383" w14:textId="77777777">
        <w:trPr>
          <w:trHeight w:val="105"/>
        </w:trPr>
        <w:tc>
          <w:tcPr>
            <w:tcW w:w="709" w:type="dxa"/>
          </w:tcPr>
          <w:p w14:paraId="3EDE4B55"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32</w:t>
            </w:r>
          </w:p>
        </w:tc>
        <w:tc>
          <w:tcPr>
            <w:tcW w:w="993" w:type="dxa"/>
          </w:tcPr>
          <w:p w14:paraId="70FCD9E9"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20h</w:t>
            </w:r>
          </w:p>
        </w:tc>
        <w:tc>
          <w:tcPr>
            <w:tcW w:w="1275" w:type="dxa"/>
          </w:tcPr>
          <w:p w14:paraId="2F40BE46"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200h</w:t>
            </w:r>
          </w:p>
        </w:tc>
        <w:tc>
          <w:tcPr>
            <w:tcW w:w="1985" w:type="dxa"/>
          </w:tcPr>
          <w:p w14:paraId="61D05C5E"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subf</w:t>
            </w:r>
            <w:proofErr w:type="spellEnd"/>
            <w:r w:rsidRPr="000C0A40">
              <w:rPr>
                <w:sz w:val="24"/>
                <w:szCs w:val="24"/>
                <w:lang w:val="en-GB"/>
              </w:rPr>
              <w:t xml:space="preserve"> </w:t>
            </w:r>
            <w:proofErr w:type="gramStart"/>
            <w:r w:rsidRPr="000C0A40">
              <w:rPr>
                <w:sz w:val="24"/>
                <w:szCs w:val="24"/>
                <w:lang w:val="en-GB"/>
              </w:rPr>
              <w:t>R,M</w:t>
            </w:r>
            <w:proofErr w:type="gramEnd"/>
          </w:p>
        </w:tc>
        <w:tc>
          <w:tcPr>
            <w:tcW w:w="1134" w:type="dxa"/>
          </w:tcPr>
          <w:p w14:paraId="1174734B"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3B77C25D"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7030C25F" w14:textId="77777777">
        <w:trPr>
          <w:trHeight w:val="135"/>
        </w:trPr>
        <w:tc>
          <w:tcPr>
            <w:tcW w:w="709" w:type="dxa"/>
          </w:tcPr>
          <w:p w14:paraId="448D1E9A"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33</w:t>
            </w:r>
          </w:p>
        </w:tc>
        <w:tc>
          <w:tcPr>
            <w:tcW w:w="993" w:type="dxa"/>
          </w:tcPr>
          <w:p w14:paraId="74DBD714"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21h</w:t>
            </w:r>
          </w:p>
        </w:tc>
        <w:tc>
          <w:tcPr>
            <w:tcW w:w="1275" w:type="dxa"/>
          </w:tcPr>
          <w:p w14:paraId="30D71201"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210h</w:t>
            </w:r>
          </w:p>
        </w:tc>
        <w:tc>
          <w:tcPr>
            <w:tcW w:w="1985" w:type="dxa"/>
          </w:tcPr>
          <w:p w14:paraId="45DA6E07"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subf</w:t>
            </w:r>
            <w:proofErr w:type="spellEnd"/>
            <w:r w:rsidRPr="000C0A40">
              <w:rPr>
                <w:sz w:val="24"/>
                <w:szCs w:val="24"/>
                <w:lang w:val="en-GB"/>
              </w:rPr>
              <w:t xml:space="preserve"> </w:t>
            </w:r>
            <w:proofErr w:type="gramStart"/>
            <w:r w:rsidRPr="000C0A40">
              <w:rPr>
                <w:sz w:val="24"/>
                <w:szCs w:val="24"/>
                <w:lang w:val="en-GB"/>
              </w:rPr>
              <w:t>M,R</w:t>
            </w:r>
            <w:proofErr w:type="gramEnd"/>
          </w:p>
        </w:tc>
        <w:tc>
          <w:tcPr>
            <w:tcW w:w="1134" w:type="dxa"/>
          </w:tcPr>
          <w:p w14:paraId="67BBEF30"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FD3ECD0"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6450DEC3" w14:textId="77777777">
        <w:trPr>
          <w:trHeight w:val="90"/>
        </w:trPr>
        <w:tc>
          <w:tcPr>
            <w:tcW w:w="709" w:type="dxa"/>
          </w:tcPr>
          <w:p w14:paraId="199DBC69"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34</w:t>
            </w:r>
          </w:p>
        </w:tc>
        <w:tc>
          <w:tcPr>
            <w:tcW w:w="993" w:type="dxa"/>
          </w:tcPr>
          <w:p w14:paraId="5351D266"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22h</w:t>
            </w:r>
          </w:p>
        </w:tc>
        <w:tc>
          <w:tcPr>
            <w:tcW w:w="1275" w:type="dxa"/>
          </w:tcPr>
          <w:p w14:paraId="05016D1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220h</w:t>
            </w:r>
          </w:p>
        </w:tc>
        <w:tc>
          <w:tcPr>
            <w:tcW w:w="1985" w:type="dxa"/>
          </w:tcPr>
          <w:p w14:paraId="22C3FE7A"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subf</w:t>
            </w:r>
            <w:proofErr w:type="spellEnd"/>
            <w:r w:rsidRPr="000C0A40">
              <w:rPr>
                <w:sz w:val="24"/>
                <w:szCs w:val="24"/>
                <w:lang w:val="en-GB"/>
              </w:rPr>
              <w:t xml:space="preserve"> </w:t>
            </w:r>
            <w:proofErr w:type="gramStart"/>
            <w:r w:rsidRPr="000C0A40">
              <w:rPr>
                <w:sz w:val="24"/>
                <w:szCs w:val="24"/>
                <w:lang w:val="en-GB"/>
              </w:rPr>
              <w:t>R,#</w:t>
            </w:r>
            <w:proofErr w:type="gramEnd"/>
            <w:r w:rsidRPr="000C0A40">
              <w:rPr>
                <w:sz w:val="24"/>
                <w:szCs w:val="24"/>
                <w:lang w:val="en-GB"/>
              </w:rPr>
              <w:t>d16</w:t>
            </w:r>
          </w:p>
        </w:tc>
        <w:tc>
          <w:tcPr>
            <w:tcW w:w="1134" w:type="dxa"/>
          </w:tcPr>
          <w:p w14:paraId="54065B58"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w:t>
            </w:r>
          </w:p>
        </w:tc>
        <w:tc>
          <w:tcPr>
            <w:tcW w:w="3260" w:type="dxa"/>
          </w:tcPr>
          <w:p w14:paraId="12EB34AF"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48C8F366" w14:textId="77777777">
        <w:trPr>
          <w:trHeight w:val="150"/>
        </w:trPr>
        <w:tc>
          <w:tcPr>
            <w:tcW w:w="709" w:type="dxa"/>
          </w:tcPr>
          <w:p w14:paraId="0D7EB9B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35</w:t>
            </w:r>
          </w:p>
        </w:tc>
        <w:tc>
          <w:tcPr>
            <w:tcW w:w="993" w:type="dxa"/>
          </w:tcPr>
          <w:p w14:paraId="51A7FB12"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23h</w:t>
            </w:r>
          </w:p>
        </w:tc>
        <w:tc>
          <w:tcPr>
            <w:tcW w:w="1275" w:type="dxa"/>
          </w:tcPr>
          <w:p w14:paraId="3457CDF6"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230h</w:t>
            </w:r>
          </w:p>
        </w:tc>
        <w:tc>
          <w:tcPr>
            <w:tcW w:w="1985" w:type="dxa"/>
          </w:tcPr>
          <w:p w14:paraId="278529D7"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subb</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3AA2DDEB"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15285EC9"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BCD</w:t>
            </w:r>
          </w:p>
        </w:tc>
      </w:tr>
      <w:tr w:rsidR="001E65E5" w14:paraId="7D71D20D" w14:textId="77777777">
        <w:trPr>
          <w:trHeight w:val="150"/>
        </w:trPr>
        <w:tc>
          <w:tcPr>
            <w:tcW w:w="709" w:type="dxa"/>
          </w:tcPr>
          <w:p w14:paraId="602E7A9A"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36</w:t>
            </w:r>
          </w:p>
        </w:tc>
        <w:tc>
          <w:tcPr>
            <w:tcW w:w="993" w:type="dxa"/>
          </w:tcPr>
          <w:p w14:paraId="72224B05"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24h</w:t>
            </w:r>
          </w:p>
        </w:tc>
        <w:tc>
          <w:tcPr>
            <w:tcW w:w="1275" w:type="dxa"/>
          </w:tcPr>
          <w:p w14:paraId="28A5004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240h</w:t>
            </w:r>
          </w:p>
        </w:tc>
        <w:tc>
          <w:tcPr>
            <w:tcW w:w="1985" w:type="dxa"/>
          </w:tcPr>
          <w:p w14:paraId="5D09124A"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dec R</w:t>
            </w:r>
          </w:p>
        </w:tc>
        <w:tc>
          <w:tcPr>
            <w:tcW w:w="1134" w:type="dxa"/>
          </w:tcPr>
          <w:p w14:paraId="400F80F1"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DD27225"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,CHAR</w:t>
            </w:r>
          </w:p>
        </w:tc>
      </w:tr>
      <w:tr w:rsidR="001E65E5" w14:paraId="10E7A760" w14:textId="77777777">
        <w:trPr>
          <w:trHeight w:val="90"/>
        </w:trPr>
        <w:tc>
          <w:tcPr>
            <w:tcW w:w="709" w:type="dxa"/>
          </w:tcPr>
          <w:p w14:paraId="12942A0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37</w:t>
            </w:r>
          </w:p>
        </w:tc>
        <w:tc>
          <w:tcPr>
            <w:tcW w:w="993" w:type="dxa"/>
          </w:tcPr>
          <w:p w14:paraId="591DC26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25h</w:t>
            </w:r>
          </w:p>
        </w:tc>
        <w:tc>
          <w:tcPr>
            <w:tcW w:w="1275" w:type="dxa"/>
          </w:tcPr>
          <w:p w14:paraId="65B8FF61"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250h</w:t>
            </w:r>
          </w:p>
        </w:tc>
        <w:tc>
          <w:tcPr>
            <w:tcW w:w="1985" w:type="dxa"/>
          </w:tcPr>
          <w:p w14:paraId="052A0B07"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neg R</w:t>
            </w:r>
          </w:p>
        </w:tc>
        <w:tc>
          <w:tcPr>
            <w:tcW w:w="1134" w:type="dxa"/>
          </w:tcPr>
          <w:p w14:paraId="38F5B667"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4563635C"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,CHAR</w:t>
            </w:r>
          </w:p>
        </w:tc>
      </w:tr>
      <w:tr w:rsidR="001E65E5" w14:paraId="61C1B771" w14:textId="77777777">
        <w:trPr>
          <w:trHeight w:val="90"/>
        </w:trPr>
        <w:tc>
          <w:tcPr>
            <w:tcW w:w="709" w:type="dxa"/>
          </w:tcPr>
          <w:p w14:paraId="220CD762"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38</w:t>
            </w:r>
          </w:p>
        </w:tc>
        <w:tc>
          <w:tcPr>
            <w:tcW w:w="993" w:type="dxa"/>
          </w:tcPr>
          <w:p w14:paraId="61AF855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26h</w:t>
            </w:r>
          </w:p>
        </w:tc>
        <w:tc>
          <w:tcPr>
            <w:tcW w:w="1275" w:type="dxa"/>
          </w:tcPr>
          <w:p w14:paraId="259B6A65"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260h</w:t>
            </w:r>
          </w:p>
        </w:tc>
        <w:tc>
          <w:tcPr>
            <w:tcW w:w="1985" w:type="dxa"/>
          </w:tcPr>
          <w:p w14:paraId="564D6DF8"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mul</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7380B5A8"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BC5E3D2"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1E65E5" w14:paraId="4139DC27" w14:textId="77777777">
        <w:trPr>
          <w:trHeight w:val="90"/>
        </w:trPr>
        <w:tc>
          <w:tcPr>
            <w:tcW w:w="709" w:type="dxa"/>
          </w:tcPr>
          <w:p w14:paraId="5FA7672E"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39</w:t>
            </w:r>
          </w:p>
        </w:tc>
        <w:tc>
          <w:tcPr>
            <w:tcW w:w="993" w:type="dxa"/>
          </w:tcPr>
          <w:p w14:paraId="342E3697"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27h</w:t>
            </w:r>
          </w:p>
        </w:tc>
        <w:tc>
          <w:tcPr>
            <w:tcW w:w="1275" w:type="dxa"/>
          </w:tcPr>
          <w:p w14:paraId="6BF10164"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270h</w:t>
            </w:r>
          </w:p>
        </w:tc>
        <w:tc>
          <w:tcPr>
            <w:tcW w:w="1985" w:type="dxa"/>
          </w:tcPr>
          <w:p w14:paraId="17CF3E8F"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mul</w:t>
            </w:r>
            <w:proofErr w:type="spellEnd"/>
            <w:r w:rsidRPr="000C0A40">
              <w:rPr>
                <w:sz w:val="24"/>
                <w:szCs w:val="24"/>
                <w:lang w:val="en-GB"/>
              </w:rPr>
              <w:t xml:space="preserve"> </w:t>
            </w:r>
            <w:proofErr w:type="gramStart"/>
            <w:r w:rsidRPr="000C0A40">
              <w:rPr>
                <w:sz w:val="24"/>
                <w:szCs w:val="24"/>
                <w:lang w:val="en-GB"/>
              </w:rPr>
              <w:t>R,M</w:t>
            </w:r>
            <w:proofErr w:type="gramEnd"/>
          </w:p>
        </w:tc>
        <w:tc>
          <w:tcPr>
            <w:tcW w:w="1134" w:type="dxa"/>
          </w:tcPr>
          <w:p w14:paraId="049FB6B7"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7E3137E2"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1E65E5" w14:paraId="2EB351D2" w14:textId="77777777">
        <w:trPr>
          <w:trHeight w:val="105"/>
        </w:trPr>
        <w:tc>
          <w:tcPr>
            <w:tcW w:w="709" w:type="dxa"/>
          </w:tcPr>
          <w:p w14:paraId="63BF922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40</w:t>
            </w:r>
          </w:p>
        </w:tc>
        <w:tc>
          <w:tcPr>
            <w:tcW w:w="993" w:type="dxa"/>
          </w:tcPr>
          <w:p w14:paraId="475758D5"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28h</w:t>
            </w:r>
          </w:p>
        </w:tc>
        <w:tc>
          <w:tcPr>
            <w:tcW w:w="1275" w:type="dxa"/>
          </w:tcPr>
          <w:p w14:paraId="7CF7BBB7"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280h</w:t>
            </w:r>
          </w:p>
        </w:tc>
        <w:tc>
          <w:tcPr>
            <w:tcW w:w="1985" w:type="dxa"/>
          </w:tcPr>
          <w:p w14:paraId="46E9619A"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mul</w:t>
            </w:r>
            <w:proofErr w:type="spellEnd"/>
            <w:r w:rsidRPr="000C0A40">
              <w:rPr>
                <w:sz w:val="24"/>
                <w:szCs w:val="24"/>
                <w:lang w:val="en-GB"/>
              </w:rPr>
              <w:t xml:space="preserve"> </w:t>
            </w:r>
            <w:proofErr w:type="gramStart"/>
            <w:r w:rsidRPr="000C0A40">
              <w:rPr>
                <w:sz w:val="24"/>
                <w:szCs w:val="24"/>
                <w:lang w:val="en-GB"/>
              </w:rPr>
              <w:t>M,R</w:t>
            </w:r>
            <w:proofErr w:type="gramEnd"/>
          </w:p>
        </w:tc>
        <w:tc>
          <w:tcPr>
            <w:tcW w:w="1134" w:type="dxa"/>
          </w:tcPr>
          <w:p w14:paraId="0252302F"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60F2962"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1E65E5" w14:paraId="77BB8277" w14:textId="77777777">
        <w:trPr>
          <w:trHeight w:val="120"/>
        </w:trPr>
        <w:tc>
          <w:tcPr>
            <w:tcW w:w="709" w:type="dxa"/>
          </w:tcPr>
          <w:p w14:paraId="3056BF21"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41</w:t>
            </w:r>
          </w:p>
        </w:tc>
        <w:tc>
          <w:tcPr>
            <w:tcW w:w="993" w:type="dxa"/>
          </w:tcPr>
          <w:p w14:paraId="0AEF26AA"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29h</w:t>
            </w:r>
          </w:p>
        </w:tc>
        <w:tc>
          <w:tcPr>
            <w:tcW w:w="1275" w:type="dxa"/>
          </w:tcPr>
          <w:p w14:paraId="13AAFAC9"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290h</w:t>
            </w:r>
          </w:p>
        </w:tc>
        <w:tc>
          <w:tcPr>
            <w:tcW w:w="1985" w:type="dxa"/>
          </w:tcPr>
          <w:p w14:paraId="2163BF3F"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mul</w:t>
            </w:r>
            <w:proofErr w:type="spellEnd"/>
            <w:r w:rsidRPr="000C0A40">
              <w:rPr>
                <w:sz w:val="24"/>
                <w:szCs w:val="24"/>
                <w:lang w:val="en-GB"/>
              </w:rPr>
              <w:t xml:space="preserve"> </w:t>
            </w:r>
            <w:proofErr w:type="gramStart"/>
            <w:r w:rsidRPr="000C0A40">
              <w:rPr>
                <w:sz w:val="24"/>
                <w:szCs w:val="24"/>
                <w:lang w:val="en-GB"/>
              </w:rPr>
              <w:t>R,#</w:t>
            </w:r>
            <w:proofErr w:type="gramEnd"/>
            <w:r w:rsidRPr="000C0A40">
              <w:rPr>
                <w:sz w:val="24"/>
                <w:szCs w:val="24"/>
                <w:lang w:val="en-GB"/>
              </w:rPr>
              <w:t>d16</w:t>
            </w:r>
          </w:p>
        </w:tc>
        <w:tc>
          <w:tcPr>
            <w:tcW w:w="1134" w:type="dxa"/>
          </w:tcPr>
          <w:p w14:paraId="0AAC9FA5"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w:t>
            </w:r>
          </w:p>
        </w:tc>
        <w:tc>
          <w:tcPr>
            <w:tcW w:w="3260" w:type="dxa"/>
          </w:tcPr>
          <w:p w14:paraId="1B75228F"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1E65E5" w14:paraId="4C9696C4" w14:textId="77777777">
        <w:trPr>
          <w:trHeight w:val="105"/>
        </w:trPr>
        <w:tc>
          <w:tcPr>
            <w:tcW w:w="709" w:type="dxa"/>
          </w:tcPr>
          <w:p w14:paraId="6F890A1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42</w:t>
            </w:r>
          </w:p>
        </w:tc>
        <w:tc>
          <w:tcPr>
            <w:tcW w:w="993" w:type="dxa"/>
          </w:tcPr>
          <w:p w14:paraId="7755D02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2Ah</w:t>
            </w:r>
          </w:p>
        </w:tc>
        <w:tc>
          <w:tcPr>
            <w:tcW w:w="1275" w:type="dxa"/>
          </w:tcPr>
          <w:p w14:paraId="32203FD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2A0h</w:t>
            </w:r>
          </w:p>
        </w:tc>
        <w:tc>
          <w:tcPr>
            <w:tcW w:w="1985" w:type="dxa"/>
          </w:tcPr>
          <w:p w14:paraId="1A3EE252"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mulf</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797D1FE1"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503CEE80"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4A5438F4" w14:textId="77777777">
        <w:trPr>
          <w:trHeight w:val="120"/>
        </w:trPr>
        <w:tc>
          <w:tcPr>
            <w:tcW w:w="709" w:type="dxa"/>
          </w:tcPr>
          <w:p w14:paraId="4822B71E"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43</w:t>
            </w:r>
          </w:p>
        </w:tc>
        <w:tc>
          <w:tcPr>
            <w:tcW w:w="993" w:type="dxa"/>
          </w:tcPr>
          <w:p w14:paraId="76D7D289"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2Bh</w:t>
            </w:r>
          </w:p>
        </w:tc>
        <w:tc>
          <w:tcPr>
            <w:tcW w:w="1275" w:type="dxa"/>
          </w:tcPr>
          <w:p w14:paraId="50B4CD67"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2B0h</w:t>
            </w:r>
          </w:p>
        </w:tc>
        <w:tc>
          <w:tcPr>
            <w:tcW w:w="1985" w:type="dxa"/>
          </w:tcPr>
          <w:p w14:paraId="4338B72B"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mulf</w:t>
            </w:r>
            <w:proofErr w:type="spellEnd"/>
            <w:r w:rsidRPr="000C0A40">
              <w:rPr>
                <w:sz w:val="24"/>
                <w:szCs w:val="24"/>
                <w:lang w:val="en-GB"/>
              </w:rPr>
              <w:t xml:space="preserve"> </w:t>
            </w:r>
            <w:proofErr w:type="gramStart"/>
            <w:r w:rsidRPr="000C0A40">
              <w:rPr>
                <w:sz w:val="24"/>
                <w:szCs w:val="24"/>
                <w:lang w:val="en-GB"/>
              </w:rPr>
              <w:t>R,M</w:t>
            </w:r>
            <w:proofErr w:type="gramEnd"/>
          </w:p>
        </w:tc>
        <w:tc>
          <w:tcPr>
            <w:tcW w:w="1134" w:type="dxa"/>
          </w:tcPr>
          <w:p w14:paraId="71D7C2C9"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7D5894DF"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70F49613" w14:textId="77777777">
        <w:trPr>
          <w:trHeight w:val="105"/>
        </w:trPr>
        <w:tc>
          <w:tcPr>
            <w:tcW w:w="709" w:type="dxa"/>
          </w:tcPr>
          <w:p w14:paraId="1C19D1E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lastRenderedPageBreak/>
              <w:t>44</w:t>
            </w:r>
          </w:p>
        </w:tc>
        <w:tc>
          <w:tcPr>
            <w:tcW w:w="993" w:type="dxa"/>
          </w:tcPr>
          <w:p w14:paraId="2596DFB7"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2Ch</w:t>
            </w:r>
          </w:p>
        </w:tc>
        <w:tc>
          <w:tcPr>
            <w:tcW w:w="1275" w:type="dxa"/>
          </w:tcPr>
          <w:p w14:paraId="281143E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2C0h</w:t>
            </w:r>
          </w:p>
        </w:tc>
        <w:tc>
          <w:tcPr>
            <w:tcW w:w="1985" w:type="dxa"/>
          </w:tcPr>
          <w:p w14:paraId="3967A9C6"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mulf</w:t>
            </w:r>
            <w:proofErr w:type="spellEnd"/>
            <w:r w:rsidRPr="000C0A40">
              <w:rPr>
                <w:sz w:val="24"/>
                <w:szCs w:val="24"/>
                <w:lang w:val="en-GB"/>
              </w:rPr>
              <w:t xml:space="preserve"> </w:t>
            </w:r>
            <w:proofErr w:type="gramStart"/>
            <w:r w:rsidRPr="000C0A40">
              <w:rPr>
                <w:sz w:val="24"/>
                <w:szCs w:val="24"/>
                <w:lang w:val="en-GB"/>
              </w:rPr>
              <w:t>M,R</w:t>
            </w:r>
            <w:proofErr w:type="gramEnd"/>
          </w:p>
        </w:tc>
        <w:tc>
          <w:tcPr>
            <w:tcW w:w="1134" w:type="dxa"/>
          </w:tcPr>
          <w:p w14:paraId="58E8E021"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78EB2B99"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53F1ADFE" w14:textId="77777777">
        <w:trPr>
          <w:trHeight w:val="150"/>
        </w:trPr>
        <w:tc>
          <w:tcPr>
            <w:tcW w:w="709" w:type="dxa"/>
          </w:tcPr>
          <w:p w14:paraId="722E3CBA"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45</w:t>
            </w:r>
          </w:p>
        </w:tc>
        <w:tc>
          <w:tcPr>
            <w:tcW w:w="993" w:type="dxa"/>
          </w:tcPr>
          <w:p w14:paraId="72DCA613"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2Dh</w:t>
            </w:r>
          </w:p>
        </w:tc>
        <w:tc>
          <w:tcPr>
            <w:tcW w:w="1275" w:type="dxa"/>
          </w:tcPr>
          <w:p w14:paraId="15DC2682"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2D0h</w:t>
            </w:r>
          </w:p>
        </w:tc>
        <w:tc>
          <w:tcPr>
            <w:tcW w:w="1985" w:type="dxa"/>
          </w:tcPr>
          <w:p w14:paraId="39BE0997"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mulf</w:t>
            </w:r>
            <w:proofErr w:type="spellEnd"/>
            <w:r w:rsidRPr="000C0A40">
              <w:rPr>
                <w:sz w:val="24"/>
                <w:szCs w:val="24"/>
                <w:lang w:val="en-GB"/>
              </w:rPr>
              <w:t xml:space="preserve"> </w:t>
            </w:r>
            <w:proofErr w:type="gramStart"/>
            <w:r w:rsidRPr="000C0A40">
              <w:rPr>
                <w:sz w:val="24"/>
                <w:szCs w:val="24"/>
                <w:lang w:val="en-GB"/>
              </w:rPr>
              <w:t>R,#</w:t>
            </w:r>
            <w:proofErr w:type="gramEnd"/>
            <w:r w:rsidRPr="000C0A40">
              <w:rPr>
                <w:sz w:val="24"/>
                <w:szCs w:val="24"/>
                <w:lang w:val="en-GB"/>
              </w:rPr>
              <w:t>d16</w:t>
            </w:r>
          </w:p>
        </w:tc>
        <w:tc>
          <w:tcPr>
            <w:tcW w:w="1134" w:type="dxa"/>
          </w:tcPr>
          <w:p w14:paraId="4A82C0D1"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w:t>
            </w:r>
          </w:p>
        </w:tc>
        <w:tc>
          <w:tcPr>
            <w:tcW w:w="3260" w:type="dxa"/>
          </w:tcPr>
          <w:p w14:paraId="152BFF66"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005C98BE" w14:textId="77777777">
        <w:trPr>
          <w:trHeight w:val="105"/>
        </w:trPr>
        <w:tc>
          <w:tcPr>
            <w:tcW w:w="709" w:type="dxa"/>
          </w:tcPr>
          <w:p w14:paraId="79ACBD1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46</w:t>
            </w:r>
          </w:p>
        </w:tc>
        <w:tc>
          <w:tcPr>
            <w:tcW w:w="993" w:type="dxa"/>
          </w:tcPr>
          <w:p w14:paraId="72E00B8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2Eh</w:t>
            </w:r>
          </w:p>
        </w:tc>
        <w:tc>
          <w:tcPr>
            <w:tcW w:w="1275" w:type="dxa"/>
          </w:tcPr>
          <w:p w14:paraId="1828108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2E0h</w:t>
            </w:r>
          </w:p>
        </w:tc>
        <w:tc>
          <w:tcPr>
            <w:tcW w:w="1985" w:type="dxa"/>
          </w:tcPr>
          <w:p w14:paraId="540F62C3"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div R</w:t>
            </w:r>
            <w:proofErr w:type="gramStart"/>
            <w:r w:rsidRPr="000C0A40">
              <w:rPr>
                <w:sz w:val="24"/>
                <w:szCs w:val="24"/>
                <w:lang w:val="en-GB"/>
              </w:rPr>
              <w:t>1,R</w:t>
            </w:r>
            <w:proofErr w:type="gramEnd"/>
            <w:r w:rsidRPr="000C0A40">
              <w:rPr>
                <w:sz w:val="24"/>
                <w:szCs w:val="24"/>
                <w:lang w:val="en-GB"/>
              </w:rPr>
              <w:t>2</w:t>
            </w:r>
          </w:p>
        </w:tc>
        <w:tc>
          <w:tcPr>
            <w:tcW w:w="1134" w:type="dxa"/>
          </w:tcPr>
          <w:p w14:paraId="6D4CAA81"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313604A2"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1E65E5" w14:paraId="797BD6FC" w14:textId="77777777">
        <w:trPr>
          <w:trHeight w:val="165"/>
        </w:trPr>
        <w:tc>
          <w:tcPr>
            <w:tcW w:w="709" w:type="dxa"/>
          </w:tcPr>
          <w:p w14:paraId="7B5C54F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47</w:t>
            </w:r>
          </w:p>
        </w:tc>
        <w:tc>
          <w:tcPr>
            <w:tcW w:w="993" w:type="dxa"/>
          </w:tcPr>
          <w:p w14:paraId="20354EF2"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2Fh</w:t>
            </w:r>
          </w:p>
        </w:tc>
        <w:tc>
          <w:tcPr>
            <w:tcW w:w="1275" w:type="dxa"/>
          </w:tcPr>
          <w:p w14:paraId="3822647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2F0h</w:t>
            </w:r>
          </w:p>
        </w:tc>
        <w:tc>
          <w:tcPr>
            <w:tcW w:w="1985" w:type="dxa"/>
          </w:tcPr>
          <w:p w14:paraId="1A751F2C"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 xml:space="preserve">div </w:t>
            </w:r>
            <w:proofErr w:type="gramStart"/>
            <w:r w:rsidRPr="000C0A40">
              <w:rPr>
                <w:sz w:val="24"/>
                <w:szCs w:val="24"/>
                <w:lang w:val="en-GB"/>
              </w:rPr>
              <w:t>R,M</w:t>
            </w:r>
            <w:proofErr w:type="gramEnd"/>
          </w:p>
        </w:tc>
        <w:tc>
          <w:tcPr>
            <w:tcW w:w="1134" w:type="dxa"/>
          </w:tcPr>
          <w:p w14:paraId="1A398AB7"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C8B5D02"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1E65E5" w14:paraId="7CD82ABD" w14:textId="77777777">
        <w:trPr>
          <w:trHeight w:val="150"/>
        </w:trPr>
        <w:tc>
          <w:tcPr>
            <w:tcW w:w="709" w:type="dxa"/>
          </w:tcPr>
          <w:p w14:paraId="1EF389C5"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48</w:t>
            </w:r>
          </w:p>
        </w:tc>
        <w:tc>
          <w:tcPr>
            <w:tcW w:w="993" w:type="dxa"/>
          </w:tcPr>
          <w:p w14:paraId="7FF906B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30h</w:t>
            </w:r>
          </w:p>
        </w:tc>
        <w:tc>
          <w:tcPr>
            <w:tcW w:w="1275" w:type="dxa"/>
          </w:tcPr>
          <w:p w14:paraId="0F842EA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300h</w:t>
            </w:r>
          </w:p>
        </w:tc>
        <w:tc>
          <w:tcPr>
            <w:tcW w:w="1985" w:type="dxa"/>
          </w:tcPr>
          <w:p w14:paraId="5CFF1DFA"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 xml:space="preserve">div </w:t>
            </w:r>
            <w:proofErr w:type="gramStart"/>
            <w:r w:rsidRPr="000C0A40">
              <w:rPr>
                <w:sz w:val="24"/>
                <w:szCs w:val="24"/>
                <w:lang w:val="en-GB"/>
              </w:rPr>
              <w:t>M,R</w:t>
            </w:r>
            <w:proofErr w:type="gramEnd"/>
          </w:p>
        </w:tc>
        <w:tc>
          <w:tcPr>
            <w:tcW w:w="1134" w:type="dxa"/>
          </w:tcPr>
          <w:p w14:paraId="422DE114"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75208D43"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1E65E5" w14:paraId="18274A2C" w14:textId="77777777">
        <w:trPr>
          <w:trHeight w:val="150"/>
        </w:trPr>
        <w:tc>
          <w:tcPr>
            <w:tcW w:w="709" w:type="dxa"/>
          </w:tcPr>
          <w:p w14:paraId="0BEC87FA"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49</w:t>
            </w:r>
          </w:p>
        </w:tc>
        <w:tc>
          <w:tcPr>
            <w:tcW w:w="993" w:type="dxa"/>
          </w:tcPr>
          <w:p w14:paraId="0C294A4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31h</w:t>
            </w:r>
          </w:p>
        </w:tc>
        <w:tc>
          <w:tcPr>
            <w:tcW w:w="1275" w:type="dxa"/>
          </w:tcPr>
          <w:p w14:paraId="27135212"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310h</w:t>
            </w:r>
          </w:p>
        </w:tc>
        <w:tc>
          <w:tcPr>
            <w:tcW w:w="1985" w:type="dxa"/>
          </w:tcPr>
          <w:p w14:paraId="2B4052EF"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 xml:space="preserve">div </w:t>
            </w:r>
            <w:proofErr w:type="gramStart"/>
            <w:r w:rsidRPr="000C0A40">
              <w:rPr>
                <w:sz w:val="24"/>
                <w:szCs w:val="24"/>
                <w:lang w:val="en-GB"/>
              </w:rPr>
              <w:t>R,#</w:t>
            </w:r>
            <w:proofErr w:type="gramEnd"/>
            <w:r w:rsidRPr="000C0A40">
              <w:rPr>
                <w:sz w:val="24"/>
                <w:szCs w:val="24"/>
                <w:lang w:val="en-GB"/>
              </w:rPr>
              <w:t>d16</w:t>
            </w:r>
          </w:p>
        </w:tc>
        <w:tc>
          <w:tcPr>
            <w:tcW w:w="1134" w:type="dxa"/>
          </w:tcPr>
          <w:p w14:paraId="5DBA5EDC" w14:textId="77777777" w:rsidR="001E65E5" w:rsidRPr="000C0A40" w:rsidRDefault="00497C3B"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w:t>
            </w:r>
          </w:p>
        </w:tc>
        <w:tc>
          <w:tcPr>
            <w:tcW w:w="3260" w:type="dxa"/>
          </w:tcPr>
          <w:p w14:paraId="51D5F510"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1E65E5" w14:paraId="44B4DD49" w14:textId="77777777">
        <w:trPr>
          <w:trHeight w:val="165"/>
        </w:trPr>
        <w:tc>
          <w:tcPr>
            <w:tcW w:w="709" w:type="dxa"/>
          </w:tcPr>
          <w:p w14:paraId="365527E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50</w:t>
            </w:r>
          </w:p>
        </w:tc>
        <w:tc>
          <w:tcPr>
            <w:tcW w:w="993" w:type="dxa"/>
          </w:tcPr>
          <w:p w14:paraId="7BE9231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32h</w:t>
            </w:r>
          </w:p>
        </w:tc>
        <w:tc>
          <w:tcPr>
            <w:tcW w:w="1275" w:type="dxa"/>
          </w:tcPr>
          <w:p w14:paraId="39F4C09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320h</w:t>
            </w:r>
          </w:p>
        </w:tc>
        <w:tc>
          <w:tcPr>
            <w:tcW w:w="1985" w:type="dxa"/>
          </w:tcPr>
          <w:p w14:paraId="7D8E1FF9"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divf</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506D8499"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1484C637"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4475063C" w14:textId="77777777">
        <w:trPr>
          <w:trHeight w:val="135"/>
        </w:trPr>
        <w:tc>
          <w:tcPr>
            <w:tcW w:w="709" w:type="dxa"/>
          </w:tcPr>
          <w:p w14:paraId="699A00E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51</w:t>
            </w:r>
          </w:p>
        </w:tc>
        <w:tc>
          <w:tcPr>
            <w:tcW w:w="993" w:type="dxa"/>
          </w:tcPr>
          <w:p w14:paraId="542261E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33h</w:t>
            </w:r>
          </w:p>
        </w:tc>
        <w:tc>
          <w:tcPr>
            <w:tcW w:w="1275" w:type="dxa"/>
          </w:tcPr>
          <w:p w14:paraId="4612EB01"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330h</w:t>
            </w:r>
          </w:p>
        </w:tc>
        <w:tc>
          <w:tcPr>
            <w:tcW w:w="1985" w:type="dxa"/>
          </w:tcPr>
          <w:p w14:paraId="5ECE6A84"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divf</w:t>
            </w:r>
            <w:proofErr w:type="spellEnd"/>
            <w:r w:rsidRPr="000C0A40">
              <w:rPr>
                <w:sz w:val="24"/>
                <w:szCs w:val="24"/>
                <w:lang w:val="en-GB"/>
              </w:rPr>
              <w:t xml:space="preserve"> </w:t>
            </w:r>
            <w:proofErr w:type="gramStart"/>
            <w:r w:rsidRPr="000C0A40">
              <w:rPr>
                <w:sz w:val="24"/>
                <w:szCs w:val="24"/>
                <w:lang w:val="en-GB"/>
              </w:rPr>
              <w:t>R,M</w:t>
            </w:r>
            <w:proofErr w:type="gramEnd"/>
          </w:p>
        </w:tc>
        <w:tc>
          <w:tcPr>
            <w:tcW w:w="1134" w:type="dxa"/>
          </w:tcPr>
          <w:p w14:paraId="2FD92C09"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397B2631"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75D0332A" w14:textId="77777777">
        <w:trPr>
          <w:trHeight w:val="105"/>
        </w:trPr>
        <w:tc>
          <w:tcPr>
            <w:tcW w:w="709" w:type="dxa"/>
          </w:tcPr>
          <w:p w14:paraId="587CFCDE"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52</w:t>
            </w:r>
          </w:p>
        </w:tc>
        <w:tc>
          <w:tcPr>
            <w:tcW w:w="993" w:type="dxa"/>
          </w:tcPr>
          <w:p w14:paraId="4DFDBF04"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34h</w:t>
            </w:r>
          </w:p>
        </w:tc>
        <w:tc>
          <w:tcPr>
            <w:tcW w:w="1275" w:type="dxa"/>
          </w:tcPr>
          <w:p w14:paraId="1A95EBA6"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340h</w:t>
            </w:r>
          </w:p>
        </w:tc>
        <w:tc>
          <w:tcPr>
            <w:tcW w:w="1985" w:type="dxa"/>
          </w:tcPr>
          <w:p w14:paraId="047E0810"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divf</w:t>
            </w:r>
            <w:proofErr w:type="spellEnd"/>
            <w:r w:rsidRPr="000C0A40">
              <w:rPr>
                <w:sz w:val="24"/>
                <w:szCs w:val="24"/>
                <w:lang w:val="en-GB"/>
              </w:rPr>
              <w:t xml:space="preserve"> </w:t>
            </w:r>
            <w:proofErr w:type="gramStart"/>
            <w:r w:rsidRPr="000C0A40">
              <w:rPr>
                <w:sz w:val="24"/>
                <w:szCs w:val="24"/>
                <w:lang w:val="en-GB"/>
              </w:rPr>
              <w:t>M,R</w:t>
            </w:r>
            <w:proofErr w:type="gramEnd"/>
          </w:p>
        </w:tc>
        <w:tc>
          <w:tcPr>
            <w:tcW w:w="1134" w:type="dxa"/>
          </w:tcPr>
          <w:p w14:paraId="72080F99"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3A4B4CDB"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2A3DEDC0" w14:textId="77777777">
        <w:trPr>
          <w:trHeight w:val="150"/>
        </w:trPr>
        <w:tc>
          <w:tcPr>
            <w:tcW w:w="709" w:type="dxa"/>
          </w:tcPr>
          <w:p w14:paraId="4F47C8A5"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53</w:t>
            </w:r>
          </w:p>
        </w:tc>
        <w:tc>
          <w:tcPr>
            <w:tcW w:w="993" w:type="dxa"/>
          </w:tcPr>
          <w:p w14:paraId="0FE93B7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35h</w:t>
            </w:r>
          </w:p>
        </w:tc>
        <w:tc>
          <w:tcPr>
            <w:tcW w:w="1275" w:type="dxa"/>
          </w:tcPr>
          <w:p w14:paraId="019BB9D9"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350h</w:t>
            </w:r>
          </w:p>
        </w:tc>
        <w:tc>
          <w:tcPr>
            <w:tcW w:w="1985" w:type="dxa"/>
          </w:tcPr>
          <w:p w14:paraId="4E357D58"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divf</w:t>
            </w:r>
            <w:proofErr w:type="spellEnd"/>
            <w:r w:rsidRPr="000C0A40">
              <w:rPr>
                <w:sz w:val="24"/>
                <w:szCs w:val="24"/>
                <w:lang w:val="en-GB"/>
              </w:rPr>
              <w:t xml:space="preserve"> </w:t>
            </w:r>
            <w:proofErr w:type="gramStart"/>
            <w:r w:rsidRPr="000C0A40">
              <w:rPr>
                <w:sz w:val="24"/>
                <w:szCs w:val="24"/>
                <w:lang w:val="en-GB"/>
              </w:rPr>
              <w:t>R,#</w:t>
            </w:r>
            <w:proofErr w:type="gramEnd"/>
            <w:r w:rsidRPr="000C0A40">
              <w:rPr>
                <w:sz w:val="24"/>
                <w:szCs w:val="24"/>
                <w:lang w:val="en-GB"/>
              </w:rPr>
              <w:t>d16</w:t>
            </w:r>
          </w:p>
        </w:tc>
        <w:tc>
          <w:tcPr>
            <w:tcW w:w="1134" w:type="dxa"/>
          </w:tcPr>
          <w:p w14:paraId="751665B2"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w:t>
            </w:r>
          </w:p>
        </w:tc>
        <w:tc>
          <w:tcPr>
            <w:tcW w:w="3260" w:type="dxa"/>
          </w:tcPr>
          <w:p w14:paraId="774842F7"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56BD9BC6" w14:textId="77777777">
        <w:trPr>
          <w:trHeight w:val="105"/>
        </w:trPr>
        <w:tc>
          <w:tcPr>
            <w:tcW w:w="709" w:type="dxa"/>
          </w:tcPr>
          <w:p w14:paraId="24D6A782"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54</w:t>
            </w:r>
          </w:p>
        </w:tc>
        <w:tc>
          <w:tcPr>
            <w:tcW w:w="993" w:type="dxa"/>
          </w:tcPr>
          <w:p w14:paraId="59E4E803"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36h</w:t>
            </w:r>
          </w:p>
        </w:tc>
        <w:tc>
          <w:tcPr>
            <w:tcW w:w="1275" w:type="dxa"/>
          </w:tcPr>
          <w:p w14:paraId="3DA5A75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360h</w:t>
            </w:r>
          </w:p>
        </w:tc>
        <w:tc>
          <w:tcPr>
            <w:tcW w:w="1985" w:type="dxa"/>
          </w:tcPr>
          <w:p w14:paraId="17126052"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sqr</w:t>
            </w:r>
            <w:proofErr w:type="spellEnd"/>
            <w:r w:rsidRPr="000C0A40">
              <w:rPr>
                <w:sz w:val="24"/>
                <w:szCs w:val="24"/>
                <w:lang w:val="en-GB"/>
              </w:rPr>
              <w:t xml:space="preserve"> R</w:t>
            </w:r>
          </w:p>
        </w:tc>
        <w:tc>
          <w:tcPr>
            <w:tcW w:w="1134" w:type="dxa"/>
          </w:tcPr>
          <w:p w14:paraId="3705F2D8"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7A422620"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1E65E5" w14:paraId="72A567D2" w14:textId="77777777">
        <w:trPr>
          <w:trHeight w:val="135"/>
        </w:trPr>
        <w:tc>
          <w:tcPr>
            <w:tcW w:w="709" w:type="dxa"/>
          </w:tcPr>
          <w:p w14:paraId="430DE866"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55</w:t>
            </w:r>
          </w:p>
        </w:tc>
        <w:tc>
          <w:tcPr>
            <w:tcW w:w="993" w:type="dxa"/>
          </w:tcPr>
          <w:p w14:paraId="0799795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37h</w:t>
            </w:r>
          </w:p>
        </w:tc>
        <w:tc>
          <w:tcPr>
            <w:tcW w:w="1275" w:type="dxa"/>
          </w:tcPr>
          <w:p w14:paraId="25D16BE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370h</w:t>
            </w:r>
          </w:p>
        </w:tc>
        <w:tc>
          <w:tcPr>
            <w:tcW w:w="1985" w:type="dxa"/>
          </w:tcPr>
          <w:p w14:paraId="6E256092"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sqrf</w:t>
            </w:r>
            <w:proofErr w:type="spellEnd"/>
            <w:r w:rsidRPr="000C0A40">
              <w:rPr>
                <w:sz w:val="24"/>
                <w:szCs w:val="24"/>
                <w:lang w:val="en-GB"/>
              </w:rPr>
              <w:t xml:space="preserve"> R</w:t>
            </w:r>
          </w:p>
        </w:tc>
        <w:tc>
          <w:tcPr>
            <w:tcW w:w="1134" w:type="dxa"/>
          </w:tcPr>
          <w:p w14:paraId="2AF6B135"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54F914F2"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REAL</w:t>
            </w:r>
          </w:p>
        </w:tc>
      </w:tr>
      <w:tr w:rsidR="001E65E5" w14:paraId="0AD104AE" w14:textId="77777777">
        <w:trPr>
          <w:trHeight w:val="165"/>
        </w:trPr>
        <w:tc>
          <w:tcPr>
            <w:tcW w:w="709" w:type="dxa"/>
          </w:tcPr>
          <w:p w14:paraId="4E8CD04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56</w:t>
            </w:r>
          </w:p>
        </w:tc>
        <w:tc>
          <w:tcPr>
            <w:tcW w:w="993" w:type="dxa"/>
          </w:tcPr>
          <w:p w14:paraId="0B204BA2"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38h</w:t>
            </w:r>
          </w:p>
        </w:tc>
        <w:tc>
          <w:tcPr>
            <w:tcW w:w="1275" w:type="dxa"/>
          </w:tcPr>
          <w:p w14:paraId="71022CA9"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380h</w:t>
            </w:r>
          </w:p>
        </w:tc>
        <w:tc>
          <w:tcPr>
            <w:tcW w:w="1985" w:type="dxa"/>
          </w:tcPr>
          <w:p w14:paraId="7B78530A"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pow R</w:t>
            </w:r>
            <w:proofErr w:type="gramStart"/>
            <w:r w:rsidRPr="000C0A40">
              <w:rPr>
                <w:sz w:val="24"/>
                <w:szCs w:val="24"/>
                <w:lang w:val="en-GB"/>
              </w:rPr>
              <w:t>1,R</w:t>
            </w:r>
            <w:proofErr w:type="gramEnd"/>
            <w:r w:rsidRPr="000C0A40">
              <w:rPr>
                <w:sz w:val="24"/>
                <w:szCs w:val="24"/>
                <w:lang w:val="en-GB"/>
              </w:rPr>
              <w:t>2</w:t>
            </w:r>
          </w:p>
        </w:tc>
        <w:tc>
          <w:tcPr>
            <w:tcW w:w="1134" w:type="dxa"/>
          </w:tcPr>
          <w:p w14:paraId="5216AC61"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4ADFE7EB"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1E65E5" w14:paraId="1DD4DC4C" w14:textId="77777777">
        <w:trPr>
          <w:trHeight w:val="105"/>
        </w:trPr>
        <w:tc>
          <w:tcPr>
            <w:tcW w:w="709" w:type="dxa"/>
          </w:tcPr>
          <w:p w14:paraId="0FAD46AE"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57</w:t>
            </w:r>
          </w:p>
        </w:tc>
        <w:tc>
          <w:tcPr>
            <w:tcW w:w="993" w:type="dxa"/>
          </w:tcPr>
          <w:p w14:paraId="057D2EE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39h</w:t>
            </w:r>
          </w:p>
        </w:tc>
        <w:tc>
          <w:tcPr>
            <w:tcW w:w="1275" w:type="dxa"/>
          </w:tcPr>
          <w:p w14:paraId="2E7DBF92"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390h</w:t>
            </w:r>
          </w:p>
        </w:tc>
        <w:tc>
          <w:tcPr>
            <w:tcW w:w="1985" w:type="dxa"/>
          </w:tcPr>
          <w:p w14:paraId="292B017B"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not R</w:t>
            </w:r>
          </w:p>
        </w:tc>
        <w:tc>
          <w:tcPr>
            <w:tcW w:w="1134" w:type="dxa"/>
          </w:tcPr>
          <w:p w14:paraId="71E4A36C"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6B5E5AF8"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p>
        </w:tc>
      </w:tr>
      <w:tr w:rsidR="001E65E5" w:rsidRPr="00DD5CB2" w14:paraId="497953AA" w14:textId="77777777">
        <w:trPr>
          <w:trHeight w:val="120"/>
        </w:trPr>
        <w:tc>
          <w:tcPr>
            <w:tcW w:w="709" w:type="dxa"/>
          </w:tcPr>
          <w:p w14:paraId="0A14215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58</w:t>
            </w:r>
          </w:p>
        </w:tc>
        <w:tc>
          <w:tcPr>
            <w:tcW w:w="993" w:type="dxa"/>
          </w:tcPr>
          <w:p w14:paraId="4150806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3Ah</w:t>
            </w:r>
          </w:p>
        </w:tc>
        <w:tc>
          <w:tcPr>
            <w:tcW w:w="1275" w:type="dxa"/>
          </w:tcPr>
          <w:p w14:paraId="485B52FA"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3A0h</w:t>
            </w:r>
          </w:p>
        </w:tc>
        <w:tc>
          <w:tcPr>
            <w:tcW w:w="1985" w:type="dxa"/>
          </w:tcPr>
          <w:p w14:paraId="728B0CF2"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and R</w:t>
            </w:r>
            <w:proofErr w:type="gramStart"/>
            <w:r w:rsidRPr="000C0A40">
              <w:rPr>
                <w:sz w:val="24"/>
                <w:szCs w:val="24"/>
                <w:lang w:val="en-GB"/>
              </w:rPr>
              <w:t>1,R</w:t>
            </w:r>
            <w:proofErr w:type="gramEnd"/>
            <w:r w:rsidRPr="000C0A40">
              <w:rPr>
                <w:sz w:val="24"/>
                <w:szCs w:val="24"/>
                <w:lang w:val="en-GB"/>
              </w:rPr>
              <w:t>2</w:t>
            </w:r>
          </w:p>
        </w:tc>
        <w:tc>
          <w:tcPr>
            <w:tcW w:w="1134" w:type="dxa"/>
          </w:tcPr>
          <w:p w14:paraId="5B7C8EBB"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547C8EA6"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1E65E5" w:rsidRPr="00DD5CB2" w14:paraId="748CBE9B" w14:textId="77777777">
        <w:trPr>
          <w:trHeight w:val="135"/>
        </w:trPr>
        <w:tc>
          <w:tcPr>
            <w:tcW w:w="709" w:type="dxa"/>
          </w:tcPr>
          <w:p w14:paraId="4E8B8709"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59</w:t>
            </w:r>
          </w:p>
        </w:tc>
        <w:tc>
          <w:tcPr>
            <w:tcW w:w="993" w:type="dxa"/>
          </w:tcPr>
          <w:p w14:paraId="59C83BC9"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3Bh</w:t>
            </w:r>
          </w:p>
        </w:tc>
        <w:tc>
          <w:tcPr>
            <w:tcW w:w="1275" w:type="dxa"/>
          </w:tcPr>
          <w:p w14:paraId="71AA6DDA"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3B0h</w:t>
            </w:r>
          </w:p>
        </w:tc>
        <w:tc>
          <w:tcPr>
            <w:tcW w:w="1985" w:type="dxa"/>
          </w:tcPr>
          <w:p w14:paraId="32452A40"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or R</w:t>
            </w:r>
            <w:proofErr w:type="gramStart"/>
            <w:r w:rsidRPr="000C0A40">
              <w:rPr>
                <w:sz w:val="24"/>
                <w:szCs w:val="24"/>
                <w:lang w:val="en-GB"/>
              </w:rPr>
              <w:t>1,R</w:t>
            </w:r>
            <w:proofErr w:type="gramEnd"/>
            <w:r w:rsidRPr="000C0A40">
              <w:rPr>
                <w:sz w:val="24"/>
                <w:szCs w:val="24"/>
                <w:lang w:val="en-GB"/>
              </w:rPr>
              <w:t>2</w:t>
            </w:r>
          </w:p>
        </w:tc>
        <w:tc>
          <w:tcPr>
            <w:tcW w:w="1134" w:type="dxa"/>
          </w:tcPr>
          <w:p w14:paraId="22729C03"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1D7F2DD"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1E65E5" w:rsidRPr="00DD5CB2" w14:paraId="56B16910" w14:textId="77777777">
        <w:trPr>
          <w:trHeight w:val="150"/>
        </w:trPr>
        <w:tc>
          <w:tcPr>
            <w:tcW w:w="709" w:type="dxa"/>
          </w:tcPr>
          <w:p w14:paraId="56793499"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60</w:t>
            </w:r>
          </w:p>
        </w:tc>
        <w:tc>
          <w:tcPr>
            <w:tcW w:w="993" w:type="dxa"/>
          </w:tcPr>
          <w:p w14:paraId="02E3A7D4"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3Ch</w:t>
            </w:r>
          </w:p>
        </w:tc>
        <w:tc>
          <w:tcPr>
            <w:tcW w:w="1275" w:type="dxa"/>
          </w:tcPr>
          <w:p w14:paraId="72AA261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3C0h</w:t>
            </w:r>
          </w:p>
        </w:tc>
        <w:tc>
          <w:tcPr>
            <w:tcW w:w="1985" w:type="dxa"/>
          </w:tcPr>
          <w:p w14:paraId="048505ED"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xor</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7E4101FA"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1EF5CC75"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1E65E5" w:rsidRPr="00DD5CB2" w14:paraId="41B9B3D5" w14:textId="77777777">
        <w:trPr>
          <w:trHeight w:val="150"/>
        </w:trPr>
        <w:tc>
          <w:tcPr>
            <w:tcW w:w="709" w:type="dxa"/>
          </w:tcPr>
          <w:p w14:paraId="6F186C5E"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61</w:t>
            </w:r>
          </w:p>
        </w:tc>
        <w:tc>
          <w:tcPr>
            <w:tcW w:w="993" w:type="dxa"/>
          </w:tcPr>
          <w:p w14:paraId="17023F06"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3Dh</w:t>
            </w:r>
          </w:p>
        </w:tc>
        <w:tc>
          <w:tcPr>
            <w:tcW w:w="1275" w:type="dxa"/>
          </w:tcPr>
          <w:p w14:paraId="4C3879C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3D0h</w:t>
            </w:r>
          </w:p>
        </w:tc>
        <w:tc>
          <w:tcPr>
            <w:tcW w:w="1985" w:type="dxa"/>
          </w:tcPr>
          <w:p w14:paraId="2DA5CF9E"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nxor</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4D1ABCEF"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15CF032E"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1E65E5" w:rsidRPr="00DD5CB2" w14:paraId="01073D94" w14:textId="77777777">
        <w:trPr>
          <w:trHeight w:val="120"/>
        </w:trPr>
        <w:tc>
          <w:tcPr>
            <w:tcW w:w="709" w:type="dxa"/>
          </w:tcPr>
          <w:p w14:paraId="0C34CE1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62</w:t>
            </w:r>
          </w:p>
        </w:tc>
        <w:tc>
          <w:tcPr>
            <w:tcW w:w="993" w:type="dxa"/>
          </w:tcPr>
          <w:p w14:paraId="60D32EC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3Eh</w:t>
            </w:r>
          </w:p>
        </w:tc>
        <w:tc>
          <w:tcPr>
            <w:tcW w:w="1275" w:type="dxa"/>
          </w:tcPr>
          <w:p w14:paraId="20B6941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3E0h</w:t>
            </w:r>
          </w:p>
        </w:tc>
        <w:tc>
          <w:tcPr>
            <w:tcW w:w="1985" w:type="dxa"/>
          </w:tcPr>
          <w:p w14:paraId="175CCDC4"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nand</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5E4E98A4"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0842AD83"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1E65E5" w:rsidRPr="00DD5CB2" w14:paraId="55025220" w14:textId="77777777">
        <w:trPr>
          <w:trHeight w:val="120"/>
        </w:trPr>
        <w:tc>
          <w:tcPr>
            <w:tcW w:w="709" w:type="dxa"/>
          </w:tcPr>
          <w:p w14:paraId="0DD21915"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63</w:t>
            </w:r>
          </w:p>
        </w:tc>
        <w:tc>
          <w:tcPr>
            <w:tcW w:w="993" w:type="dxa"/>
          </w:tcPr>
          <w:p w14:paraId="5018E497"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3Fh</w:t>
            </w:r>
          </w:p>
        </w:tc>
        <w:tc>
          <w:tcPr>
            <w:tcW w:w="1275" w:type="dxa"/>
          </w:tcPr>
          <w:p w14:paraId="66064F6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3F0h</w:t>
            </w:r>
          </w:p>
        </w:tc>
        <w:tc>
          <w:tcPr>
            <w:tcW w:w="1985" w:type="dxa"/>
          </w:tcPr>
          <w:p w14:paraId="1B212326"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srl</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614E1E87"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0CF603F4"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1E65E5" w:rsidRPr="00DD5CB2" w14:paraId="3AE6DA18" w14:textId="77777777">
        <w:trPr>
          <w:trHeight w:val="120"/>
        </w:trPr>
        <w:tc>
          <w:tcPr>
            <w:tcW w:w="709" w:type="dxa"/>
          </w:tcPr>
          <w:p w14:paraId="55156F17"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64</w:t>
            </w:r>
          </w:p>
        </w:tc>
        <w:tc>
          <w:tcPr>
            <w:tcW w:w="993" w:type="dxa"/>
          </w:tcPr>
          <w:p w14:paraId="32539A8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40h</w:t>
            </w:r>
          </w:p>
        </w:tc>
        <w:tc>
          <w:tcPr>
            <w:tcW w:w="1275" w:type="dxa"/>
          </w:tcPr>
          <w:p w14:paraId="4C5CDAD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400h</w:t>
            </w:r>
          </w:p>
        </w:tc>
        <w:tc>
          <w:tcPr>
            <w:tcW w:w="1985" w:type="dxa"/>
          </w:tcPr>
          <w:p w14:paraId="2144CFEA"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sll</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67E8FB01"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6FF23BA3"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1E65E5" w:rsidRPr="00DD5CB2" w14:paraId="2E7F5692" w14:textId="77777777">
        <w:trPr>
          <w:trHeight w:val="135"/>
        </w:trPr>
        <w:tc>
          <w:tcPr>
            <w:tcW w:w="709" w:type="dxa"/>
          </w:tcPr>
          <w:p w14:paraId="4549AA8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65</w:t>
            </w:r>
          </w:p>
        </w:tc>
        <w:tc>
          <w:tcPr>
            <w:tcW w:w="993" w:type="dxa"/>
          </w:tcPr>
          <w:p w14:paraId="3620C947"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41h</w:t>
            </w:r>
          </w:p>
        </w:tc>
        <w:tc>
          <w:tcPr>
            <w:tcW w:w="1275" w:type="dxa"/>
          </w:tcPr>
          <w:p w14:paraId="22D66B6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410h</w:t>
            </w:r>
          </w:p>
        </w:tc>
        <w:tc>
          <w:tcPr>
            <w:tcW w:w="1985" w:type="dxa"/>
          </w:tcPr>
          <w:p w14:paraId="16E33A9E"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sra</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264C7DF7"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5F8939E8"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1E65E5" w:rsidRPr="00DD5CB2" w14:paraId="7859A269" w14:textId="77777777">
        <w:trPr>
          <w:trHeight w:val="120"/>
        </w:trPr>
        <w:tc>
          <w:tcPr>
            <w:tcW w:w="709" w:type="dxa"/>
          </w:tcPr>
          <w:p w14:paraId="6628D7F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66</w:t>
            </w:r>
          </w:p>
        </w:tc>
        <w:tc>
          <w:tcPr>
            <w:tcW w:w="993" w:type="dxa"/>
          </w:tcPr>
          <w:p w14:paraId="47F2BA2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42h</w:t>
            </w:r>
          </w:p>
        </w:tc>
        <w:tc>
          <w:tcPr>
            <w:tcW w:w="1275" w:type="dxa"/>
          </w:tcPr>
          <w:p w14:paraId="45DD7C8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420h</w:t>
            </w:r>
          </w:p>
        </w:tc>
        <w:tc>
          <w:tcPr>
            <w:tcW w:w="1985" w:type="dxa"/>
          </w:tcPr>
          <w:p w14:paraId="5CFF56FB"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sla R</w:t>
            </w:r>
            <w:proofErr w:type="gramStart"/>
            <w:r w:rsidRPr="000C0A40">
              <w:rPr>
                <w:sz w:val="24"/>
                <w:szCs w:val="24"/>
                <w:lang w:val="en-GB"/>
              </w:rPr>
              <w:t>1,R</w:t>
            </w:r>
            <w:proofErr w:type="gramEnd"/>
            <w:r w:rsidRPr="000C0A40">
              <w:rPr>
                <w:sz w:val="24"/>
                <w:szCs w:val="24"/>
                <w:lang w:val="en-GB"/>
              </w:rPr>
              <w:t>2</w:t>
            </w:r>
          </w:p>
        </w:tc>
        <w:tc>
          <w:tcPr>
            <w:tcW w:w="1134" w:type="dxa"/>
          </w:tcPr>
          <w:p w14:paraId="4AB8B266"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AA0DD61"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1E65E5" w:rsidRPr="00DD5CB2" w14:paraId="18EB569E" w14:textId="77777777">
        <w:trPr>
          <w:trHeight w:val="135"/>
        </w:trPr>
        <w:tc>
          <w:tcPr>
            <w:tcW w:w="709" w:type="dxa"/>
          </w:tcPr>
          <w:p w14:paraId="21B87D9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67</w:t>
            </w:r>
          </w:p>
        </w:tc>
        <w:tc>
          <w:tcPr>
            <w:tcW w:w="993" w:type="dxa"/>
          </w:tcPr>
          <w:p w14:paraId="3DB810C2"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43h</w:t>
            </w:r>
          </w:p>
        </w:tc>
        <w:tc>
          <w:tcPr>
            <w:tcW w:w="1275" w:type="dxa"/>
          </w:tcPr>
          <w:p w14:paraId="5967ADB4"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430h</w:t>
            </w:r>
          </w:p>
        </w:tc>
        <w:tc>
          <w:tcPr>
            <w:tcW w:w="1985" w:type="dxa"/>
          </w:tcPr>
          <w:p w14:paraId="797FBA50"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src</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341B8CCB"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1FF519CB"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1E65E5" w:rsidRPr="00DD5CB2" w14:paraId="4CF6F8BB" w14:textId="77777777">
        <w:trPr>
          <w:trHeight w:val="135"/>
        </w:trPr>
        <w:tc>
          <w:tcPr>
            <w:tcW w:w="709" w:type="dxa"/>
          </w:tcPr>
          <w:p w14:paraId="1766A505"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68</w:t>
            </w:r>
          </w:p>
        </w:tc>
        <w:tc>
          <w:tcPr>
            <w:tcW w:w="993" w:type="dxa"/>
          </w:tcPr>
          <w:p w14:paraId="57D57E71"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44h</w:t>
            </w:r>
          </w:p>
        </w:tc>
        <w:tc>
          <w:tcPr>
            <w:tcW w:w="1275" w:type="dxa"/>
          </w:tcPr>
          <w:p w14:paraId="346095C9"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440h</w:t>
            </w:r>
          </w:p>
        </w:tc>
        <w:tc>
          <w:tcPr>
            <w:tcW w:w="1985" w:type="dxa"/>
          </w:tcPr>
          <w:p w14:paraId="785F0699" w14:textId="77777777" w:rsidR="001E65E5" w:rsidRPr="000C0A40" w:rsidRDefault="00950FBE"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slc</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708D1FD4"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710AF8C8"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1E65E5" w:rsidRPr="00DD5CB2" w14:paraId="23C5B25F" w14:textId="77777777">
        <w:trPr>
          <w:trHeight w:val="135"/>
        </w:trPr>
        <w:tc>
          <w:tcPr>
            <w:tcW w:w="709" w:type="dxa"/>
          </w:tcPr>
          <w:p w14:paraId="39B10350"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69</w:t>
            </w:r>
          </w:p>
        </w:tc>
        <w:tc>
          <w:tcPr>
            <w:tcW w:w="993" w:type="dxa"/>
          </w:tcPr>
          <w:p w14:paraId="56D8E4A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45h</w:t>
            </w:r>
          </w:p>
        </w:tc>
        <w:tc>
          <w:tcPr>
            <w:tcW w:w="1275" w:type="dxa"/>
          </w:tcPr>
          <w:p w14:paraId="59C9F87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450h</w:t>
            </w:r>
          </w:p>
        </w:tc>
        <w:tc>
          <w:tcPr>
            <w:tcW w:w="1985" w:type="dxa"/>
          </w:tcPr>
          <w:p w14:paraId="344F01B2" w14:textId="77777777" w:rsidR="001E65E5" w:rsidRPr="000C0A40" w:rsidRDefault="00613FB8"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cmp</w:t>
            </w:r>
            <w:proofErr w:type="spellEnd"/>
            <w:r w:rsidRPr="000C0A40">
              <w:rPr>
                <w:sz w:val="24"/>
                <w:szCs w:val="24"/>
                <w:lang w:val="en-GB"/>
              </w:rPr>
              <w:t xml:space="preserve"> R</w:t>
            </w:r>
            <w:proofErr w:type="gramStart"/>
            <w:r w:rsidRPr="000C0A40">
              <w:rPr>
                <w:sz w:val="24"/>
                <w:szCs w:val="24"/>
                <w:lang w:val="en-GB"/>
              </w:rPr>
              <w:t>1,R</w:t>
            </w:r>
            <w:proofErr w:type="gramEnd"/>
            <w:r w:rsidRPr="000C0A40">
              <w:rPr>
                <w:sz w:val="24"/>
                <w:szCs w:val="24"/>
                <w:lang w:val="en-GB"/>
              </w:rPr>
              <w:t>2</w:t>
            </w:r>
          </w:p>
        </w:tc>
        <w:tc>
          <w:tcPr>
            <w:tcW w:w="1134" w:type="dxa"/>
          </w:tcPr>
          <w:p w14:paraId="5600D02C"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783EFEE6"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1E65E5" w:rsidRPr="00DD5CB2" w14:paraId="154C32AF" w14:textId="77777777">
        <w:trPr>
          <w:trHeight w:val="150"/>
        </w:trPr>
        <w:tc>
          <w:tcPr>
            <w:tcW w:w="709" w:type="dxa"/>
          </w:tcPr>
          <w:p w14:paraId="7258A0E1"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70</w:t>
            </w:r>
          </w:p>
        </w:tc>
        <w:tc>
          <w:tcPr>
            <w:tcW w:w="993" w:type="dxa"/>
          </w:tcPr>
          <w:p w14:paraId="4D20C4A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46h</w:t>
            </w:r>
          </w:p>
        </w:tc>
        <w:tc>
          <w:tcPr>
            <w:tcW w:w="1275" w:type="dxa"/>
          </w:tcPr>
          <w:p w14:paraId="7D264B9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460h</w:t>
            </w:r>
          </w:p>
        </w:tc>
        <w:tc>
          <w:tcPr>
            <w:tcW w:w="1985" w:type="dxa"/>
          </w:tcPr>
          <w:p w14:paraId="412F77F0" w14:textId="77777777" w:rsidR="001E65E5" w:rsidRPr="000C0A40" w:rsidRDefault="00613FB8"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cmp</w:t>
            </w:r>
            <w:proofErr w:type="spellEnd"/>
            <w:r w:rsidRPr="000C0A40">
              <w:rPr>
                <w:sz w:val="24"/>
                <w:szCs w:val="24"/>
                <w:lang w:val="en-GB"/>
              </w:rPr>
              <w:t xml:space="preserve"> </w:t>
            </w:r>
            <w:proofErr w:type="gramStart"/>
            <w:r w:rsidRPr="000C0A40">
              <w:rPr>
                <w:sz w:val="24"/>
                <w:szCs w:val="24"/>
                <w:lang w:val="en-GB"/>
              </w:rPr>
              <w:t>R,M</w:t>
            </w:r>
            <w:proofErr w:type="gramEnd"/>
          </w:p>
        </w:tc>
        <w:tc>
          <w:tcPr>
            <w:tcW w:w="1134" w:type="dxa"/>
          </w:tcPr>
          <w:p w14:paraId="55190B20"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3CCCBBC4"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1E65E5" w:rsidRPr="00DD5CB2" w14:paraId="04BCC665" w14:textId="77777777">
        <w:trPr>
          <w:trHeight w:val="135"/>
        </w:trPr>
        <w:tc>
          <w:tcPr>
            <w:tcW w:w="709" w:type="dxa"/>
          </w:tcPr>
          <w:p w14:paraId="27412D4E"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71</w:t>
            </w:r>
          </w:p>
        </w:tc>
        <w:tc>
          <w:tcPr>
            <w:tcW w:w="993" w:type="dxa"/>
          </w:tcPr>
          <w:p w14:paraId="0A73D8F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47h</w:t>
            </w:r>
          </w:p>
        </w:tc>
        <w:tc>
          <w:tcPr>
            <w:tcW w:w="1275" w:type="dxa"/>
          </w:tcPr>
          <w:p w14:paraId="1958189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470h</w:t>
            </w:r>
          </w:p>
        </w:tc>
        <w:tc>
          <w:tcPr>
            <w:tcW w:w="1985" w:type="dxa"/>
          </w:tcPr>
          <w:p w14:paraId="63B4E313" w14:textId="77777777" w:rsidR="001E65E5" w:rsidRPr="000C0A40" w:rsidRDefault="00613FB8"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cmp</w:t>
            </w:r>
            <w:proofErr w:type="spellEnd"/>
            <w:r w:rsidRPr="000C0A40">
              <w:rPr>
                <w:sz w:val="24"/>
                <w:szCs w:val="24"/>
                <w:lang w:val="en-GB"/>
              </w:rPr>
              <w:t xml:space="preserve"> </w:t>
            </w:r>
            <w:proofErr w:type="gramStart"/>
            <w:r w:rsidRPr="000C0A40">
              <w:rPr>
                <w:sz w:val="24"/>
                <w:szCs w:val="24"/>
                <w:lang w:val="en-GB"/>
              </w:rPr>
              <w:t>R,#</w:t>
            </w:r>
            <w:proofErr w:type="gramEnd"/>
            <w:r w:rsidRPr="000C0A40">
              <w:rPr>
                <w:sz w:val="24"/>
                <w:szCs w:val="24"/>
                <w:lang w:val="en-GB"/>
              </w:rPr>
              <w:t>d16</w:t>
            </w:r>
          </w:p>
        </w:tc>
        <w:tc>
          <w:tcPr>
            <w:tcW w:w="1134" w:type="dxa"/>
          </w:tcPr>
          <w:p w14:paraId="2D7837E7"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w:t>
            </w:r>
          </w:p>
        </w:tc>
        <w:tc>
          <w:tcPr>
            <w:tcW w:w="3260" w:type="dxa"/>
          </w:tcPr>
          <w:p w14:paraId="78057740" w14:textId="77777777" w:rsidR="001E65E5" w:rsidRPr="000C0A40" w:rsidRDefault="000C0A40" w:rsidP="00053E05">
            <w:pPr>
              <w:tabs>
                <w:tab w:val="left" w:pos="1985"/>
                <w:tab w:val="left" w:pos="4253"/>
              </w:tabs>
              <w:suppressAutoHyphens w:val="0"/>
              <w:spacing w:line="240" w:lineRule="auto"/>
              <w:ind w:firstLine="0"/>
              <w:jc w:val="left"/>
              <w:rPr>
                <w:sz w:val="24"/>
                <w:szCs w:val="24"/>
                <w:lang w:val="en-GB"/>
              </w:rPr>
            </w:pPr>
            <w:proofErr w:type="gramStart"/>
            <w:r w:rsidRPr="000C0A40">
              <w:rPr>
                <w:sz w:val="24"/>
                <w:szCs w:val="24"/>
                <w:lang w:val="en-GB"/>
              </w:rPr>
              <w:t>INT,INTG</w:t>
            </w:r>
            <w:proofErr w:type="gramEnd"/>
            <w:r w:rsidRPr="000C0A40">
              <w:rPr>
                <w:sz w:val="24"/>
                <w:szCs w:val="24"/>
                <w:lang w:val="en-GB"/>
              </w:rPr>
              <w:t>,REAL,BCD,CHAR</w:t>
            </w:r>
          </w:p>
        </w:tc>
      </w:tr>
      <w:tr w:rsidR="001E65E5" w14:paraId="11ACFCC4" w14:textId="77777777">
        <w:trPr>
          <w:trHeight w:val="150"/>
        </w:trPr>
        <w:tc>
          <w:tcPr>
            <w:tcW w:w="709" w:type="dxa"/>
          </w:tcPr>
          <w:p w14:paraId="5913B2C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72</w:t>
            </w:r>
          </w:p>
        </w:tc>
        <w:tc>
          <w:tcPr>
            <w:tcW w:w="993" w:type="dxa"/>
          </w:tcPr>
          <w:p w14:paraId="63BE954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48h</w:t>
            </w:r>
          </w:p>
        </w:tc>
        <w:tc>
          <w:tcPr>
            <w:tcW w:w="1275" w:type="dxa"/>
          </w:tcPr>
          <w:p w14:paraId="21725B01"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480h</w:t>
            </w:r>
          </w:p>
        </w:tc>
        <w:tc>
          <w:tcPr>
            <w:tcW w:w="1985" w:type="dxa"/>
          </w:tcPr>
          <w:p w14:paraId="3B19F966"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jmp</w:t>
            </w:r>
            <w:proofErr w:type="spellEnd"/>
            <w:r w:rsidRPr="000C0A40">
              <w:rPr>
                <w:sz w:val="24"/>
                <w:szCs w:val="24"/>
                <w:lang w:val="en-GB"/>
              </w:rPr>
              <w:t xml:space="preserve"> </w:t>
            </w:r>
            <w:proofErr w:type="spellStart"/>
            <w:r w:rsidRPr="000C0A40">
              <w:rPr>
                <w:sz w:val="24"/>
                <w:szCs w:val="24"/>
                <w:lang w:val="en-GB"/>
              </w:rPr>
              <w:t>addr</w:t>
            </w:r>
            <w:proofErr w:type="spellEnd"/>
          </w:p>
        </w:tc>
        <w:tc>
          <w:tcPr>
            <w:tcW w:w="1134" w:type="dxa"/>
          </w:tcPr>
          <w:p w14:paraId="6E819532"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w:t>
            </w:r>
          </w:p>
        </w:tc>
        <w:tc>
          <w:tcPr>
            <w:tcW w:w="3260" w:type="dxa"/>
          </w:tcPr>
          <w:p w14:paraId="7C458284"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0D8B9875" w14:textId="77777777">
        <w:trPr>
          <w:trHeight w:val="135"/>
        </w:trPr>
        <w:tc>
          <w:tcPr>
            <w:tcW w:w="709" w:type="dxa"/>
          </w:tcPr>
          <w:p w14:paraId="34699397"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73</w:t>
            </w:r>
          </w:p>
        </w:tc>
        <w:tc>
          <w:tcPr>
            <w:tcW w:w="993" w:type="dxa"/>
          </w:tcPr>
          <w:p w14:paraId="514FDE06"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49h</w:t>
            </w:r>
          </w:p>
        </w:tc>
        <w:tc>
          <w:tcPr>
            <w:tcW w:w="1275" w:type="dxa"/>
          </w:tcPr>
          <w:p w14:paraId="000561A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490h</w:t>
            </w:r>
          </w:p>
        </w:tc>
        <w:tc>
          <w:tcPr>
            <w:tcW w:w="1985" w:type="dxa"/>
          </w:tcPr>
          <w:p w14:paraId="6980E6FD"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ja</w:t>
            </w:r>
            <w:proofErr w:type="spellEnd"/>
            <w:r w:rsidRPr="000C0A40">
              <w:rPr>
                <w:sz w:val="24"/>
                <w:szCs w:val="24"/>
                <w:lang w:val="en-GB"/>
              </w:rPr>
              <w:t xml:space="preserve"> disp8</w:t>
            </w:r>
          </w:p>
        </w:tc>
        <w:tc>
          <w:tcPr>
            <w:tcW w:w="1134" w:type="dxa"/>
          </w:tcPr>
          <w:p w14:paraId="112A5A25"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0D103C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0EDDC546" w14:textId="77777777">
        <w:trPr>
          <w:trHeight w:val="135"/>
        </w:trPr>
        <w:tc>
          <w:tcPr>
            <w:tcW w:w="709" w:type="dxa"/>
          </w:tcPr>
          <w:p w14:paraId="3F6470D5"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74</w:t>
            </w:r>
          </w:p>
        </w:tc>
        <w:tc>
          <w:tcPr>
            <w:tcW w:w="993" w:type="dxa"/>
          </w:tcPr>
          <w:p w14:paraId="0B497B4A"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4Ah</w:t>
            </w:r>
          </w:p>
        </w:tc>
        <w:tc>
          <w:tcPr>
            <w:tcW w:w="1275" w:type="dxa"/>
          </w:tcPr>
          <w:p w14:paraId="1D0B8C8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4A0h</w:t>
            </w:r>
          </w:p>
        </w:tc>
        <w:tc>
          <w:tcPr>
            <w:tcW w:w="1985" w:type="dxa"/>
          </w:tcPr>
          <w:p w14:paraId="5F1B6EFC"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jna</w:t>
            </w:r>
            <w:proofErr w:type="spellEnd"/>
            <w:r w:rsidRPr="000C0A40">
              <w:rPr>
                <w:sz w:val="24"/>
                <w:szCs w:val="24"/>
                <w:lang w:val="en-GB"/>
              </w:rPr>
              <w:t xml:space="preserve"> disp8</w:t>
            </w:r>
          </w:p>
        </w:tc>
        <w:tc>
          <w:tcPr>
            <w:tcW w:w="1134" w:type="dxa"/>
          </w:tcPr>
          <w:p w14:paraId="3A7DA61E"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015AAE4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2F5B2410" w14:textId="77777777">
        <w:trPr>
          <w:trHeight w:val="135"/>
        </w:trPr>
        <w:tc>
          <w:tcPr>
            <w:tcW w:w="709" w:type="dxa"/>
          </w:tcPr>
          <w:p w14:paraId="6CE5C739"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75</w:t>
            </w:r>
          </w:p>
        </w:tc>
        <w:tc>
          <w:tcPr>
            <w:tcW w:w="993" w:type="dxa"/>
          </w:tcPr>
          <w:p w14:paraId="4618D546"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4Bh</w:t>
            </w:r>
          </w:p>
        </w:tc>
        <w:tc>
          <w:tcPr>
            <w:tcW w:w="1275" w:type="dxa"/>
          </w:tcPr>
          <w:p w14:paraId="41BAAE87"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4B0h</w:t>
            </w:r>
          </w:p>
        </w:tc>
        <w:tc>
          <w:tcPr>
            <w:tcW w:w="1985" w:type="dxa"/>
          </w:tcPr>
          <w:p w14:paraId="31C6518D"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jc</w:t>
            </w:r>
            <w:proofErr w:type="spellEnd"/>
            <w:r w:rsidRPr="000C0A40">
              <w:rPr>
                <w:sz w:val="24"/>
                <w:szCs w:val="24"/>
                <w:lang w:val="en-GB"/>
              </w:rPr>
              <w:t xml:space="preserve"> disp8</w:t>
            </w:r>
          </w:p>
        </w:tc>
        <w:tc>
          <w:tcPr>
            <w:tcW w:w="1134" w:type="dxa"/>
          </w:tcPr>
          <w:p w14:paraId="20336644"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6EE70296"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202B393C" w14:textId="77777777">
        <w:trPr>
          <w:trHeight w:val="120"/>
        </w:trPr>
        <w:tc>
          <w:tcPr>
            <w:tcW w:w="709" w:type="dxa"/>
          </w:tcPr>
          <w:p w14:paraId="56833F1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76</w:t>
            </w:r>
          </w:p>
        </w:tc>
        <w:tc>
          <w:tcPr>
            <w:tcW w:w="993" w:type="dxa"/>
          </w:tcPr>
          <w:p w14:paraId="041962C7"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4Ch</w:t>
            </w:r>
          </w:p>
        </w:tc>
        <w:tc>
          <w:tcPr>
            <w:tcW w:w="1275" w:type="dxa"/>
          </w:tcPr>
          <w:p w14:paraId="5CEF2FF4"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4C0h</w:t>
            </w:r>
          </w:p>
        </w:tc>
        <w:tc>
          <w:tcPr>
            <w:tcW w:w="1985" w:type="dxa"/>
          </w:tcPr>
          <w:p w14:paraId="5F0F7E4D"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jnc</w:t>
            </w:r>
            <w:proofErr w:type="spellEnd"/>
            <w:r w:rsidRPr="000C0A40">
              <w:rPr>
                <w:sz w:val="24"/>
                <w:szCs w:val="24"/>
                <w:lang w:val="en-GB"/>
              </w:rPr>
              <w:t xml:space="preserve"> disp8</w:t>
            </w:r>
          </w:p>
        </w:tc>
        <w:tc>
          <w:tcPr>
            <w:tcW w:w="1134" w:type="dxa"/>
          </w:tcPr>
          <w:p w14:paraId="706D47EE"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B6D6E3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2B56565B" w14:textId="77777777">
        <w:trPr>
          <w:trHeight w:val="75"/>
        </w:trPr>
        <w:tc>
          <w:tcPr>
            <w:tcW w:w="709" w:type="dxa"/>
          </w:tcPr>
          <w:p w14:paraId="353F7E2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77</w:t>
            </w:r>
          </w:p>
        </w:tc>
        <w:tc>
          <w:tcPr>
            <w:tcW w:w="993" w:type="dxa"/>
          </w:tcPr>
          <w:p w14:paraId="5FD853D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4Dh</w:t>
            </w:r>
          </w:p>
        </w:tc>
        <w:tc>
          <w:tcPr>
            <w:tcW w:w="1275" w:type="dxa"/>
          </w:tcPr>
          <w:p w14:paraId="09157AF6"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4D0h</w:t>
            </w:r>
          </w:p>
        </w:tc>
        <w:tc>
          <w:tcPr>
            <w:tcW w:w="1985" w:type="dxa"/>
          </w:tcPr>
          <w:p w14:paraId="181ADBA7"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jz</w:t>
            </w:r>
            <w:proofErr w:type="spellEnd"/>
            <w:r w:rsidRPr="000C0A40">
              <w:rPr>
                <w:sz w:val="24"/>
                <w:szCs w:val="24"/>
                <w:lang w:val="en-GB"/>
              </w:rPr>
              <w:t xml:space="preserve"> disp8</w:t>
            </w:r>
          </w:p>
        </w:tc>
        <w:tc>
          <w:tcPr>
            <w:tcW w:w="1134" w:type="dxa"/>
          </w:tcPr>
          <w:p w14:paraId="5969568E"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392A6AF7"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29FEDCB7" w14:textId="77777777">
        <w:trPr>
          <w:trHeight w:val="135"/>
        </w:trPr>
        <w:tc>
          <w:tcPr>
            <w:tcW w:w="709" w:type="dxa"/>
          </w:tcPr>
          <w:p w14:paraId="2A3BA59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78</w:t>
            </w:r>
          </w:p>
        </w:tc>
        <w:tc>
          <w:tcPr>
            <w:tcW w:w="993" w:type="dxa"/>
          </w:tcPr>
          <w:p w14:paraId="4D4D7FF4"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4Eh</w:t>
            </w:r>
          </w:p>
        </w:tc>
        <w:tc>
          <w:tcPr>
            <w:tcW w:w="1275" w:type="dxa"/>
          </w:tcPr>
          <w:p w14:paraId="3132A083"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4E0h</w:t>
            </w:r>
          </w:p>
        </w:tc>
        <w:tc>
          <w:tcPr>
            <w:tcW w:w="1985" w:type="dxa"/>
          </w:tcPr>
          <w:p w14:paraId="7E449881"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jnz</w:t>
            </w:r>
            <w:proofErr w:type="spellEnd"/>
            <w:r w:rsidRPr="000C0A40">
              <w:rPr>
                <w:sz w:val="24"/>
                <w:szCs w:val="24"/>
                <w:lang w:val="en-GB"/>
              </w:rPr>
              <w:t xml:space="preserve"> disp8</w:t>
            </w:r>
          </w:p>
        </w:tc>
        <w:tc>
          <w:tcPr>
            <w:tcW w:w="1134" w:type="dxa"/>
          </w:tcPr>
          <w:p w14:paraId="289B81AE"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70CAAA94"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47544BD2" w14:textId="77777777">
        <w:trPr>
          <w:trHeight w:val="135"/>
        </w:trPr>
        <w:tc>
          <w:tcPr>
            <w:tcW w:w="709" w:type="dxa"/>
          </w:tcPr>
          <w:p w14:paraId="31661027"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79</w:t>
            </w:r>
          </w:p>
        </w:tc>
        <w:tc>
          <w:tcPr>
            <w:tcW w:w="993" w:type="dxa"/>
          </w:tcPr>
          <w:p w14:paraId="3386806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4Fh</w:t>
            </w:r>
          </w:p>
        </w:tc>
        <w:tc>
          <w:tcPr>
            <w:tcW w:w="1275" w:type="dxa"/>
          </w:tcPr>
          <w:p w14:paraId="49F9FB1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4F0h</w:t>
            </w:r>
          </w:p>
        </w:tc>
        <w:tc>
          <w:tcPr>
            <w:tcW w:w="1985" w:type="dxa"/>
          </w:tcPr>
          <w:p w14:paraId="16236ABE"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jo disp8</w:t>
            </w:r>
          </w:p>
        </w:tc>
        <w:tc>
          <w:tcPr>
            <w:tcW w:w="1134" w:type="dxa"/>
          </w:tcPr>
          <w:p w14:paraId="67C2C161"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35819595"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1BA6D0FB" w14:textId="77777777">
        <w:trPr>
          <w:trHeight w:val="105"/>
        </w:trPr>
        <w:tc>
          <w:tcPr>
            <w:tcW w:w="709" w:type="dxa"/>
          </w:tcPr>
          <w:p w14:paraId="07ED9733"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80</w:t>
            </w:r>
          </w:p>
        </w:tc>
        <w:tc>
          <w:tcPr>
            <w:tcW w:w="993" w:type="dxa"/>
          </w:tcPr>
          <w:p w14:paraId="40CE462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50h</w:t>
            </w:r>
          </w:p>
        </w:tc>
        <w:tc>
          <w:tcPr>
            <w:tcW w:w="1275" w:type="dxa"/>
          </w:tcPr>
          <w:p w14:paraId="44675DEE"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500h</w:t>
            </w:r>
          </w:p>
        </w:tc>
        <w:tc>
          <w:tcPr>
            <w:tcW w:w="1985" w:type="dxa"/>
          </w:tcPr>
          <w:p w14:paraId="4C8B39AB"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jno</w:t>
            </w:r>
            <w:proofErr w:type="spellEnd"/>
            <w:r w:rsidRPr="000C0A40">
              <w:rPr>
                <w:sz w:val="24"/>
                <w:szCs w:val="24"/>
                <w:lang w:val="en-GB"/>
              </w:rPr>
              <w:t xml:space="preserve"> disp8</w:t>
            </w:r>
          </w:p>
        </w:tc>
        <w:tc>
          <w:tcPr>
            <w:tcW w:w="1134" w:type="dxa"/>
          </w:tcPr>
          <w:p w14:paraId="14303688"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18A8B7F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4E50FECF" w14:textId="77777777">
        <w:trPr>
          <w:trHeight w:val="150"/>
        </w:trPr>
        <w:tc>
          <w:tcPr>
            <w:tcW w:w="709" w:type="dxa"/>
          </w:tcPr>
          <w:p w14:paraId="69ABFAE2"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81</w:t>
            </w:r>
          </w:p>
        </w:tc>
        <w:tc>
          <w:tcPr>
            <w:tcW w:w="993" w:type="dxa"/>
          </w:tcPr>
          <w:p w14:paraId="05C497CE"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51h</w:t>
            </w:r>
          </w:p>
        </w:tc>
        <w:tc>
          <w:tcPr>
            <w:tcW w:w="1275" w:type="dxa"/>
          </w:tcPr>
          <w:p w14:paraId="62007C4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510h</w:t>
            </w:r>
          </w:p>
        </w:tc>
        <w:tc>
          <w:tcPr>
            <w:tcW w:w="1985" w:type="dxa"/>
          </w:tcPr>
          <w:p w14:paraId="47AD4DDE"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jp</w:t>
            </w:r>
            <w:proofErr w:type="spellEnd"/>
            <w:r w:rsidRPr="000C0A40">
              <w:rPr>
                <w:sz w:val="24"/>
                <w:szCs w:val="24"/>
                <w:lang w:val="en-GB"/>
              </w:rPr>
              <w:t xml:space="preserve"> disp8</w:t>
            </w:r>
          </w:p>
        </w:tc>
        <w:tc>
          <w:tcPr>
            <w:tcW w:w="1134" w:type="dxa"/>
          </w:tcPr>
          <w:p w14:paraId="5E912AD1"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022486B8"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6C2E53A4" w14:textId="77777777">
        <w:trPr>
          <w:trHeight w:val="135"/>
        </w:trPr>
        <w:tc>
          <w:tcPr>
            <w:tcW w:w="709" w:type="dxa"/>
          </w:tcPr>
          <w:p w14:paraId="144C2D5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82</w:t>
            </w:r>
          </w:p>
        </w:tc>
        <w:tc>
          <w:tcPr>
            <w:tcW w:w="993" w:type="dxa"/>
          </w:tcPr>
          <w:p w14:paraId="4974EAF4"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52h</w:t>
            </w:r>
          </w:p>
        </w:tc>
        <w:tc>
          <w:tcPr>
            <w:tcW w:w="1275" w:type="dxa"/>
          </w:tcPr>
          <w:p w14:paraId="256665E3"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520h</w:t>
            </w:r>
          </w:p>
        </w:tc>
        <w:tc>
          <w:tcPr>
            <w:tcW w:w="1985" w:type="dxa"/>
          </w:tcPr>
          <w:p w14:paraId="645F87BC"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jnp</w:t>
            </w:r>
            <w:proofErr w:type="spellEnd"/>
            <w:r w:rsidRPr="000C0A40">
              <w:rPr>
                <w:sz w:val="24"/>
                <w:szCs w:val="24"/>
                <w:lang w:val="en-GB"/>
              </w:rPr>
              <w:t xml:space="preserve"> disp8</w:t>
            </w:r>
          </w:p>
        </w:tc>
        <w:tc>
          <w:tcPr>
            <w:tcW w:w="1134" w:type="dxa"/>
          </w:tcPr>
          <w:p w14:paraId="3FE72212"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112E029"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2EB68406" w14:textId="77777777">
        <w:trPr>
          <w:trHeight w:val="135"/>
        </w:trPr>
        <w:tc>
          <w:tcPr>
            <w:tcW w:w="709" w:type="dxa"/>
          </w:tcPr>
          <w:p w14:paraId="484BB71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83</w:t>
            </w:r>
          </w:p>
        </w:tc>
        <w:tc>
          <w:tcPr>
            <w:tcW w:w="993" w:type="dxa"/>
          </w:tcPr>
          <w:p w14:paraId="1BBC82D1"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53h</w:t>
            </w:r>
          </w:p>
        </w:tc>
        <w:tc>
          <w:tcPr>
            <w:tcW w:w="1275" w:type="dxa"/>
          </w:tcPr>
          <w:p w14:paraId="29F35701"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530h</w:t>
            </w:r>
          </w:p>
        </w:tc>
        <w:tc>
          <w:tcPr>
            <w:tcW w:w="1985" w:type="dxa"/>
          </w:tcPr>
          <w:p w14:paraId="775D9B59"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js</w:t>
            </w:r>
            <w:proofErr w:type="spellEnd"/>
            <w:r w:rsidRPr="000C0A40">
              <w:rPr>
                <w:sz w:val="24"/>
                <w:szCs w:val="24"/>
                <w:lang w:val="en-GB"/>
              </w:rPr>
              <w:t xml:space="preserve"> disp8</w:t>
            </w:r>
          </w:p>
        </w:tc>
        <w:tc>
          <w:tcPr>
            <w:tcW w:w="1134" w:type="dxa"/>
          </w:tcPr>
          <w:p w14:paraId="5D1DAB4D"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5641A07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4DA1012D" w14:textId="77777777">
        <w:trPr>
          <w:trHeight w:val="105"/>
        </w:trPr>
        <w:tc>
          <w:tcPr>
            <w:tcW w:w="709" w:type="dxa"/>
          </w:tcPr>
          <w:p w14:paraId="2AF39EE4"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84</w:t>
            </w:r>
          </w:p>
        </w:tc>
        <w:tc>
          <w:tcPr>
            <w:tcW w:w="993" w:type="dxa"/>
          </w:tcPr>
          <w:p w14:paraId="5F2359F5"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54h</w:t>
            </w:r>
          </w:p>
        </w:tc>
        <w:tc>
          <w:tcPr>
            <w:tcW w:w="1275" w:type="dxa"/>
          </w:tcPr>
          <w:p w14:paraId="6A3EF0A1"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540h</w:t>
            </w:r>
          </w:p>
        </w:tc>
        <w:tc>
          <w:tcPr>
            <w:tcW w:w="1985" w:type="dxa"/>
          </w:tcPr>
          <w:p w14:paraId="0BA24E85"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jns</w:t>
            </w:r>
            <w:proofErr w:type="spellEnd"/>
            <w:r w:rsidRPr="000C0A40">
              <w:rPr>
                <w:sz w:val="24"/>
                <w:szCs w:val="24"/>
                <w:lang w:val="en-GB"/>
              </w:rPr>
              <w:t xml:space="preserve"> disp8</w:t>
            </w:r>
          </w:p>
        </w:tc>
        <w:tc>
          <w:tcPr>
            <w:tcW w:w="1134" w:type="dxa"/>
          </w:tcPr>
          <w:p w14:paraId="6CAB0BB8"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78ED9604"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327661B0" w14:textId="77777777">
        <w:trPr>
          <w:trHeight w:val="120"/>
        </w:trPr>
        <w:tc>
          <w:tcPr>
            <w:tcW w:w="709" w:type="dxa"/>
          </w:tcPr>
          <w:p w14:paraId="34B70094"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85</w:t>
            </w:r>
          </w:p>
        </w:tc>
        <w:tc>
          <w:tcPr>
            <w:tcW w:w="993" w:type="dxa"/>
          </w:tcPr>
          <w:p w14:paraId="6B9DF073"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55h</w:t>
            </w:r>
          </w:p>
        </w:tc>
        <w:tc>
          <w:tcPr>
            <w:tcW w:w="1275" w:type="dxa"/>
          </w:tcPr>
          <w:p w14:paraId="251E5EF2"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550h</w:t>
            </w:r>
          </w:p>
        </w:tc>
        <w:tc>
          <w:tcPr>
            <w:tcW w:w="1985" w:type="dxa"/>
          </w:tcPr>
          <w:p w14:paraId="192D2470"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loop disp8</w:t>
            </w:r>
          </w:p>
        </w:tc>
        <w:tc>
          <w:tcPr>
            <w:tcW w:w="1134" w:type="dxa"/>
          </w:tcPr>
          <w:p w14:paraId="73DB8AD7"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486A561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7365A261" w14:textId="77777777">
        <w:trPr>
          <w:trHeight w:val="90"/>
        </w:trPr>
        <w:tc>
          <w:tcPr>
            <w:tcW w:w="709" w:type="dxa"/>
          </w:tcPr>
          <w:p w14:paraId="028E7DE6"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86</w:t>
            </w:r>
          </w:p>
        </w:tc>
        <w:tc>
          <w:tcPr>
            <w:tcW w:w="993" w:type="dxa"/>
          </w:tcPr>
          <w:p w14:paraId="2F8095AE"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56h</w:t>
            </w:r>
          </w:p>
        </w:tc>
        <w:tc>
          <w:tcPr>
            <w:tcW w:w="1275" w:type="dxa"/>
          </w:tcPr>
          <w:p w14:paraId="72FB05B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560h</w:t>
            </w:r>
          </w:p>
        </w:tc>
        <w:tc>
          <w:tcPr>
            <w:tcW w:w="1985" w:type="dxa"/>
          </w:tcPr>
          <w:p w14:paraId="2317DFC1"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 xml:space="preserve">call </w:t>
            </w:r>
            <w:proofErr w:type="spellStart"/>
            <w:r w:rsidRPr="000C0A40">
              <w:rPr>
                <w:sz w:val="24"/>
                <w:szCs w:val="24"/>
                <w:lang w:val="en-GB"/>
              </w:rPr>
              <w:t>addr</w:t>
            </w:r>
            <w:proofErr w:type="spellEnd"/>
          </w:p>
        </w:tc>
        <w:tc>
          <w:tcPr>
            <w:tcW w:w="1134" w:type="dxa"/>
          </w:tcPr>
          <w:p w14:paraId="65EFBCA9"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4</w:t>
            </w:r>
          </w:p>
        </w:tc>
        <w:tc>
          <w:tcPr>
            <w:tcW w:w="3260" w:type="dxa"/>
          </w:tcPr>
          <w:p w14:paraId="39259F86"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767A9F9C" w14:textId="77777777">
        <w:trPr>
          <w:trHeight w:val="105"/>
        </w:trPr>
        <w:tc>
          <w:tcPr>
            <w:tcW w:w="709" w:type="dxa"/>
          </w:tcPr>
          <w:p w14:paraId="1D13671D"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87</w:t>
            </w:r>
          </w:p>
        </w:tc>
        <w:tc>
          <w:tcPr>
            <w:tcW w:w="993" w:type="dxa"/>
          </w:tcPr>
          <w:p w14:paraId="0C679164"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57h</w:t>
            </w:r>
          </w:p>
        </w:tc>
        <w:tc>
          <w:tcPr>
            <w:tcW w:w="1275" w:type="dxa"/>
          </w:tcPr>
          <w:p w14:paraId="7C41523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570h</w:t>
            </w:r>
          </w:p>
        </w:tc>
        <w:tc>
          <w:tcPr>
            <w:tcW w:w="1985" w:type="dxa"/>
          </w:tcPr>
          <w:p w14:paraId="70FCCEBD"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ret</w:t>
            </w:r>
          </w:p>
        </w:tc>
        <w:tc>
          <w:tcPr>
            <w:tcW w:w="1134" w:type="dxa"/>
          </w:tcPr>
          <w:p w14:paraId="2D942E1C"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8B9AEF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32D59292" w14:textId="77777777">
        <w:trPr>
          <w:trHeight w:val="75"/>
        </w:trPr>
        <w:tc>
          <w:tcPr>
            <w:tcW w:w="709" w:type="dxa"/>
          </w:tcPr>
          <w:p w14:paraId="594A0800"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88</w:t>
            </w:r>
          </w:p>
        </w:tc>
        <w:tc>
          <w:tcPr>
            <w:tcW w:w="993" w:type="dxa"/>
          </w:tcPr>
          <w:p w14:paraId="0821CA3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58h</w:t>
            </w:r>
          </w:p>
        </w:tc>
        <w:tc>
          <w:tcPr>
            <w:tcW w:w="1275" w:type="dxa"/>
          </w:tcPr>
          <w:p w14:paraId="1358184C"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580h</w:t>
            </w:r>
          </w:p>
        </w:tc>
        <w:tc>
          <w:tcPr>
            <w:tcW w:w="1985" w:type="dxa"/>
          </w:tcPr>
          <w:p w14:paraId="35A8CD70"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nop</w:t>
            </w:r>
            <w:proofErr w:type="spellEnd"/>
          </w:p>
        </w:tc>
        <w:tc>
          <w:tcPr>
            <w:tcW w:w="1134" w:type="dxa"/>
          </w:tcPr>
          <w:p w14:paraId="27DE1383"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0D9F498E"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6C1B5698" w14:textId="77777777">
        <w:trPr>
          <w:trHeight w:val="150"/>
        </w:trPr>
        <w:tc>
          <w:tcPr>
            <w:tcW w:w="709" w:type="dxa"/>
          </w:tcPr>
          <w:p w14:paraId="4664B78A"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89</w:t>
            </w:r>
          </w:p>
        </w:tc>
        <w:tc>
          <w:tcPr>
            <w:tcW w:w="993" w:type="dxa"/>
          </w:tcPr>
          <w:p w14:paraId="20E2146F"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59h</w:t>
            </w:r>
          </w:p>
        </w:tc>
        <w:tc>
          <w:tcPr>
            <w:tcW w:w="1275" w:type="dxa"/>
          </w:tcPr>
          <w:p w14:paraId="1C369E00"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590h</w:t>
            </w:r>
          </w:p>
        </w:tc>
        <w:tc>
          <w:tcPr>
            <w:tcW w:w="1985" w:type="dxa"/>
          </w:tcPr>
          <w:p w14:paraId="765817E6"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hlt</w:t>
            </w:r>
            <w:proofErr w:type="spellEnd"/>
          </w:p>
        </w:tc>
        <w:tc>
          <w:tcPr>
            <w:tcW w:w="1134" w:type="dxa"/>
          </w:tcPr>
          <w:p w14:paraId="2C99D1B6"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240EF009"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10DE8F07" w14:textId="77777777">
        <w:trPr>
          <w:trHeight w:val="120"/>
        </w:trPr>
        <w:tc>
          <w:tcPr>
            <w:tcW w:w="709" w:type="dxa"/>
          </w:tcPr>
          <w:p w14:paraId="6FD5F070"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90</w:t>
            </w:r>
          </w:p>
        </w:tc>
        <w:tc>
          <w:tcPr>
            <w:tcW w:w="993" w:type="dxa"/>
          </w:tcPr>
          <w:p w14:paraId="7D75F630"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5Ah</w:t>
            </w:r>
          </w:p>
        </w:tc>
        <w:tc>
          <w:tcPr>
            <w:tcW w:w="1275" w:type="dxa"/>
          </w:tcPr>
          <w:p w14:paraId="3172993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5A0h</w:t>
            </w:r>
          </w:p>
        </w:tc>
        <w:tc>
          <w:tcPr>
            <w:tcW w:w="1985" w:type="dxa"/>
          </w:tcPr>
          <w:p w14:paraId="146D47C6"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di</w:t>
            </w:r>
          </w:p>
        </w:tc>
        <w:tc>
          <w:tcPr>
            <w:tcW w:w="1134" w:type="dxa"/>
          </w:tcPr>
          <w:p w14:paraId="3F673A84"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Pr>
          <w:p w14:paraId="763CADA5"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r w:rsidR="001E65E5" w14:paraId="4ABF638A" w14:textId="77777777">
        <w:trPr>
          <w:trHeight w:val="135"/>
        </w:trPr>
        <w:tc>
          <w:tcPr>
            <w:tcW w:w="709" w:type="dxa"/>
            <w:tcBorders>
              <w:bottom w:val="single" w:sz="4" w:space="0" w:color="auto"/>
            </w:tcBorders>
          </w:tcPr>
          <w:p w14:paraId="4521AB3A"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91</w:t>
            </w:r>
          </w:p>
        </w:tc>
        <w:tc>
          <w:tcPr>
            <w:tcW w:w="993" w:type="dxa"/>
            <w:tcBorders>
              <w:bottom w:val="single" w:sz="4" w:space="0" w:color="auto"/>
            </w:tcBorders>
          </w:tcPr>
          <w:p w14:paraId="37B2A5F0"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5Bh</w:t>
            </w:r>
          </w:p>
        </w:tc>
        <w:tc>
          <w:tcPr>
            <w:tcW w:w="1275" w:type="dxa"/>
            <w:tcBorders>
              <w:bottom w:val="single" w:sz="4" w:space="0" w:color="auto"/>
            </w:tcBorders>
          </w:tcPr>
          <w:p w14:paraId="5B94C82B"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5B0h</w:t>
            </w:r>
          </w:p>
        </w:tc>
        <w:tc>
          <w:tcPr>
            <w:tcW w:w="1985" w:type="dxa"/>
            <w:tcBorders>
              <w:bottom w:val="single" w:sz="4" w:space="0" w:color="auto"/>
            </w:tcBorders>
          </w:tcPr>
          <w:p w14:paraId="75D00D9B" w14:textId="77777777" w:rsidR="001E65E5" w:rsidRPr="000C0A40" w:rsidRDefault="00545057" w:rsidP="00053E05">
            <w:pPr>
              <w:tabs>
                <w:tab w:val="left" w:pos="1985"/>
                <w:tab w:val="left" w:pos="4253"/>
              </w:tabs>
              <w:suppressAutoHyphens w:val="0"/>
              <w:spacing w:line="240" w:lineRule="auto"/>
              <w:ind w:firstLine="0"/>
              <w:jc w:val="left"/>
              <w:rPr>
                <w:sz w:val="24"/>
                <w:szCs w:val="24"/>
                <w:lang w:val="en-GB"/>
              </w:rPr>
            </w:pPr>
            <w:proofErr w:type="spellStart"/>
            <w:r w:rsidRPr="000C0A40">
              <w:rPr>
                <w:sz w:val="24"/>
                <w:szCs w:val="24"/>
                <w:lang w:val="en-GB"/>
              </w:rPr>
              <w:t>ei</w:t>
            </w:r>
            <w:proofErr w:type="spellEnd"/>
          </w:p>
        </w:tc>
        <w:tc>
          <w:tcPr>
            <w:tcW w:w="1134" w:type="dxa"/>
            <w:tcBorders>
              <w:bottom w:val="single" w:sz="4" w:space="0" w:color="auto"/>
            </w:tcBorders>
          </w:tcPr>
          <w:p w14:paraId="49A6FA67" w14:textId="77777777" w:rsidR="001E65E5" w:rsidRPr="000C0A40" w:rsidRDefault="00BE5243" w:rsidP="00053E05">
            <w:pPr>
              <w:tabs>
                <w:tab w:val="left" w:pos="1985"/>
                <w:tab w:val="left" w:pos="4253"/>
              </w:tabs>
              <w:suppressAutoHyphens w:val="0"/>
              <w:spacing w:line="240" w:lineRule="auto"/>
              <w:ind w:firstLine="0"/>
              <w:jc w:val="left"/>
              <w:rPr>
                <w:sz w:val="24"/>
                <w:szCs w:val="24"/>
                <w:lang w:val="en-GB"/>
              </w:rPr>
            </w:pPr>
            <w:r w:rsidRPr="000C0A40">
              <w:rPr>
                <w:sz w:val="24"/>
                <w:szCs w:val="24"/>
                <w:lang w:val="en-GB"/>
              </w:rPr>
              <w:t>2</w:t>
            </w:r>
          </w:p>
        </w:tc>
        <w:tc>
          <w:tcPr>
            <w:tcW w:w="3260" w:type="dxa"/>
            <w:tcBorders>
              <w:bottom w:val="single" w:sz="4" w:space="0" w:color="auto"/>
            </w:tcBorders>
          </w:tcPr>
          <w:p w14:paraId="25E12E71" w14:textId="77777777" w:rsidR="001E65E5" w:rsidRPr="000C0A40" w:rsidRDefault="001E65E5" w:rsidP="00053E05">
            <w:pPr>
              <w:tabs>
                <w:tab w:val="left" w:pos="1985"/>
                <w:tab w:val="left" w:pos="4253"/>
              </w:tabs>
              <w:suppressAutoHyphens w:val="0"/>
              <w:spacing w:line="240" w:lineRule="auto"/>
              <w:ind w:firstLine="0"/>
              <w:jc w:val="left"/>
              <w:rPr>
                <w:sz w:val="24"/>
                <w:szCs w:val="24"/>
                <w:lang w:val="en-GB"/>
              </w:rPr>
            </w:pPr>
          </w:p>
        </w:tc>
      </w:tr>
    </w:tbl>
    <w:p w14:paraId="2B5A91B5" w14:textId="77777777" w:rsidR="006643CF" w:rsidRPr="00944076" w:rsidRDefault="006643CF" w:rsidP="00E81578">
      <w:pPr>
        <w:tabs>
          <w:tab w:val="left" w:pos="1985"/>
          <w:tab w:val="left" w:pos="4253"/>
        </w:tabs>
        <w:suppressAutoHyphens w:val="0"/>
        <w:spacing w:line="240" w:lineRule="auto"/>
        <w:ind w:firstLine="0"/>
        <w:jc w:val="center"/>
        <w:rPr>
          <w:sz w:val="24"/>
          <w:szCs w:val="24"/>
          <w:lang w:val="uk-UA"/>
        </w:rPr>
      </w:pPr>
    </w:p>
    <w:p w14:paraId="6DE59127" w14:textId="17582607" w:rsidR="005D407B" w:rsidRPr="00E00171" w:rsidRDefault="00E00171" w:rsidP="00E00171">
      <w:pPr>
        <w:tabs>
          <w:tab w:val="left" w:pos="1985"/>
          <w:tab w:val="left" w:pos="4253"/>
        </w:tabs>
        <w:suppressAutoHyphens w:val="0"/>
        <w:spacing w:line="240" w:lineRule="auto"/>
        <w:ind w:firstLine="0"/>
        <w:rPr>
          <w:lang w:val="uk-UA"/>
        </w:rPr>
      </w:pPr>
      <w:r>
        <w:rPr>
          <w:lang w:val="uk-UA"/>
        </w:rPr>
        <w:br w:type="page"/>
      </w:r>
    </w:p>
    <w:p w14:paraId="2F8373F4" w14:textId="72E98293" w:rsidR="00A15A1F" w:rsidRDefault="00AC76B2" w:rsidP="00C57BC6">
      <w:pPr>
        <w:ind w:firstLine="0"/>
        <w:jc w:val="center"/>
        <w:outlineLvl w:val="0"/>
        <w:rPr>
          <w:szCs w:val="28"/>
          <w:lang w:val="uk-UA"/>
        </w:rPr>
      </w:pPr>
      <w:r>
        <w:rPr>
          <w:szCs w:val="28"/>
          <w:lang w:val="uk-UA"/>
        </w:rPr>
        <w:t xml:space="preserve">РОЗДІЛ </w:t>
      </w:r>
      <w:r w:rsidRPr="00DF5164">
        <w:rPr>
          <w:szCs w:val="28"/>
          <w:lang w:val="uk-UA"/>
        </w:rPr>
        <w:t>6</w:t>
      </w:r>
      <w:r w:rsidR="00A47143" w:rsidRPr="00161894">
        <w:rPr>
          <w:szCs w:val="28"/>
          <w:lang w:val="uk-UA"/>
        </w:rPr>
        <w:t xml:space="preserve">. </w:t>
      </w:r>
      <w:r w:rsidR="00161894" w:rsidRPr="00161894">
        <w:rPr>
          <w:szCs w:val="28"/>
          <w:lang w:val="uk-UA"/>
        </w:rPr>
        <w:t>КОМАНДИ ДЛЯ ДЕТАЛЬНОЇ РОЗРОБКИ</w:t>
      </w:r>
    </w:p>
    <w:p w14:paraId="7917068D" w14:textId="2825DB7C" w:rsidR="00DD5CB2" w:rsidRPr="00DD5CB2" w:rsidRDefault="00DD5CB2" w:rsidP="00DD5CB2">
      <w:pPr>
        <w:rPr>
          <w:szCs w:val="28"/>
          <w:lang w:val="uk-UA"/>
        </w:rPr>
      </w:pPr>
      <w:proofErr w:type="spellStart"/>
      <w:r w:rsidRPr="006A3329">
        <w:rPr>
          <w:szCs w:val="28"/>
          <w:lang w:val="uk-UA"/>
        </w:rPr>
        <w:t>Дiлення</w:t>
      </w:r>
      <w:proofErr w:type="spellEnd"/>
      <w:r w:rsidRPr="006A3329">
        <w:rPr>
          <w:szCs w:val="28"/>
          <w:lang w:val="uk-UA"/>
        </w:rPr>
        <w:t xml:space="preserve"> цілих двійкових чисел зі знаком (співмножники та результат - у доповняльному коді), - </w:t>
      </w:r>
      <w:proofErr w:type="spellStart"/>
      <w:r w:rsidRPr="006A3329">
        <w:rPr>
          <w:szCs w:val="28"/>
          <w:lang w:val="uk-UA"/>
        </w:rPr>
        <w:t>цілочисельне</w:t>
      </w:r>
      <w:proofErr w:type="spellEnd"/>
      <w:r w:rsidRPr="006A3329">
        <w:rPr>
          <w:szCs w:val="28"/>
          <w:lang w:val="uk-UA"/>
        </w:rPr>
        <w:t xml:space="preserve"> ділення: ділене, дільник, частка (зі знаком), остача (без знаку)</w:t>
      </w:r>
    </w:p>
    <w:p w14:paraId="452851CB" w14:textId="77777777" w:rsidR="00DD5CB2" w:rsidRPr="00DD5CB2" w:rsidRDefault="00DD5CB2" w:rsidP="00DD5CB2">
      <w:pPr>
        <w:ind w:firstLine="0"/>
        <w:rPr>
          <w:color w:val="000000"/>
          <w:sz w:val="24"/>
          <w:szCs w:val="24"/>
          <w:lang w:val="en-US"/>
        </w:rPr>
      </w:pPr>
      <w:r w:rsidRPr="00DD5CB2">
        <w:rPr>
          <w:color w:val="000000"/>
          <w:sz w:val="24"/>
          <w:szCs w:val="24"/>
          <w:lang w:val="en-US"/>
        </w:rPr>
        <w:t>accept r10: 0FFFEh</w:t>
      </w:r>
    </w:p>
    <w:p w14:paraId="36D6C2B2" w14:textId="77777777" w:rsidR="00DD5CB2" w:rsidRPr="00DD5CB2" w:rsidRDefault="00DD5CB2" w:rsidP="00DD5CB2">
      <w:pPr>
        <w:ind w:firstLine="0"/>
        <w:rPr>
          <w:color w:val="000000"/>
          <w:sz w:val="24"/>
          <w:szCs w:val="24"/>
          <w:lang w:val="en-US"/>
        </w:rPr>
      </w:pPr>
      <w:r w:rsidRPr="00DD5CB2">
        <w:rPr>
          <w:color w:val="000000"/>
          <w:sz w:val="24"/>
          <w:szCs w:val="24"/>
          <w:lang w:val="en-US"/>
        </w:rPr>
        <w:t>accept r11: 0FFF6h</w:t>
      </w:r>
    </w:p>
    <w:p w14:paraId="67F7FA5B" w14:textId="77777777" w:rsidR="00DD5CB2" w:rsidRPr="00DD5CB2" w:rsidRDefault="00DD5CB2" w:rsidP="00DD5CB2">
      <w:pPr>
        <w:ind w:firstLine="0"/>
        <w:rPr>
          <w:color w:val="000000"/>
          <w:sz w:val="24"/>
          <w:szCs w:val="24"/>
          <w:lang w:val="en-US"/>
        </w:rPr>
      </w:pPr>
      <w:r w:rsidRPr="00DD5CB2">
        <w:rPr>
          <w:color w:val="000000"/>
          <w:sz w:val="24"/>
          <w:szCs w:val="24"/>
          <w:lang w:val="en-US"/>
        </w:rPr>
        <w:t xml:space="preserve">link l1: </w:t>
      </w:r>
      <w:proofErr w:type="spellStart"/>
      <w:r w:rsidRPr="00DD5CB2">
        <w:rPr>
          <w:color w:val="000000"/>
          <w:sz w:val="24"/>
          <w:szCs w:val="24"/>
          <w:lang w:val="en-US"/>
        </w:rPr>
        <w:t>ct</w:t>
      </w:r>
      <w:proofErr w:type="spellEnd"/>
    </w:p>
    <w:p w14:paraId="2F4C7124" w14:textId="77777777" w:rsidR="00DD5CB2" w:rsidRPr="00DD5CB2" w:rsidRDefault="00DD5CB2" w:rsidP="00DD5CB2">
      <w:pPr>
        <w:ind w:firstLine="0"/>
        <w:rPr>
          <w:color w:val="000000"/>
          <w:sz w:val="24"/>
          <w:szCs w:val="24"/>
          <w:lang w:val="en-US"/>
        </w:rPr>
      </w:pPr>
      <w:r w:rsidRPr="00DD5CB2">
        <w:rPr>
          <w:color w:val="000000"/>
          <w:sz w:val="24"/>
          <w:szCs w:val="24"/>
          <w:lang w:val="en-US"/>
        </w:rPr>
        <w:t>\ Oper1 R11</w:t>
      </w:r>
    </w:p>
    <w:p w14:paraId="229D4420" w14:textId="77777777" w:rsidR="00DD5CB2" w:rsidRPr="00DD5CB2" w:rsidRDefault="00DD5CB2" w:rsidP="00DD5CB2">
      <w:pPr>
        <w:ind w:firstLine="0"/>
        <w:rPr>
          <w:color w:val="000000"/>
          <w:sz w:val="24"/>
          <w:szCs w:val="24"/>
          <w:lang w:val="en-US"/>
        </w:rPr>
      </w:pPr>
      <w:r w:rsidRPr="00DD5CB2">
        <w:rPr>
          <w:color w:val="000000"/>
          <w:sz w:val="24"/>
          <w:szCs w:val="24"/>
          <w:lang w:val="en-US"/>
        </w:rPr>
        <w:t>\ Oper2 R10</w:t>
      </w:r>
    </w:p>
    <w:p w14:paraId="064B557F" w14:textId="77777777" w:rsidR="00DD5CB2" w:rsidRPr="00DD5CB2" w:rsidRDefault="00DD5CB2" w:rsidP="00DD5CB2">
      <w:pPr>
        <w:ind w:firstLine="0"/>
        <w:rPr>
          <w:color w:val="000000"/>
          <w:sz w:val="24"/>
          <w:szCs w:val="24"/>
          <w:lang w:val="en-US"/>
        </w:rPr>
      </w:pPr>
      <w:r w:rsidRPr="00DD5CB2">
        <w:rPr>
          <w:color w:val="000000"/>
          <w:sz w:val="24"/>
          <w:szCs w:val="24"/>
          <w:lang w:val="en-US"/>
        </w:rPr>
        <w:t>\ Res R15</w:t>
      </w:r>
    </w:p>
    <w:p w14:paraId="131BA2C2" w14:textId="77777777" w:rsidR="00DD5CB2" w:rsidRPr="00DD5CB2" w:rsidRDefault="00DD5CB2" w:rsidP="00DD5CB2">
      <w:pPr>
        <w:ind w:firstLine="0"/>
        <w:rPr>
          <w:color w:val="000000"/>
          <w:sz w:val="24"/>
          <w:szCs w:val="24"/>
          <w:lang w:val="en-US"/>
        </w:rPr>
      </w:pPr>
      <w:r w:rsidRPr="00DD5CB2">
        <w:rPr>
          <w:color w:val="000000"/>
          <w:sz w:val="24"/>
          <w:szCs w:val="24"/>
          <w:lang w:val="en-US"/>
        </w:rPr>
        <w:t>\ Usage r</w:t>
      </w:r>
      <w:proofErr w:type="gramStart"/>
      <w:r w:rsidRPr="00DD5CB2">
        <w:rPr>
          <w:color w:val="000000"/>
          <w:sz w:val="24"/>
          <w:szCs w:val="24"/>
          <w:lang w:val="en-US"/>
        </w:rPr>
        <w:t>2,r</w:t>
      </w:r>
      <w:proofErr w:type="gramEnd"/>
      <w:r w:rsidRPr="00DD5CB2">
        <w:rPr>
          <w:color w:val="000000"/>
          <w:sz w:val="24"/>
          <w:szCs w:val="24"/>
          <w:lang w:val="en-US"/>
        </w:rPr>
        <w:t>3,r4,r7</w:t>
      </w:r>
    </w:p>
    <w:p w14:paraId="263FBA1B"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and</w:t>
      </w:r>
      <w:proofErr w:type="gramEnd"/>
      <w:r w:rsidRPr="00DD5CB2">
        <w:rPr>
          <w:color w:val="000000"/>
          <w:sz w:val="24"/>
          <w:szCs w:val="24"/>
          <w:lang w:val="en-US"/>
        </w:rPr>
        <w:t xml:space="preserve"> r2, r11, 8000h; }</w:t>
      </w:r>
    </w:p>
    <w:p w14:paraId="75D3582D"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and</w:t>
      </w:r>
      <w:proofErr w:type="gramEnd"/>
      <w:r w:rsidRPr="00DD5CB2">
        <w:rPr>
          <w:color w:val="000000"/>
          <w:sz w:val="24"/>
          <w:szCs w:val="24"/>
          <w:lang w:val="en-US"/>
        </w:rPr>
        <w:t xml:space="preserve"> r3, r10, 8000h; }</w:t>
      </w:r>
    </w:p>
    <w:p w14:paraId="47EAA34B"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xml:space="preserve">{ </w:t>
      </w:r>
      <w:proofErr w:type="spellStart"/>
      <w:r w:rsidRPr="00DD5CB2">
        <w:rPr>
          <w:color w:val="000000"/>
          <w:sz w:val="24"/>
          <w:szCs w:val="24"/>
          <w:lang w:val="en-US"/>
        </w:rPr>
        <w:t>xor</w:t>
      </w:r>
      <w:proofErr w:type="spellEnd"/>
      <w:proofErr w:type="gramEnd"/>
      <w:r w:rsidRPr="00DD5CB2">
        <w:rPr>
          <w:color w:val="000000"/>
          <w:sz w:val="24"/>
          <w:szCs w:val="24"/>
          <w:lang w:val="en-US"/>
        </w:rPr>
        <w:t xml:space="preserve"> r2, r2, r3; }</w:t>
      </w:r>
    </w:p>
    <w:p w14:paraId="0F875249"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or</w:t>
      </w:r>
      <w:proofErr w:type="gramEnd"/>
      <w:r w:rsidRPr="00DD5CB2">
        <w:rPr>
          <w:color w:val="000000"/>
          <w:sz w:val="24"/>
          <w:szCs w:val="24"/>
          <w:lang w:val="en-US"/>
        </w:rPr>
        <w:t xml:space="preserve"> r15, r2, z; }</w:t>
      </w:r>
    </w:p>
    <w:p w14:paraId="556C6C6C"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load</w:t>
      </w:r>
      <w:proofErr w:type="gramEnd"/>
      <w:r w:rsidRPr="00DD5CB2">
        <w:rPr>
          <w:color w:val="000000"/>
          <w:sz w:val="24"/>
          <w:szCs w:val="24"/>
          <w:lang w:val="en-US"/>
        </w:rPr>
        <w:t xml:space="preserve"> </w:t>
      </w:r>
      <w:proofErr w:type="spellStart"/>
      <w:r w:rsidRPr="00DD5CB2">
        <w:rPr>
          <w:color w:val="000000"/>
          <w:sz w:val="24"/>
          <w:szCs w:val="24"/>
          <w:lang w:val="en-US"/>
        </w:rPr>
        <w:t>rn</w:t>
      </w:r>
      <w:proofErr w:type="spellEnd"/>
      <w:r w:rsidRPr="00DD5CB2">
        <w:rPr>
          <w:color w:val="000000"/>
          <w:sz w:val="24"/>
          <w:szCs w:val="24"/>
          <w:lang w:val="en-US"/>
        </w:rPr>
        <w:t>, flags; and nil, r11, 8000h; }</w:t>
      </w:r>
    </w:p>
    <w:p w14:paraId="3B884406"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xml:space="preserve">{ </w:t>
      </w:r>
      <w:proofErr w:type="spellStart"/>
      <w:r w:rsidRPr="00DD5CB2">
        <w:rPr>
          <w:color w:val="000000"/>
          <w:sz w:val="24"/>
          <w:szCs w:val="24"/>
          <w:lang w:val="en-US"/>
        </w:rPr>
        <w:t>cjp</w:t>
      </w:r>
      <w:proofErr w:type="spellEnd"/>
      <w:proofErr w:type="gramEnd"/>
      <w:r w:rsidRPr="00DD5CB2">
        <w:rPr>
          <w:color w:val="000000"/>
          <w:sz w:val="24"/>
          <w:szCs w:val="24"/>
          <w:lang w:val="en-US"/>
        </w:rPr>
        <w:t xml:space="preserve"> </w:t>
      </w:r>
      <w:proofErr w:type="spellStart"/>
      <w:r w:rsidRPr="00DD5CB2">
        <w:rPr>
          <w:color w:val="000000"/>
          <w:sz w:val="24"/>
          <w:szCs w:val="24"/>
          <w:lang w:val="en-US"/>
        </w:rPr>
        <w:t>rn_z</w:t>
      </w:r>
      <w:proofErr w:type="spellEnd"/>
      <w:r w:rsidRPr="00DD5CB2">
        <w:rPr>
          <w:color w:val="000000"/>
          <w:sz w:val="24"/>
          <w:szCs w:val="24"/>
          <w:lang w:val="en-US"/>
        </w:rPr>
        <w:t>, lp1; }</w:t>
      </w:r>
    </w:p>
    <w:p w14:paraId="75A67D62"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sub</w:t>
      </w:r>
      <w:proofErr w:type="gramEnd"/>
      <w:r w:rsidRPr="00DD5CB2">
        <w:rPr>
          <w:color w:val="000000"/>
          <w:sz w:val="24"/>
          <w:szCs w:val="24"/>
          <w:lang w:val="en-US"/>
        </w:rPr>
        <w:t xml:space="preserve"> r11, z, r11, </w:t>
      </w:r>
      <w:proofErr w:type="spellStart"/>
      <w:r w:rsidRPr="00DD5CB2">
        <w:rPr>
          <w:color w:val="000000"/>
          <w:sz w:val="24"/>
          <w:szCs w:val="24"/>
          <w:lang w:val="en-US"/>
        </w:rPr>
        <w:t>nz</w:t>
      </w:r>
      <w:proofErr w:type="spellEnd"/>
      <w:r w:rsidRPr="00DD5CB2">
        <w:rPr>
          <w:color w:val="000000"/>
          <w:sz w:val="24"/>
          <w:szCs w:val="24"/>
          <w:lang w:val="en-US"/>
        </w:rPr>
        <w:t>; }</w:t>
      </w:r>
    </w:p>
    <w:p w14:paraId="0F250553" w14:textId="77777777" w:rsidR="00DD5CB2" w:rsidRPr="00DD5CB2" w:rsidRDefault="00DD5CB2" w:rsidP="00DD5CB2">
      <w:pPr>
        <w:ind w:firstLine="0"/>
        <w:rPr>
          <w:color w:val="000000"/>
          <w:sz w:val="24"/>
          <w:szCs w:val="24"/>
          <w:lang w:val="en-US"/>
        </w:rPr>
      </w:pPr>
      <w:r w:rsidRPr="00DD5CB2">
        <w:rPr>
          <w:color w:val="000000"/>
          <w:sz w:val="24"/>
          <w:szCs w:val="24"/>
          <w:lang w:val="en-US"/>
        </w:rPr>
        <w:t>lp1</w:t>
      </w:r>
    </w:p>
    <w:p w14:paraId="1A4A0A36"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load</w:t>
      </w:r>
      <w:proofErr w:type="gramEnd"/>
      <w:r w:rsidRPr="00DD5CB2">
        <w:rPr>
          <w:color w:val="000000"/>
          <w:sz w:val="24"/>
          <w:szCs w:val="24"/>
          <w:lang w:val="en-US"/>
        </w:rPr>
        <w:t xml:space="preserve"> </w:t>
      </w:r>
      <w:proofErr w:type="spellStart"/>
      <w:r w:rsidRPr="00DD5CB2">
        <w:rPr>
          <w:color w:val="000000"/>
          <w:sz w:val="24"/>
          <w:szCs w:val="24"/>
          <w:lang w:val="en-US"/>
        </w:rPr>
        <w:t>rn</w:t>
      </w:r>
      <w:proofErr w:type="spellEnd"/>
      <w:r w:rsidRPr="00DD5CB2">
        <w:rPr>
          <w:color w:val="000000"/>
          <w:sz w:val="24"/>
          <w:szCs w:val="24"/>
          <w:lang w:val="en-US"/>
        </w:rPr>
        <w:t>, flags; and nil, r10, 8000h; }</w:t>
      </w:r>
    </w:p>
    <w:p w14:paraId="257670EB"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xml:space="preserve">{ </w:t>
      </w:r>
      <w:proofErr w:type="spellStart"/>
      <w:r w:rsidRPr="00DD5CB2">
        <w:rPr>
          <w:color w:val="000000"/>
          <w:sz w:val="24"/>
          <w:szCs w:val="24"/>
          <w:lang w:val="en-US"/>
        </w:rPr>
        <w:t>cjp</w:t>
      </w:r>
      <w:proofErr w:type="spellEnd"/>
      <w:proofErr w:type="gramEnd"/>
      <w:r w:rsidRPr="00DD5CB2">
        <w:rPr>
          <w:color w:val="000000"/>
          <w:sz w:val="24"/>
          <w:szCs w:val="24"/>
          <w:lang w:val="en-US"/>
        </w:rPr>
        <w:t xml:space="preserve"> </w:t>
      </w:r>
      <w:proofErr w:type="spellStart"/>
      <w:r w:rsidRPr="00DD5CB2">
        <w:rPr>
          <w:color w:val="000000"/>
          <w:sz w:val="24"/>
          <w:szCs w:val="24"/>
          <w:lang w:val="en-US"/>
        </w:rPr>
        <w:t>rn_z</w:t>
      </w:r>
      <w:proofErr w:type="spellEnd"/>
      <w:r w:rsidRPr="00DD5CB2">
        <w:rPr>
          <w:color w:val="000000"/>
          <w:sz w:val="24"/>
          <w:szCs w:val="24"/>
          <w:lang w:val="en-US"/>
        </w:rPr>
        <w:t>, lp2; }</w:t>
      </w:r>
    </w:p>
    <w:p w14:paraId="4BD69CCB"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sub</w:t>
      </w:r>
      <w:proofErr w:type="gramEnd"/>
      <w:r w:rsidRPr="00DD5CB2">
        <w:rPr>
          <w:color w:val="000000"/>
          <w:sz w:val="24"/>
          <w:szCs w:val="24"/>
          <w:lang w:val="en-US"/>
        </w:rPr>
        <w:t xml:space="preserve"> r10, z, r10, </w:t>
      </w:r>
      <w:proofErr w:type="spellStart"/>
      <w:r w:rsidRPr="00DD5CB2">
        <w:rPr>
          <w:color w:val="000000"/>
          <w:sz w:val="24"/>
          <w:szCs w:val="24"/>
          <w:lang w:val="en-US"/>
        </w:rPr>
        <w:t>nz</w:t>
      </w:r>
      <w:proofErr w:type="spellEnd"/>
      <w:r w:rsidRPr="00DD5CB2">
        <w:rPr>
          <w:color w:val="000000"/>
          <w:sz w:val="24"/>
          <w:szCs w:val="24"/>
          <w:lang w:val="en-US"/>
        </w:rPr>
        <w:t>; }</w:t>
      </w:r>
    </w:p>
    <w:p w14:paraId="034A0525" w14:textId="77777777" w:rsidR="00DD5CB2" w:rsidRPr="00DD5CB2" w:rsidRDefault="00DD5CB2" w:rsidP="00DD5CB2">
      <w:pPr>
        <w:ind w:firstLine="0"/>
        <w:rPr>
          <w:color w:val="000000"/>
          <w:sz w:val="24"/>
          <w:szCs w:val="24"/>
          <w:lang w:val="en-US"/>
        </w:rPr>
      </w:pPr>
      <w:proofErr w:type="spellStart"/>
      <w:r w:rsidRPr="00DD5CB2">
        <w:rPr>
          <w:color w:val="000000"/>
          <w:sz w:val="24"/>
          <w:szCs w:val="24"/>
          <w:lang w:val="en-US"/>
        </w:rPr>
        <w:t>equ</w:t>
      </w:r>
      <w:proofErr w:type="spellEnd"/>
      <w:r w:rsidRPr="00DD5CB2">
        <w:rPr>
          <w:color w:val="000000"/>
          <w:sz w:val="24"/>
          <w:szCs w:val="24"/>
          <w:lang w:val="en-US"/>
        </w:rPr>
        <w:t xml:space="preserve"> x: r11</w:t>
      </w:r>
    </w:p>
    <w:p w14:paraId="49B41769" w14:textId="77777777" w:rsidR="00DD5CB2" w:rsidRPr="00DD5CB2" w:rsidRDefault="00DD5CB2" w:rsidP="00DD5CB2">
      <w:pPr>
        <w:ind w:firstLine="0"/>
        <w:rPr>
          <w:color w:val="000000"/>
          <w:sz w:val="24"/>
          <w:szCs w:val="24"/>
          <w:lang w:val="en-US"/>
        </w:rPr>
      </w:pPr>
      <w:proofErr w:type="spellStart"/>
      <w:r w:rsidRPr="00DD5CB2">
        <w:rPr>
          <w:color w:val="000000"/>
          <w:sz w:val="24"/>
          <w:szCs w:val="24"/>
          <w:lang w:val="en-US"/>
        </w:rPr>
        <w:t>equ</w:t>
      </w:r>
      <w:proofErr w:type="spellEnd"/>
      <w:r w:rsidRPr="00DD5CB2">
        <w:rPr>
          <w:color w:val="000000"/>
          <w:sz w:val="24"/>
          <w:szCs w:val="24"/>
          <w:lang w:val="en-US"/>
        </w:rPr>
        <w:t xml:space="preserve"> y: r10</w:t>
      </w:r>
    </w:p>
    <w:p w14:paraId="1CF2EF1D" w14:textId="77777777" w:rsidR="00DD5CB2" w:rsidRPr="00DD5CB2" w:rsidRDefault="00DD5CB2" w:rsidP="00DD5CB2">
      <w:pPr>
        <w:ind w:firstLine="0"/>
        <w:rPr>
          <w:color w:val="000000"/>
          <w:sz w:val="24"/>
          <w:szCs w:val="24"/>
          <w:lang w:val="en-US"/>
        </w:rPr>
      </w:pPr>
      <w:r w:rsidRPr="00DD5CB2">
        <w:rPr>
          <w:color w:val="000000"/>
          <w:sz w:val="24"/>
          <w:szCs w:val="24"/>
          <w:lang w:val="en-US"/>
        </w:rPr>
        <w:t>lp2</w:t>
      </w:r>
    </w:p>
    <w:p w14:paraId="2ECBFF75" w14:textId="12176FBA" w:rsidR="00DD5CB2" w:rsidRPr="00DD5CB2" w:rsidRDefault="00DD5CB2" w:rsidP="00DD5CB2">
      <w:pPr>
        <w:ind w:firstLine="0"/>
        <w:rPr>
          <w:color w:val="000000"/>
          <w:sz w:val="24"/>
          <w:szCs w:val="24"/>
          <w:lang w:val="en-US"/>
        </w:rPr>
      </w:pPr>
      <w:proofErr w:type="gramStart"/>
      <w:r w:rsidRPr="00DD5CB2">
        <w:rPr>
          <w:color w:val="000000"/>
          <w:sz w:val="24"/>
          <w:szCs w:val="24"/>
          <w:lang w:val="en-US"/>
        </w:rPr>
        <w:t>{ load</w:t>
      </w:r>
      <w:proofErr w:type="gramEnd"/>
      <w:r w:rsidRPr="00DD5CB2">
        <w:rPr>
          <w:color w:val="000000"/>
          <w:sz w:val="24"/>
          <w:szCs w:val="24"/>
          <w:lang w:val="en-US"/>
        </w:rPr>
        <w:t xml:space="preserve"> </w:t>
      </w:r>
      <w:proofErr w:type="spellStart"/>
      <w:r w:rsidRPr="00DD5CB2">
        <w:rPr>
          <w:color w:val="000000"/>
          <w:sz w:val="24"/>
          <w:szCs w:val="24"/>
          <w:lang w:val="en-US"/>
        </w:rPr>
        <w:t>rn</w:t>
      </w:r>
      <w:proofErr w:type="spellEnd"/>
      <w:r w:rsidRPr="00DD5CB2">
        <w:rPr>
          <w:color w:val="000000"/>
          <w:sz w:val="24"/>
          <w:szCs w:val="24"/>
          <w:lang w:val="en-US"/>
        </w:rPr>
        <w:t xml:space="preserve">, flags; sub nil, x, y, </w:t>
      </w:r>
      <w:proofErr w:type="spellStart"/>
      <w:r w:rsidRPr="00DD5CB2">
        <w:rPr>
          <w:color w:val="000000"/>
          <w:sz w:val="24"/>
          <w:szCs w:val="24"/>
          <w:lang w:val="en-US"/>
        </w:rPr>
        <w:t>nz</w:t>
      </w:r>
      <w:proofErr w:type="spellEnd"/>
      <w:r w:rsidRPr="00DD5CB2">
        <w:rPr>
          <w:color w:val="000000"/>
          <w:sz w:val="24"/>
          <w:szCs w:val="24"/>
          <w:lang w:val="en-US"/>
        </w:rPr>
        <w:t>; } \ x &gt;= y.</w:t>
      </w:r>
    </w:p>
    <w:p w14:paraId="6313EFC3"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xml:space="preserve">{ </w:t>
      </w:r>
      <w:proofErr w:type="spellStart"/>
      <w:r w:rsidRPr="00DD5CB2">
        <w:rPr>
          <w:color w:val="000000"/>
          <w:sz w:val="24"/>
          <w:szCs w:val="24"/>
          <w:lang w:val="en-US"/>
        </w:rPr>
        <w:t>cjp</w:t>
      </w:r>
      <w:proofErr w:type="spellEnd"/>
      <w:proofErr w:type="gramEnd"/>
      <w:r w:rsidRPr="00DD5CB2">
        <w:rPr>
          <w:color w:val="000000"/>
          <w:sz w:val="24"/>
          <w:szCs w:val="24"/>
          <w:lang w:val="en-US"/>
        </w:rPr>
        <w:t xml:space="preserve"> not </w:t>
      </w:r>
      <w:proofErr w:type="spellStart"/>
      <w:r w:rsidRPr="00DD5CB2">
        <w:rPr>
          <w:color w:val="000000"/>
          <w:sz w:val="24"/>
          <w:szCs w:val="24"/>
          <w:lang w:val="en-US"/>
        </w:rPr>
        <w:t>rn_n</w:t>
      </w:r>
      <w:proofErr w:type="spellEnd"/>
      <w:r w:rsidRPr="00DD5CB2">
        <w:rPr>
          <w:color w:val="000000"/>
          <w:sz w:val="24"/>
          <w:szCs w:val="24"/>
          <w:lang w:val="en-US"/>
        </w:rPr>
        <w:t>, div; }</w:t>
      </w:r>
    </w:p>
    <w:p w14:paraId="0EE1F7E4" w14:textId="77777777" w:rsidR="00DD5CB2" w:rsidRPr="00DD5CB2" w:rsidRDefault="00DD5CB2" w:rsidP="00DD5CB2">
      <w:pPr>
        <w:ind w:firstLine="0"/>
        <w:rPr>
          <w:color w:val="000000"/>
          <w:sz w:val="24"/>
          <w:szCs w:val="24"/>
          <w:lang w:val="en-US"/>
        </w:rPr>
      </w:pPr>
      <w:r w:rsidRPr="00DD5CB2">
        <w:rPr>
          <w:color w:val="000000"/>
          <w:sz w:val="24"/>
          <w:szCs w:val="24"/>
          <w:lang w:val="en-US"/>
        </w:rPr>
        <w:t>\ x &lt; y</w:t>
      </w:r>
    </w:p>
    <w:p w14:paraId="0DEF9676"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xml:space="preserve">{ </w:t>
      </w:r>
      <w:proofErr w:type="spellStart"/>
      <w:r w:rsidRPr="00DD5CB2">
        <w:rPr>
          <w:color w:val="000000"/>
          <w:sz w:val="24"/>
          <w:szCs w:val="24"/>
          <w:lang w:val="en-US"/>
        </w:rPr>
        <w:t>xor</w:t>
      </w:r>
      <w:proofErr w:type="spellEnd"/>
      <w:proofErr w:type="gramEnd"/>
      <w:r w:rsidRPr="00DD5CB2">
        <w:rPr>
          <w:color w:val="000000"/>
          <w:sz w:val="24"/>
          <w:szCs w:val="24"/>
          <w:lang w:val="en-US"/>
        </w:rPr>
        <w:t xml:space="preserve"> r3, r3; }</w:t>
      </w:r>
    </w:p>
    <w:p w14:paraId="3B6BDBEC" w14:textId="77777777" w:rsidR="00DD5CB2" w:rsidRPr="00DD5CB2" w:rsidRDefault="00DD5CB2" w:rsidP="00DD5CB2">
      <w:pPr>
        <w:ind w:firstLine="0"/>
        <w:rPr>
          <w:color w:val="000000"/>
          <w:sz w:val="24"/>
          <w:szCs w:val="24"/>
          <w:lang w:val="en-US"/>
        </w:rPr>
      </w:pPr>
      <w:r w:rsidRPr="00DD5CB2">
        <w:rPr>
          <w:color w:val="000000"/>
          <w:sz w:val="24"/>
          <w:szCs w:val="24"/>
          <w:lang w:val="en-US"/>
        </w:rPr>
        <w:t>{</w:t>
      </w:r>
      <w:proofErr w:type="spellStart"/>
      <w:r w:rsidRPr="00DD5CB2">
        <w:rPr>
          <w:color w:val="000000"/>
          <w:sz w:val="24"/>
          <w:szCs w:val="24"/>
          <w:lang w:val="en-US"/>
        </w:rPr>
        <w:t>xor</w:t>
      </w:r>
      <w:proofErr w:type="spellEnd"/>
      <w:r w:rsidRPr="00DD5CB2">
        <w:rPr>
          <w:color w:val="000000"/>
          <w:sz w:val="24"/>
          <w:szCs w:val="24"/>
          <w:lang w:val="en-US"/>
        </w:rPr>
        <w:t xml:space="preserve"> r</w:t>
      </w:r>
      <w:proofErr w:type="gramStart"/>
      <w:r w:rsidRPr="00DD5CB2">
        <w:rPr>
          <w:color w:val="000000"/>
          <w:sz w:val="24"/>
          <w:szCs w:val="24"/>
          <w:lang w:val="en-US"/>
        </w:rPr>
        <w:t>0,r</w:t>
      </w:r>
      <w:proofErr w:type="gramEnd"/>
      <w:r w:rsidRPr="00DD5CB2">
        <w:rPr>
          <w:color w:val="000000"/>
          <w:sz w:val="24"/>
          <w:szCs w:val="24"/>
          <w:lang w:val="en-US"/>
        </w:rPr>
        <w:t>0;}</w:t>
      </w:r>
    </w:p>
    <w:p w14:paraId="33E0C946" w14:textId="77777777" w:rsidR="00DD5CB2" w:rsidRPr="00DD5CB2" w:rsidRDefault="00DD5CB2" w:rsidP="00DD5CB2">
      <w:pPr>
        <w:ind w:firstLine="0"/>
        <w:rPr>
          <w:color w:val="000000"/>
          <w:sz w:val="24"/>
          <w:szCs w:val="24"/>
          <w:lang w:val="en-US"/>
        </w:rPr>
      </w:pPr>
      <w:r w:rsidRPr="00DD5CB2">
        <w:rPr>
          <w:color w:val="000000"/>
          <w:sz w:val="24"/>
          <w:szCs w:val="24"/>
          <w:lang w:val="en-US"/>
        </w:rPr>
        <w:t>{or r0, x;}</w:t>
      </w:r>
    </w:p>
    <w:p w14:paraId="5196426B"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xml:space="preserve">{ </w:t>
      </w:r>
      <w:proofErr w:type="spellStart"/>
      <w:r w:rsidRPr="00DD5CB2">
        <w:rPr>
          <w:color w:val="000000"/>
          <w:sz w:val="24"/>
          <w:szCs w:val="24"/>
          <w:lang w:val="en-US"/>
        </w:rPr>
        <w:t>jmap</w:t>
      </w:r>
      <w:proofErr w:type="spellEnd"/>
      <w:proofErr w:type="gramEnd"/>
      <w:r w:rsidRPr="00DD5CB2">
        <w:rPr>
          <w:color w:val="000000"/>
          <w:sz w:val="24"/>
          <w:szCs w:val="24"/>
          <w:lang w:val="en-US"/>
        </w:rPr>
        <w:t xml:space="preserve"> res; }</w:t>
      </w:r>
    </w:p>
    <w:p w14:paraId="0C7EE15C" w14:textId="77777777" w:rsidR="00DD5CB2" w:rsidRPr="00DD5CB2" w:rsidRDefault="00DD5CB2" w:rsidP="00DD5CB2">
      <w:pPr>
        <w:ind w:firstLine="0"/>
        <w:rPr>
          <w:color w:val="000000"/>
          <w:sz w:val="24"/>
          <w:szCs w:val="24"/>
          <w:lang w:val="en-US"/>
        </w:rPr>
      </w:pPr>
      <w:r w:rsidRPr="00DD5CB2">
        <w:rPr>
          <w:color w:val="000000"/>
          <w:sz w:val="24"/>
          <w:szCs w:val="24"/>
          <w:lang w:val="en-US"/>
        </w:rPr>
        <w:t>div</w:t>
      </w:r>
    </w:p>
    <w:p w14:paraId="7A983BC4" w14:textId="67338DB7" w:rsidR="00DD5CB2" w:rsidRPr="00DD5CB2" w:rsidRDefault="00DD5CB2" w:rsidP="00DD5CB2">
      <w:pPr>
        <w:ind w:firstLine="0"/>
        <w:rPr>
          <w:color w:val="000000"/>
          <w:sz w:val="24"/>
          <w:szCs w:val="24"/>
          <w:lang w:val="en-US"/>
        </w:rPr>
      </w:pPr>
      <w:r w:rsidRPr="00DD5CB2">
        <w:rPr>
          <w:color w:val="000000"/>
          <w:sz w:val="24"/>
          <w:szCs w:val="24"/>
          <w:lang w:val="en-US"/>
        </w:rPr>
        <w:lastRenderedPageBreak/>
        <w:t xml:space="preserve">\ </w:t>
      </w:r>
      <w:proofErr w:type="gramStart"/>
      <w:r>
        <w:rPr>
          <w:color w:val="000000"/>
          <w:sz w:val="24"/>
          <w:szCs w:val="24"/>
          <w:lang w:val="en-US"/>
        </w:rPr>
        <w:t>d</w:t>
      </w:r>
      <w:r w:rsidRPr="00DD5CB2">
        <w:rPr>
          <w:color w:val="000000"/>
          <w:sz w:val="24"/>
          <w:szCs w:val="24"/>
          <w:lang w:val="en-US"/>
        </w:rPr>
        <w:t>ivision</w:t>
      </w:r>
      <w:proofErr w:type="gramEnd"/>
    </w:p>
    <w:p w14:paraId="3D39DAFE"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xml:space="preserve">{ </w:t>
      </w:r>
      <w:proofErr w:type="spellStart"/>
      <w:r w:rsidRPr="00DD5CB2">
        <w:rPr>
          <w:color w:val="000000"/>
          <w:sz w:val="24"/>
          <w:szCs w:val="24"/>
          <w:lang w:val="en-US"/>
        </w:rPr>
        <w:t>xor</w:t>
      </w:r>
      <w:proofErr w:type="spellEnd"/>
      <w:proofErr w:type="gramEnd"/>
      <w:r w:rsidRPr="00DD5CB2">
        <w:rPr>
          <w:color w:val="000000"/>
          <w:sz w:val="24"/>
          <w:szCs w:val="24"/>
          <w:lang w:val="en-US"/>
        </w:rPr>
        <w:t xml:space="preserve"> r3, r3; } </w:t>
      </w:r>
    </w:p>
    <w:p w14:paraId="6F9327CC" w14:textId="77777777" w:rsidR="00DD5CB2" w:rsidRPr="00DD5CB2" w:rsidRDefault="00DD5CB2" w:rsidP="00DD5CB2">
      <w:pPr>
        <w:ind w:firstLine="0"/>
        <w:rPr>
          <w:color w:val="000000"/>
          <w:sz w:val="24"/>
          <w:szCs w:val="24"/>
          <w:lang w:val="en-US"/>
        </w:rPr>
      </w:pPr>
      <w:proofErr w:type="spellStart"/>
      <w:r w:rsidRPr="00DD5CB2">
        <w:rPr>
          <w:color w:val="000000"/>
          <w:sz w:val="24"/>
          <w:szCs w:val="24"/>
          <w:lang w:val="en-US"/>
        </w:rPr>
        <w:t>dloop</w:t>
      </w:r>
      <w:proofErr w:type="spellEnd"/>
    </w:p>
    <w:p w14:paraId="7B6AC207"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load</w:t>
      </w:r>
      <w:proofErr w:type="gramEnd"/>
      <w:r w:rsidRPr="00DD5CB2">
        <w:rPr>
          <w:color w:val="000000"/>
          <w:sz w:val="24"/>
          <w:szCs w:val="24"/>
          <w:lang w:val="en-US"/>
        </w:rPr>
        <w:t xml:space="preserve"> </w:t>
      </w:r>
      <w:proofErr w:type="spellStart"/>
      <w:r w:rsidRPr="00DD5CB2">
        <w:rPr>
          <w:color w:val="000000"/>
          <w:sz w:val="24"/>
          <w:szCs w:val="24"/>
          <w:lang w:val="en-US"/>
        </w:rPr>
        <w:t>rn</w:t>
      </w:r>
      <w:proofErr w:type="spellEnd"/>
      <w:r w:rsidRPr="00DD5CB2">
        <w:rPr>
          <w:color w:val="000000"/>
          <w:sz w:val="24"/>
          <w:szCs w:val="24"/>
          <w:lang w:val="en-US"/>
        </w:rPr>
        <w:t xml:space="preserve">, flags; sub x, x, y, </w:t>
      </w:r>
      <w:proofErr w:type="spellStart"/>
      <w:r w:rsidRPr="00DD5CB2">
        <w:rPr>
          <w:color w:val="000000"/>
          <w:sz w:val="24"/>
          <w:szCs w:val="24"/>
          <w:lang w:val="en-US"/>
        </w:rPr>
        <w:t>nz</w:t>
      </w:r>
      <w:proofErr w:type="spellEnd"/>
      <w:r w:rsidRPr="00DD5CB2">
        <w:rPr>
          <w:color w:val="000000"/>
          <w:sz w:val="24"/>
          <w:szCs w:val="24"/>
          <w:lang w:val="en-US"/>
        </w:rPr>
        <w:t>; }</w:t>
      </w:r>
    </w:p>
    <w:p w14:paraId="49A28FBD"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xml:space="preserve">{ </w:t>
      </w:r>
      <w:proofErr w:type="spellStart"/>
      <w:r w:rsidRPr="00DD5CB2">
        <w:rPr>
          <w:color w:val="000000"/>
          <w:sz w:val="24"/>
          <w:szCs w:val="24"/>
          <w:lang w:val="en-US"/>
        </w:rPr>
        <w:t>cjp</w:t>
      </w:r>
      <w:proofErr w:type="spellEnd"/>
      <w:proofErr w:type="gramEnd"/>
      <w:r w:rsidRPr="00DD5CB2">
        <w:rPr>
          <w:color w:val="000000"/>
          <w:sz w:val="24"/>
          <w:szCs w:val="24"/>
          <w:lang w:val="en-US"/>
        </w:rPr>
        <w:t xml:space="preserve"> </w:t>
      </w:r>
      <w:proofErr w:type="spellStart"/>
      <w:r w:rsidRPr="00DD5CB2">
        <w:rPr>
          <w:color w:val="000000"/>
          <w:sz w:val="24"/>
          <w:szCs w:val="24"/>
          <w:lang w:val="en-US"/>
        </w:rPr>
        <w:t>rn_n</w:t>
      </w:r>
      <w:proofErr w:type="spellEnd"/>
      <w:r w:rsidRPr="00DD5CB2">
        <w:rPr>
          <w:color w:val="000000"/>
          <w:sz w:val="24"/>
          <w:szCs w:val="24"/>
          <w:lang w:val="en-US"/>
        </w:rPr>
        <w:t>, res ; }</w:t>
      </w:r>
    </w:p>
    <w:p w14:paraId="7C710F9C"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add</w:t>
      </w:r>
      <w:proofErr w:type="gramEnd"/>
      <w:r w:rsidRPr="00DD5CB2">
        <w:rPr>
          <w:color w:val="000000"/>
          <w:sz w:val="24"/>
          <w:szCs w:val="24"/>
          <w:lang w:val="en-US"/>
        </w:rPr>
        <w:t xml:space="preserve"> r3, 1; }</w:t>
      </w:r>
    </w:p>
    <w:p w14:paraId="1870DE97"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xml:space="preserve">{ </w:t>
      </w:r>
      <w:proofErr w:type="spellStart"/>
      <w:r w:rsidRPr="00DD5CB2">
        <w:rPr>
          <w:color w:val="000000"/>
          <w:sz w:val="24"/>
          <w:szCs w:val="24"/>
          <w:lang w:val="en-US"/>
        </w:rPr>
        <w:t>jmap</w:t>
      </w:r>
      <w:proofErr w:type="spellEnd"/>
      <w:proofErr w:type="gramEnd"/>
      <w:r w:rsidRPr="00DD5CB2">
        <w:rPr>
          <w:color w:val="000000"/>
          <w:sz w:val="24"/>
          <w:szCs w:val="24"/>
          <w:lang w:val="en-US"/>
        </w:rPr>
        <w:t xml:space="preserve"> </w:t>
      </w:r>
      <w:proofErr w:type="spellStart"/>
      <w:r w:rsidRPr="00DD5CB2">
        <w:rPr>
          <w:color w:val="000000"/>
          <w:sz w:val="24"/>
          <w:szCs w:val="24"/>
          <w:lang w:val="en-US"/>
        </w:rPr>
        <w:t>dloop</w:t>
      </w:r>
      <w:proofErr w:type="spellEnd"/>
      <w:r w:rsidRPr="00DD5CB2">
        <w:rPr>
          <w:color w:val="000000"/>
          <w:sz w:val="24"/>
          <w:szCs w:val="24"/>
          <w:lang w:val="en-US"/>
        </w:rPr>
        <w:t>; }</w:t>
      </w:r>
    </w:p>
    <w:p w14:paraId="3D1817B4" w14:textId="77777777" w:rsidR="00DD5CB2" w:rsidRPr="00DD5CB2" w:rsidRDefault="00DD5CB2" w:rsidP="00DD5CB2">
      <w:pPr>
        <w:ind w:firstLine="0"/>
        <w:rPr>
          <w:color w:val="000000"/>
          <w:sz w:val="24"/>
          <w:szCs w:val="24"/>
          <w:lang w:val="en-US"/>
        </w:rPr>
      </w:pPr>
      <w:r w:rsidRPr="00DD5CB2">
        <w:rPr>
          <w:color w:val="000000"/>
          <w:sz w:val="24"/>
          <w:szCs w:val="24"/>
          <w:lang w:val="en-US"/>
        </w:rPr>
        <w:t>res</w:t>
      </w:r>
    </w:p>
    <w:p w14:paraId="60522DDA" w14:textId="77777777" w:rsidR="00DD5CB2" w:rsidRPr="00DD5CB2" w:rsidRDefault="00DD5CB2" w:rsidP="00DD5CB2">
      <w:pPr>
        <w:ind w:firstLine="0"/>
        <w:rPr>
          <w:color w:val="000000"/>
          <w:sz w:val="24"/>
          <w:szCs w:val="24"/>
          <w:lang w:val="en-US"/>
        </w:rPr>
      </w:pPr>
      <w:r w:rsidRPr="00DD5CB2">
        <w:rPr>
          <w:color w:val="000000"/>
          <w:sz w:val="24"/>
          <w:szCs w:val="24"/>
          <w:lang w:val="en-US"/>
        </w:rPr>
        <w:t xml:space="preserve">\ </w:t>
      </w:r>
      <w:proofErr w:type="gramStart"/>
      <w:r w:rsidRPr="00DD5CB2">
        <w:rPr>
          <w:color w:val="000000"/>
          <w:sz w:val="24"/>
          <w:szCs w:val="24"/>
          <w:lang w:val="en-US"/>
        </w:rPr>
        <w:t>results</w:t>
      </w:r>
      <w:proofErr w:type="gramEnd"/>
    </w:p>
    <w:p w14:paraId="4BB5FFC0" w14:textId="77777777" w:rsidR="00DD5CB2" w:rsidRPr="00DD5CB2" w:rsidRDefault="00DD5CB2" w:rsidP="00DD5CB2">
      <w:pPr>
        <w:ind w:firstLine="0"/>
        <w:rPr>
          <w:color w:val="000000"/>
          <w:sz w:val="24"/>
          <w:szCs w:val="24"/>
          <w:lang w:val="en-US"/>
        </w:rPr>
      </w:pPr>
      <w:r w:rsidRPr="00DD5CB2">
        <w:rPr>
          <w:color w:val="000000"/>
          <w:sz w:val="24"/>
          <w:szCs w:val="24"/>
          <w:lang w:val="en-US"/>
        </w:rPr>
        <w:t>{or r</w:t>
      </w:r>
      <w:proofErr w:type="gramStart"/>
      <w:r w:rsidRPr="00DD5CB2">
        <w:rPr>
          <w:color w:val="000000"/>
          <w:sz w:val="24"/>
          <w:szCs w:val="24"/>
          <w:lang w:val="en-US"/>
        </w:rPr>
        <w:t>0,x</w:t>
      </w:r>
      <w:proofErr w:type="gramEnd"/>
      <w:r w:rsidRPr="00DD5CB2">
        <w:rPr>
          <w:color w:val="000000"/>
          <w:sz w:val="24"/>
          <w:szCs w:val="24"/>
          <w:lang w:val="en-US"/>
        </w:rPr>
        <w:t>;}</w:t>
      </w:r>
    </w:p>
    <w:p w14:paraId="202156BF" w14:textId="77777777" w:rsidR="00DD5CB2" w:rsidRPr="00DD5CB2" w:rsidRDefault="00DD5CB2" w:rsidP="00DD5CB2">
      <w:pPr>
        <w:ind w:firstLine="0"/>
        <w:rPr>
          <w:color w:val="000000"/>
          <w:sz w:val="24"/>
          <w:szCs w:val="24"/>
          <w:lang w:val="en-US"/>
        </w:rPr>
      </w:pPr>
      <w:r w:rsidRPr="00DD5CB2">
        <w:rPr>
          <w:color w:val="000000"/>
          <w:sz w:val="24"/>
          <w:szCs w:val="24"/>
          <w:lang w:val="en-US"/>
        </w:rPr>
        <w:t xml:space="preserve">{load </w:t>
      </w:r>
      <w:proofErr w:type="spellStart"/>
      <w:proofErr w:type="gramStart"/>
      <w:r w:rsidRPr="00DD5CB2">
        <w:rPr>
          <w:color w:val="000000"/>
          <w:sz w:val="24"/>
          <w:szCs w:val="24"/>
          <w:lang w:val="en-US"/>
        </w:rPr>
        <w:t>rn,flags</w:t>
      </w:r>
      <w:proofErr w:type="spellEnd"/>
      <w:proofErr w:type="gramEnd"/>
      <w:r w:rsidRPr="00DD5CB2">
        <w:rPr>
          <w:color w:val="000000"/>
          <w:sz w:val="24"/>
          <w:szCs w:val="24"/>
          <w:lang w:val="en-US"/>
        </w:rPr>
        <w:t>; and nil,x,8000h;}</w:t>
      </w:r>
    </w:p>
    <w:p w14:paraId="3A09A9BD" w14:textId="77777777" w:rsidR="00DD5CB2" w:rsidRPr="00DD5CB2" w:rsidRDefault="00DD5CB2" w:rsidP="00DD5CB2">
      <w:pPr>
        <w:ind w:firstLine="0"/>
        <w:rPr>
          <w:color w:val="000000"/>
          <w:sz w:val="24"/>
          <w:szCs w:val="24"/>
          <w:lang w:val="en-US"/>
        </w:rPr>
      </w:pPr>
      <w:r w:rsidRPr="00DD5CB2">
        <w:rPr>
          <w:color w:val="000000"/>
          <w:sz w:val="24"/>
          <w:szCs w:val="24"/>
          <w:lang w:val="en-US"/>
        </w:rPr>
        <w:t>{</w:t>
      </w:r>
      <w:proofErr w:type="spellStart"/>
      <w:r w:rsidRPr="00DD5CB2">
        <w:rPr>
          <w:color w:val="000000"/>
          <w:sz w:val="24"/>
          <w:szCs w:val="24"/>
          <w:lang w:val="en-US"/>
        </w:rPr>
        <w:t>cjp</w:t>
      </w:r>
      <w:proofErr w:type="spellEnd"/>
      <w:r w:rsidRPr="00DD5CB2">
        <w:rPr>
          <w:color w:val="000000"/>
          <w:sz w:val="24"/>
          <w:szCs w:val="24"/>
          <w:lang w:val="en-US"/>
        </w:rPr>
        <w:t xml:space="preserve"> </w:t>
      </w:r>
      <w:proofErr w:type="spellStart"/>
      <w:r w:rsidRPr="00DD5CB2">
        <w:rPr>
          <w:color w:val="000000"/>
          <w:sz w:val="24"/>
          <w:szCs w:val="24"/>
          <w:lang w:val="en-US"/>
        </w:rPr>
        <w:t>rn_z</w:t>
      </w:r>
      <w:proofErr w:type="spellEnd"/>
      <w:r w:rsidRPr="00DD5CB2">
        <w:rPr>
          <w:color w:val="000000"/>
          <w:sz w:val="24"/>
          <w:szCs w:val="24"/>
          <w:lang w:val="en-US"/>
        </w:rPr>
        <w:t>, go;}</w:t>
      </w:r>
    </w:p>
    <w:p w14:paraId="1FC19506" w14:textId="77777777" w:rsidR="00DD5CB2" w:rsidRPr="00DD5CB2" w:rsidRDefault="00DD5CB2" w:rsidP="00DD5CB2">
      <w:pPr>
        <w:ind w:firstLine="0"/>
        <w:rPr>
          <w:color w:val="000000"/>
          <w:sz w:val="24"/>
          <w:szCs w:val="24"/>
          <w:lang w:val="en-US"/>
        </w:rPr>
      </w:pPr>
      <w:r w:rsidRPr="00DD5CB2">
        <w:rPr>
          <w:color w:val="000000"/>
          <w:sz w:val="24"/>
          <w:szCs w:val="24"/>
          <w:lang w:val="en-US"/>
        </w:rPr>
        <w:t>{add r</w:t>
      </w:r>
      <w:proofErr w:type="gramStart"/>
      <w:r w:rsidRPr="00DD5CB2">
        <w:rPr>
          <w:color w:val="000000"/>
          <w:sz w:val="24"/>
          <w:szCs w:val="24"/>
          <w:lang w:val="en-US"/>
        </w:rPr>
        <w:t>0,r</w:t>
      </w:r>
      <w:proofErr w:type="gramEnd"/>
      <w:r w:rsidRPr="00DD5CB2">
        <w:rPr>
          <w:color w:val="000000"/>
          <w:sz w:val="24"/>
          <w:szCs w:val="24"/>
          <w:lang w:val="en-US"/>
        </w:rPr>
        <w:t>10;}</w:t>
      </w:r>
    </w:p>
    <w:p w14:paraId="607EC718" w14:textId="77777777" w:rsidR="00DD5CB2" w:rsidRPr="00DD5CB2" w:rsidRDefault="00DD5CB2" w:rsidP="00DD5CB2">
      <w:pPr>
        <w:ind w:firstLine="0"/>
        <w:rPr>
          <w:color w:val="000000"/>
          <w:sz w:val="24"/>
          <w:szCs w:val="24"/>
          <w:lang w:val="en-US"/>
        </w:rPr>
      </w:pPr>
      <w:r w:rsidRPr="00DD5CB2">
        <w:rPr>
          <w:color w:val="000000"/>
          <w:sz w:val="24"/>
          <w:szCs w:val="24"/>
          <w:lang w:val="en-US"/>
        </w:rPr>
        <w:t>go</w:t>
      </w:r>
    </w:p>
    <w:p w14:paraId="7AA8BB3B" w14:textId="77777777" w:rsidR="00DD5CB2" w:rsidRPr="00DD5CB2" w:rsidRDefault="00DD5CB2" w:rsidP="00DD5CB2">
      <w:pPr>
        <w:ind w:firstLine="0"/>
        <w:rPr>
          <w:color w:val="000000"/>
          <w:sz w:val="24"/>
          <w:szCs w:val="24"/>
          <w:lang w:val="en-US"/>
        </w:rPr>
      </w:pPr>
      <w:r w:rsidRPr="00DD5CB2">
        <w:rPr>
          <w:color w:val="000000"/>
          <w:sz w:val="24"/>
          <w:szCs w:val="24"/>
          <w:lang w:val="en-US"/>
        </w:rPr>
        <w:t xml:space="preserve">{load </w:t>
      </w:r>
      <w:proofErr w:type="spellStart"/>
      <w:proofErr w:type="gramStart"/>
      <w:r w:rsidRPr="00DD5CB2">
        <w:rPr>
          <w:color w:val="000000"/>
          <w:sz w:val="24"/>
          <w:szCs w:val="24"/>
          <w:lang w:val="en-US"/>
        </w:rPr>
        <w:t>rn,flags</w:t>
      </w:r>
      <w:proofErr w:type="spellEnd"/>
      <w:proofErr w:type="gramEnd"/>
      <w:r w:rsidRPr="00DD5CB2">
        <w:rPr>
          <w:color w:val="000000"/>
          <w:sz w:val="24"/>
          <w:szCs w:val="24"/>
          <w:lang w:val="en-US"/>
        </w:rPr>
        <w:t>; and nil,r15,8000h;}</w:t>
      </w:r>
    </w:p>
    <w:p w14:paraId="3623CCA2" w14:textId="77777777" w:rsidR="00DD5CB2" w:rsidRPr="00DD5CB2" w:rsidRDefault="00DD5CB2" w:rsidP="00DD5CB2">
      <w:pPr>
        <w:ind w:firstLine="0"/>
        <w:rPr>
          <w:color w:val="000000"/>
          <w:sz w:val="24"/>
          <w:szCs w:val="24"/>
          <w:lang w:val="en-US"/>
        </w:rPr>
      </w:pPr>
      <w:r w:rsidRPr="00DD5CB2">
        <w:rPr>
          <w:color w:val="000000"/>
          <w:sz w:val="24"/>
          <w:szCs w:val="24"/>
          <w:lang w:val="en-US"/>
        </w:rPr>
        <w:t>{</w:t>
      </w:r>
      <w:proofErr w:type="spellStart"/>
      <w:r w:rsidRPr="00DD5CB2">
        <w:rPr>
          <w:color w:val="000000"/>
          <w:sz w:val="24"/>
          <w:szCs w:val="24"/>
          <w:lang w:val="en-US"/>
        </w:rPr>
        <w:t>cjp</w:t>
      </w:r>
      <w:proofErr w:type="spellEnd"/>
      <w:r w:rsidRPr="00DD5CB2">
        <w:rPr>
          <w:color w:val="000000"/>
          <w:sz w:val="24"/>
          <w:szCs w:val="24"/>
          <w:lang w:val="en-US"/>
        </w:rPr>
        <w:t xml:space="preserve"> </w:t>
      </w:r>
      <w:proofErr w:type="spellStart"/>
      <w:r w:rsidRPr="00DD5CB2">
        <w:rPr>
          <w:color w:val="000000"/>
          <w:sz w:val="24"/>
          <w:szCs w:val="24"/>
          <w:lang w:val="en-US"/>
        </w:rPr>
        <w:t>rn_</w:t>
      </w:r>
      <w:proofErr w:type="gramStart"/>
      <w:r w:rsidRPr="00DD5CB2">
        <w:rPr>
          <w:color w:val="000000"/>
          <w:sz w:val="24"/>
          <w:szCs w:val="24"/>
          <w:lang w:val="en-US"/>
        </w:rPr>
        <w:t>z,respl</w:t>
      </w:r>
      <w:proofErr w:type="spellEnd"/>
      <w:proofErr w:type="gramEnd"/>
      <w:r w:rsidRPr="00DD5CB2">
        <w:rPr>
          <w:color w:val="000000"/>
          <w:sz w:val="24"/>
          <w:szCs w:val="24"/>
          <w:lang w:val="en-US"/>
        </w:rPr>
        <w:t>;}</w:t>
      </w:r>
    </w:p>
    <w:p w14:paraId="166E229E" w14:textId="77777777" w:rsidR="00DD5CB2" w:rsidRPr="00DD5CB2" w:rsidRDefault="00DD5CB2" w:rsidP="00DD5CB2">
      <w:pPr>
        <w:ind w:firstLine="0"/>
        <w:rPr>
          <w:color w:val="000000"/>
          <w:sz w:val="24"/>
          <w:szCs w:val="24"/>
          <w:lang w:val="en-US"/>
        </w:rPr>
      </w:pPr>
      <w:r w:rsidRPr="00DD5CB2">
        <w:rPr>
          <w:color w:val="000000"/>
          <w:sz w:val="24"/>
          <w:szCs w:val="24"/>
          <w:lang w:val="en-US"/>
        </w:rPr>
        <w:t>{sub r</w:t>
      </w:r>
      <w:proofErr w:type="gramStart"/>
      <w:r w:rsidRPr="00DD5CB2">
        <w:rPr>
          <w:color w:val="000000"/>
          <w:sz w:val="24"/>
          <w:szCs w:val="24"/>
          <w:lang w:val="en-US"/>
        </w:rPr>
        <w:t>15,z</w:t>
      </w:r>
      <w:proofErr w:type="gramEnd"/>
      <w:r w:rsidRPr="00DD5CB2">
        <w:rPr>
          <w:color w:val="000000"/>
          <w:sz w:val="24"/>
          <w:szCs w:val="24"/>
          <w:lang w:val="en-US"/>
        </w:rPr>
        <w:t>,r3,nz;}</w:t>
      </w:r>
    </w:p>
    <w:p w14:paraId="1A32D0FB" w14:textId="77777777" w:rsidR="00DD5CB2" w:rsidRPr="00DD5CB2" w:rsidRDefault="00DD5CB2" w:rsidP="00DD5CB2">
      <w:pPr>
        <w:ind w:firstLine="0"/>
        <w:rPr>
          <w:color w:val="000000"/>
          <w:sz w:val="24"/>
          <w:szCs w:val="24"/>
          <w:lang w:val="en-US"/>
        </w:rPr>
      </w:pPr>
      <w:proofErr w:type="spellStart"/>
      <w:r w:rsidRPr="00DD5CB2">
        <w:rPr>
          <w:color w:val="000000"/>
          <w:sz w:val="24"/>
          <w:szCs w:val="24"/>
          <w:lang w:val="en-US"/>
        </w:rPr>
        <w:t>respl</w:t>
      </w:r>
      <w:proofErr w:type="spellEnd"/>
    </w:p>
    <w:p w14:paraId="2A87EEE6" w14:textId="77777777" w:rsidR="00DD5CB2" w:rsidRPr="00DD5CB2" w:rsidRDefault="00DD5CB2" w:rsidP="00DD5CB2">
      <w:pPr>
        <w:ind w:firstLine="0"/>
        <w:rPr>
          <w:color w:val="000000"/>
          <w:sz w:val="24"/>
          <w:szCs w:val="24"/>
          <w:lang w:val="en-US"/>
        </w:rPr>
      </w:pPr>
      <w:proofErr w:type="gramStart"/>
      <w:r w:rsidRPr="00DD5CB2">
        <w:rPr>
          <w:color w:val="000000"/>
          <w:sz w:val="24"/>
          <w:szCs w:val="24"/>
          <w:lang w:val="en-US"/>
        </w:rPr>
        <w:t>{ or</w:t>
      </w:r>
      <w:proofErr w:type="gramEnd"/>
      <w:r w:rsidRPr="00DD5CB2">
        <w:rPr>
          <w:color w:val="000000"/>
          <w:sz w:val="24"/>
          <w:szCs w:val="24"/>
          <w:lang w:val="en-US"/>
        </w:rPr>
        <w:t xml:space="preserve"> r15, r15, r3; }</w:t>
      </w:r>
    </w:p>
    <w:p w14:paraId="7A04EB59" w14:textId="4EBA4DCA" w:rsidR="00052251" w:rsidRDefault="00DD5CB2" w:rsidP="00DD5CB2">
      <w:pPr>
        <w:ind w:firstLine="0"/>
        <w:rPr>
          <w:szCs w:val="28"/>
          <w:lang w:val="uk-UA"/>
        </w:rPr>
      </w:pPr>
      <w:proofErr w:type="gramStart"/>
      <w:r w:rsidRPr="00DD5CB2">
        <w:rPr>
          <w:color w:val="000000"/>
          <w:sz w:val="24"/>
          <w:szCs w:val="24"/>
          <w:lang w:val="en-US"/>
        </w:rPr>
        <w:t>end{</w:t>
      </w:r>
      <w:proofErr w:type="gramEnd"/>
      <w:r w:rsidRPr="00DD5CB2">
        <w:rPr>
          <w:color w:val="000000"/>
          <w:sz w:val="24"/>
          <w:szCs w:val="24"/>
          <w:lang w:val="en-US"/>
        </w:rPr>
        <w:t>}</w:t>
      </w:r>
      <w:r w:rsidR="00D66A8E">
        <w:rPr>
          <w:szCs w:val="28"/>
          <w:lang w:val="uk-UA"/>
        </w:rPr>
        <w:t xml:space="preserve"> </w:t>
      </w:r>
    </w:p>
    <w:p w14:paraId="4E9EBC7F" w14:textId="4F61DE44" w:rsidR="00BC7173" w:rsidRPr="00C6279A" w:rsidRDefault="00BC7173" w:rsidP="00DD5CB2">
      <w:pPr>
        <w:rPr>
          <w:szCs w:val="28"/>
          <w:lang w:val="uk-UA"/>
        </w:rPr>
      </w:pPr>
      <w:r>
        <w:rPr>
          <w:szCs w:val="28"/>
          <w:lang w:val="uk-UA"/>
        </w:rPr>
        <w:t xml:space="preserve">Перетворення </w:t>
      </w:r>
      <w:r w:rsidR="00A81AC2">
        <w:rPr>
          <w:szCs w:val="28"/>
          <w:lang w:val="uk-UA"/>
        </w:rPr>
        <w:t xml:space="preserve">двійкового коду в </w:t>
      </w:r>
      <w:proofErr w:type="spellStart"/>
      <w:r w:rsidR="00A81AC2">
        <w:rPr>
          <w:szCs w:val="28"/>
          <w:lang w:val="uk-UA"/>
        </w:rPr>
        <w:t>двійково</w:t>
      </w:r>
      <w:proofErr w:type="spellEnd"/>
      <w:r w:rsidR="00A81AC2">
        <w:rPr>
          <w:szCs w:val="28"/>
          <w:lang w:val="uk-UA"/>
        </w:rPr>
        <w:t>-десятковий</w:t>
      </w:r>
      <w:r w:rsidRPr="00C6279A">
        <w:rPr>
          <w:szCs w:val="28"/>
          <w:lang w:val="uk-UA"/>
        </w:rPr>
        <w:t xml:space="preserve"> (для типу </w:t>
      </w:r>
      <w:r>
        <w:rPr>
          <w:szCs w:val="28"/>
          <w:lang w:val="uk-UA"/>
        </w:rPr>
        <w:t xml:space="preserve">даних </w:t>
      </w:r>
      <w:r>
        <w:rPr>
          <w:szCs w:val="28"/>
          <w:lang w:val="en-US"/>
        </w:rPr>
        <w:t>char</w:t>
      </w:r>
      <w:r w:rsidRPr="00C6279A">
        <w:rPr>
          <w:szCs w:val="28"/>
          <w:lang w:val="uk-UA"/>
        </w:rPr>
        <w:t>)</w:t>
      </w:r>
    </w:p>
    <w:p w14:paraId="4E83AFF3" w14:textId="77777777" w:rsidR="00DD5CB2" w:rsidRPr="00DD5CB2" w:rsidRDefault="00DD5CB2" w:rsidP="00DD5CB2">
      <w:pPr>
        <w:ind w:firstLine="0"/>
        <w:jc w:val="left"/>
        <w:rPr>
          <w:sz w:val="24"/>
          <w:szCs w:val="24"/>
          <w:lang w:val="uk-UA"/>
        </w:rPr>
      </w:pPr>
      <w:r w:rsidRPr="00DD5CB2">
        <w:rPr>
          <w:sz w:val="24"/>
          <w:szCs w:val="24"/>
          <w:lang w:val="uk-UA"/>
        </w:rPr>
        <w:t>\ PC R10</w:t>
      </w:r>
    </w:p>
    <w:p w14:paraId="2D01CE34" w14:textId="77777777" w:rsidR="00DD5CB2" w:rsidRPr="00DD5CB2" w:rsidRDefault="00DD5CB2" w:rsidP="00DD5CB2">
      <w:pPr>
        <w:ind w:firstLine="0"/>
        <w:jc w:val="left"/>
        <w:rPr>
          <w:sz w:val="24"/>
          <w:szCs w:val="24"/>
          <w:lang w:val="uk-UA"/>
        </w:rPr>
      </w:pPr>
      <w:r w:rsidRPr="00DD5CB2">
        <w:rPr>
          <w:sz w:val="24"/>
          <w:szCs w:val="24"/>
          <w:lang w:val="uk-UA"/>
        </w:rPr>
        <w:t xml:space="preserve">\ </w:t>
      </w:r>
      <w:proofErr w:type="spellStart"/>
      <w:r w:rsidRPr="00DD5CB2">
        <w:rPr>
          <w:sz w:val="24"/>
          <w:szCs w:val="24"/>
          <w:lang w:val="uk-UA"/>
        </w:rPr>
        <w:t>Addr</w:t>
      </w:r>
      <w:proofErr w:type="spellEnd"/>
      <w:r w:rsidRPr="00DD5CB2">
        <w:rPr>
          <w:sz w:val="24"/>
          <w:szCs w:val="24"/>
          <w:lang w:val="uk-UA"/>
        </w:rPr>
        <w:t xml:space="preserve"> </w:t>
      </w:r>
      <w:proofErr w:type="spellStart"/>
      <w:r w:rsidRPr="00DD5CB2">
        <w:rPr>
          <w:sz w:val="24"/>
          <w:szCs w:val="24"/>
          <w:lang w:val="uk-UA"/>
        </w:rPr>
        <w:t>for</w:t>
      </w:r>
      <w:proofErr w:type="spellEnd"/>
      <w:r w:rsidRPr="00DD5CB2">
        <w:rPr>
          <w:sz w:val="24"/>
          <w:szCs w:val="24"/>
          <w:lang w:val="uk-UA"/>
        </w:rPr>
        <w:t xml:space="preserve"> </w:t>
      </w:r>
      <w:proofErr w:type="spellStart"/>
      <w:r w:rsidRPr="00DD5CB2">
        <w:rPr>
          <w:sz w:val="24"/>
          <w:szCs w:val="24"/>
          <w:lang w:val="uk-UA"/>
        </w:rPr>
        <w:t>stos</w:t>
      </w:r>
      <w:proofErr w:type="spellEnd"/>
      <w:r w:rsidRPr="00DD5CB2">
        <w:rPr>
          <w:sz w:val="24"/>
          <w:szCs w:val="24"/>
          <w:lang w:val="uk-UA"/>
        </w:rPr>
        <w:t xml:space="preserve"> R11</w:t>
      </w:r>
    </w:p>
    <w:p w14:paraId="39505AF6" w14:textId="77777777" w:rsidR="00DD5CB2" w:rsidRPr="00DD5CB2" w:rsidRDefault="00DD5CB2" w:rsidP="00DD5CB2">
      <w:pPr>
        <w:ind w:firstLine="0"/>
        <w:jc w:val="left"/>
        <w:rPr>
          <w:sz w:val="24"/>
          <w:szCs w:val="24"/>
          <w:lang w:val="uk-UA"/>
        </w:rPr>
      </w:pPr>
      <w:r w:rsidRPr="00DD5CB2">
        <w:rPr>
          <w:sz w:val="24"/>
          <w:szCs w:val="24"/>
          <w:lang w:val="uk-UA"/>
        </w:rPr>
        <w:t xml:space="preserve">\ </w:t>
      </w:r>
      <w:proofErr w:type="spellStart"/>
      <w:r w:rsidRPr="00DD5CB2">
        <w:rPr>
          <w:sz w:val="24"/>
          <w:szCs w:val="24"/>
          <w:lang w:val="uk-UA"/>
        </w:rPr>
        <w:t>Addr</w:t>
      </w:r>
      <w:proofErr w:type="spellEnd"/>
      <w:r w:rsidRPr="00DD5CB2">
        <w:rPr>
          <w:sz w:val="24"/>
          <w:szCs w:val="24"/>
          <w:lang w:val="uk-UA"/>
        </w:rPr>
        <w:t xml:space="preserve"> </w:t>
      </w:r>
      <w:proofErr w:type="spellStart"/>
      <w:r w:rsidRPr="00DD5CB2">
        <w:rPr>
          <w:sz w:val="24"/>
          <w:szCs w:val="24"/>
          <w:lang w:val="uk-UA"/>
        </w:rPr>
        <w:t>for</w:t>
      </w:r>
      <w:proofErr w:type="spellEnd"/>
      <w:r w:rsidRPr="00DD5CB2">
        <w:rPr>
          <w:sz w:val="24"/>
          <w:szCs w:val="24"/>
          <w:lang w:val="uk-UA"/>
        </w:rPr>
        <w:t xml:space="preserve"> </w:t>
      </w:r>
      <w:proofErr w:type="spellStart"/>
      <w:r w:rsidRPr="00DD5CB2">
        <w:rPr>
          <w:sz w:val="24"/>
          <w:szCs w:val="24"/>
          <w:lang w:val="uk-UA"/>
        </w:rPr>
        <w:t>lods</w:t>
      </w:r>
      <w:proofErr w:type="spellEnd"/>
      <w:r w:rsidRPr="00DD5CB2">
        <w:rPr>
          <w:sz w:val="24"/>
          <w:szCs w:val="24"/>
          <w:lang w:val="uk-UA"/>
        </w:rPr>
        <w:t xml:space="preserve"> R12</w:t>
      </w:r>
    </w:p>
    <w:p w14:paraId="5ABE6070" w14:textId="77777777" w:rsidR="00DD5CB2" w:rsidRPr="00DD5CB2" w:rsidRDefault="00DD5CB2" w:rsidP="00DD5CB2">
      <w:pPr>
        <w:ind w:firstLine="0"/>
        <w:jc w:val="left"/>
        <w:rPr>
          <w:sz w:val="24"/>
          <w:szCs w:val="24"/>
          <w:lang w:val="uk-UA"/>
        </w:rPr>
      </w:pPr>
      <w:r w:rsidRPr="00DD5CB2">
        <w:rPr>
          <w:sz w:val="24"/>
          <w:szCs w:val="24"/>
          <w:lang w:val="uk-UA"/>
        </w:rPr>
        <w:t xml:space="preserve">\ </w:t>
      </w:r>
      <w:proofErr w:type="spellStart"/>
      <w:r w:rsidRPr="00DD5CB2">
        <w:rPr>
          <w:sz w:val="24"/>
          <w:szCs w:val="24"/>
          <w:lang w:val="uk-UA"/>
        </w:rPr>
        <w:t>Source</w:t>
      </w:r>
      <w:proofErr w:type="spellEnd"/>
      <w:r w:rsidRPr="00DD5CB2">
        <w:rPr>
          <w:sz w:val="24"/>
          <w:szCs w:val="24"/>
          <w:lang w:val="uk-UA"/>
        </w:rPr>
        <w:t xml:space="preserve"> </w:t>
      </w:r>
      <w:proofErr w:type="spellStart"/>
      <w:r w:rsidRPr="00DD5CB2">
        <w:rPr>
          <w:sz w:val="24"/>
          <w:szCs w:val="24"/>
          <w:lang w:val="uk-UA"/>
        </w:rPr>
        <w:t>for</w:t>
      </w:r>
      <w:proofErr w:type="spellEnd"/>
      <w:r w:rsidRPr="00DD5CB2">
        <w:rPr>
          <w:sz w:val="24"/>
          <w:szCs w:val="24"/>
          <w:lang w:val="uk-UA"/>
        </w:rPr>
        <w:t xml:space="preserve"> </w:t>
      </w:r>
      <w:proofErr w:type="spellStart"/>
      <w:r w:rsidRPr="00DD5CB2">
        <w:rPr>
          <w:sz w:val="24"/>
          <w:szCs w:val="24"/>
          <w:lang w:val="uk-UA"/>
        </w:rPr>
        <w:t>stos</w:t>
      </w:r>
      <w:proofErr w:type="spellEnd"/>
      <w:r w:rsidRPr="00DD5CB2">
        <w:rPr>
          <w:sz w:val="24"/>
          <w:szCs w:val="24"/>
          <w:lang w:val="uk-UA"/>
        </w:rPr>
        <w:t xml:space="preserve"> </w:t>
      </w:r>
      <w:proofErr w:type="spellStart"/>
      <w:r w:rsidRPr="00DD5CB2">
        <w:rPr>
          <w:sz w:val="24"/>
          <w:szCs w:val="24"/>
          <w:lang w:val="uk-UA"/>
        </w:rPr>
        <w:t>and</w:t>
      </w:r>
      <w:proofErr w:type="spellEnd"/>
      <w:r w:rsidRPr="00DD5CB2">
        <w:rPr>
          <w:sz w:val="24"/>
          <w:szCs w:val="24"/>
          <w:lang w:val="uk-UA"/>
        </w:rPr>
        <w:t xml:space="preserve"> </w:t>
      </w:r>
      <w:proofErr w:type="spellStart"/>
      <w:r w:rsidRPr="00DD5CB2">
        <w:rPr>
          <w:sz w:val="24"/>
          <w:szCs w:val="24"/>
          <w:lang w:val="uk-UA"/>
        </w:rPr>
        <w:t>getter</w:t>
      </w:r>
      <w:proofErr w:type="spellEnd"/>
      <w:r w:rsidRPr="00DD5CB2">
        <w:rPr>
          <w:sz w:val="24"/>
          <w:szCs w:val="24"/>
          <w:lang w:val="uk-UA"/>
        </w:rPr>
        <w:t xml:space="preserve"> </w:t>
      </w:r>
      <w:proofErr w:type="spellStart"/>
      <w:r w:rsidRPr="00DD5CB2">
        <w:rPr>
          <w:sz w:val="24"/>
          <w:szCs w:val="24"/>
          <w:lang w:val="uk-UA"/>
        </w:rPr>
        <w:t>for</w:t>
      </w:r>
      <w:proofErr w:type="spellEnd"/>
      <w:r w:rsidRPr="00DD5CB2">
        <w:rPr>
          <w:sz w:val="24"/>
          <w:szCs w:val="24"/>
          <w:lang w:val="uk-UA"/>
        </w:rPr>
        <w:t xml:space="preserve"> </w:t>
      </w:r>
      <w:proofErr w:type="spellStart"/>
      <w:r w:rsidRPr="00DD5CB2">
        <w:rPr>
          <w:sz w:val="24"/>
          <w:szCs w:val="24"/>
          <w:lang w:val="uk-UA"/>
        </w:rPr>
        <w:t>lods</w:t>
      </w:r>
      <w:proofErr w:type="spellEnd"/>
      <w:r w:rsidRPr="00DD5CB2">
        <w:rPr>
          <w:sz w:val="24"/>
          <w:szCs w:val="24"/>
          <w:lang w:val="uk-UA"/>
        </w:rPr>
        <w:t xml:space="preserve"> R13</w:t>
      </w:r>
    </w:p>
    <w:p w14:paraId="5486970E" w14:textId="77777777" w:rsidR="00DD5CB2" w:rsidRPr="00DD5CB2" w:rsidRDefault="00DD5CB2" w:rsidP="00DD5CB2">
      <w:pPr>
        <w:ind w:firstLine="0"/>
        <w:jc w:val="left"/>
        <w:rPr>
          <w:sz w:val="24"/>
          <w:szCs w:val="24"/>
          <w:lang w:val="uk-UA"/>
        </w:rPr>
      </w:pPr>
      <w:r w:rsidRPr="00DD5CB2">
        <w:rPr>
          <w:sz w:val="24"/>
          <w:szCs w:val="24"/>
          <w:lang w:val="uk-UA"/>
        </w:rPr>
        <w:t xml:space="preserve">\ </w:t>
      </w:r>
      <w:proofErr w:type="spellStart"/>
      <w:r w:rsidRPr="00DD5CB2">
        <w:rPr>
          <w:sz w:val="24"/>
          <w:szCs w:val="24"/>
          <w:lang w:val="uk-UA"/>
        </w:rPr>
        <w:t>Addr</w:t>
      </w:r>
      <w:proofErr w:type="spellEnd"/>
      <w:r w:rsidRPr="00DD5CB2">
        <w:rPr>
          <w:sz w:val="24"/>
          <w:szCs w:val="24"/>
          <w:lang w:val="uk-UA"/>
        </w:rPr>
        <w:t xml:space="preserve"> </w:t>
      </w:r>
      <w:proofErr w:type="spellStart"/>
      <w:r w:rsidRPr="00DD5CB2">
        <w:rPr>
          <w:sz w:val="24"/>
          <w:szCs w:val="24"/>
          <w:lang w:val="uk-UA"/>
        </w:rPr>
        <w:t>for</w:t>
      </w:r>
      <w:proofErr w:type="spellEnd"/>
      <w:r w:rsidRPr="00DD5CB2">
        <w:rPr>
          <w:sz w:val="24"/>
          <w:szCs w:val="24"/>
          <w:lang w:val="uk-UA"/>
        </w:rPr>
        <w:t xml:space="preserve"> </w:t>
      </w:r>
      <w:proofErr w:type="spellStart"/>
      <w:r w:rsidRPr="00DD5CB2">
        <w:rPr>
          <w:sz w:val="24"/>
          <w:szCs w:val="24"/>
          <w:lang w:val="uk-UA"/>
        </w:rPr>
        <w:t>getter</w:t>
      </w:r>
      <w:proofErr w:type="spellEnd"/>
      <w:r w:rsidRPr="00DD5CB2">
        <w:rPr>
          <w:sz w:val="24"/>
          <w:szCs w:val="24"/>
          <w:lang w:val="uk-UA"/>
        </w:rPr>
        <w:t xml:space="preserve"> R14</w:t>
      </w:r>
    </w:p>
    <w:p w14:paraId="4A5DE347" w14:textId="77777777" w:rsidR="00DD5CB2" w:rsidRPr="00DD5CB2" w:rsidRDefault="00DD5CB2" w:rsidP="00DD5CB2">
      <w:pPr>
        <w:ind w:firstLine="0"/>
        <w:jc w:val="left"/>
        <w:rPr>
          <w:sz w:val="24"/>
          <w:szCs w:val="24"/>
          <w:lang w:val="uk-UA"/>
        </w:rPr>
      </w:pPr>
      <w:r w:rsidRPr="00DD5CB2">
        <w:rPr>
          <w:sz w:val="24"/>
          <w:szCs w:val="24"/>
          <w:lang w:val="uk-UA"/>
        </w:rPr>
        <w:t xml:space="preserve">\ </w:t>
      </w:r>
      <w:proofErr w:type="spellStart"/>
      <w:r w:rsidRPr="00DD5CB2">
        <w:rPr>
          <w:sz w:val="24"/>
          <w:szCs w:val="24"/>
          <w:lang w:val="uk-UA"/>
        </w:rPr>
        <w:t>Addr</w:t>
      </w:r>
      <w:proofErr w:type="spellEnd"/>
      <w:r w:rsidRPr="00DD5CB2">
        <w:rPr>
          <w:sz w:val="24"/>
          <w:szCs w:val="24"/>
          <w:lang w:val="uk-UA"/>
        </w:rPr>
        <w:t xml:space="preserve"> </w:t>
      </w:r>
      <w:proofErr w:type="spellStart"/>
      <w:r w:rsidRPr="00DD5CB2">
        <w:rPr>
          <w:sz w:val="24"/>
          <w:szCs w:val="24"/>
          <w:lang w:val="uk-UA"/>
        </w:rPr>
        <w:t>for</w:t>
      </w:r>
      <w:proofErr w:type="spellEnd"/>
      <w:r w:rsidRPr="00DD5CB2">
        <w:rPr>
          <w:sz w:val="24"/>
          <w:szCs w:val="24"/>
          <w:lang w:val="uk-UA"/>
        </w:rPr>
        <w:t xml:space="preserve"> </w:t>
      </w:r>
      <w:proofErr w:type="spellStart"/>
      <w:r w:rsidRPr="00DD5CB2">
        <w:rPr>
          <w:sz w:val="24"/>
          <w:szCs w:val="24"/>
          <w:lang w:val="uk-UA"/>
        </w:rPr>
        <w:t>source</w:t>
      </w:r>
      <w:proofErr w:type="spellEnd"/>
      <w:r w:rsidRPr="00DD5CB2">
        <w:rPr>
          <w:sz w:val="24"/>
          <w:szCs w:val="24"/>
          <w:lang w:val="uk-UA"/>
        </w:rPr>
        <w:t xml:space="preserve"> R15</w:t>
      </w:r>
    </w:p>
    <w:p w14:paraId="0EE509EA" w14:textId="77777777" w:rsidR="00DD5CB2" w:rsidRPr="00DD5CB2" w:rsidRDefault="00DD5CB2" w:rsidP="00DD5CB2">
      <w:pPr>
        <w:ind w:firstLine="0"/>
        <w:jc w:val="left"/>
        <w:rPr>
          <w:sz w:val="24"/>
          <w:szCs w:val="24"/>
          <w:lang w:val="uk-UA"/>
        </w:rPr>
      </w:pPr>
      <w:proofErr w:type="spellStart"/>
      <w:r w:rsidRPr="00DD5CB2">
        <w:rPr>
          <w:sz w:val="24"/>
          <w:szCs w:val="24"/>
          <w:lang w:val="uk-UA"/>
        </w:rPr>
        <w:t>link</w:t>
      </w:r>
      <w:proofErr w:type="spellEnd"/>
      <w:r w:rsidRPr="00DD5CB2">
        <w:rPr>
          <w:sz w:val="24"/>
          <w:szCs w:val="24"/>
          <w:lang w:val="uk-UA"/>
        </w:rPr>
        <w:t xml:space="preserve"> l1:ct</w:t>
      </w:r>
    </w:p>
    <w:p w14:paraId="03BA17CD" w14:textId="77777777" w:rsidR="00DD5CB2" w:rsidRPr="00DD5CB2" w:rsidRDefault="00DD5CB2" w:rsidP="00DD5CB2">
      <w:pPr>
        <w:ind w:firstLine="0"/>
        <w:jc w:val="left"/>
        <w:rPr>
          <w:sz w:val="24"/>
          <w:szCs w:val="24"/>
          <w:lang w:val="uk-UA"/>
        </w:rPr>
      </w:pPr>
      <w:proofErr w:type="spellStart"/>
      <w:r w:rsidRPr="00DD5CB2">
        <w:rPr>
          <w:sz w:val="24"/>
          <w:szCs w:val="24"/>
          <w:lang w:val="uk-UA"/>
        </w:rPr>
        <w:t>link</w:t>
      </w:r>
      <w:proofErr w:type="spellEnd"/>
      <w:r w:rsidRPr="00DD5CB2">
        <w:rPr>
          <w:sz w:val="24"/>
          <w:szCs w:val="24"/>
          <w:lang w:val="uk-UA"/>
        </w:rPr>
        <w:t xml:space="preserve"> l2:rdm</w:t>
      </w:r>
    </w:p>
    <w:p w14:paraId="152FB305" w14:textId="77777777" w:rsidR="00DD5CB2" w:rsidRPr="00DD5CB2" w:rsidRDefault="00DD5CB2" w:rsidP="00DD5CB2">
      <w:pPr>
        <w:ind w:firstLine="0"/>
        <w:jc w:val="left"/>
        <w:rPr>
          <w:sz w:val="24"/>
          <w:szCs w:val="24"/>
          <w:lang w:val="uk-UA"/>
        </w:rPr>
      </w:pPr>
      <w:proofErr w:type="spellStart"/>
      <w:r w:rsidRPr="00DD5CB2">
        <w:rPr>
          <w:sz w:val="24"/>
          <w:szCs w:val="24"/>
          <w:lang w:val="uk-UA"/>
        </w:rPr>
        <w:t>link</w:t>
      </w:r>
      <w:proofErr w:type="spellEnd"/>
      <w:r w:rsidRPr="00DD5CB2">
        <w:rPr>
          <w:sz w:val="24"/>
          <w:szCs w:val="24"/>
          <w:lang w:val="uk-UA"/>
        </w:rPr>
        <w:t xml:space="preserve"> ewh:16</w:t>
      </w:r>
    </w:p>
    <w:p w14:paraId="61F38C59" w14:textId="77777777" w:rsidR="00DD5CB2" w:rsidRPr="00DD5CB2" w:rsidRDefault="00DD5CB2" w:rsidP="00DD5CB2">
      <w:pPr>
        <w:ind w:firstLine="0"/>
        <w:jc w:val="left"/>
        <w:rPr>
          <w:sz w:val="24"/>
          <w:szCs w:val="24"/>
          <w:lang w:val="uk-UA"/>
        </w:rPr>
      </w:pPr>
    </w:p>
    <w:p w14:paraId="575C21C0" w14:textId="77777777" w:rsidR="00DD5CB2" w:rsidRPr="00DD5CB2" w:rsidRDefault="00DD5CB2" w:rsidP="00DD5CB2">
      <w:pPr>
        <w:ind w:firstLine="0"/>
        <w:jc w:val="left"/>
        <w:rPr>
          <w:sz w:val="24"/>
          <w:szCs w:val="24"/>
          <w:lang w:val="uk-UA"/>
        </w:rPr>
      </w:pPr>
      <w:proofErr w:type="spellStart"/>
      <w:r w:rsidRPr="00DD5CB2">
        <w:rPr>
          <w:sz w:val="24"/>
          <w:szCs w:val="24"/>
          <w:lang w:val="uk-UA"/>
        </w:rPr>
        <w:t>accept</w:t>
      </w:r>
      <w:proofErr w:type="spellEnd"/>
      <w:r w:rsidRPr="00DD5CB2">
        <w:rPr>
          <w:sz w:val="24"/>
          <w:szCs w:val="24"/>
          <w:lang w:val="uk-UA"/>
        </w:rPr>
        <w:t xml:space="preserve"> Rdm_Delay:0</w:t>
      </w:r>
    </w:p>
    <w:p w14:paraId="0487A06A" w14:textId="77777777" w:rsidR="00DD5CB2" w:rsidRPr="00DD5CB2" w:rsidRDefault="00DD5CB2" w:rsidP="00DD5CB2">
      <w:pPr>
        <w:ind w:firstLine="0"/>
        <w:jc w:val="left"/>
        <w:rPr>
          <w:sz w:val="24"/>
          <w:szCs w:val="24"/>
          <w:lang w:val="uk-UA"/>
        </w:rPr>
      </w:pPr>
      <w:proofErr w:type="spellStart"/>
      <w:r w:rsidRPr="00DD5CB2">
        <w:rPr>
          <w:sz w:val="24"/>
          <w:szCs w:val="24"/>
          <w:lang w:val="uk-UA"/>
        </w:rPr>
        <w:t>accept</w:t>
      </w:r>
      <w:proofErr w:type="spellEnd"/>
      <w:r w:rsidRPr="00DD5CB2">
        <w:rPr>
          <w:sz w:val="24"/>
          <w:szCs w:val="24"/>
          <w:lang w:val="uk-UA"/>
        </w:rPr>
        <w:t xml:space="preserve"> r15:30h \ </w:t>
      </w:r>
      <w:proofErr w:type="spellStart"/>
      <w:r w:rsidRPr="00DD5CB2">
        <w:rPr>
          <w:sz w:val="24"/>
          <w:szCs w:val="24"/>
          <w:lang w:val="uk-UA"/>
        </w:rPr>
        <w:t>source</w:t>
      </w:r>
      <w:proofErr w:type="spellEnd"/>
      <w:r w:rsidRPr="00DD5CB2">
        <w:rPr>
          <w:sz w:val="24"/>
          <w:szCs w:val="24"/>
          <w:lang w:val="uk-UA"/>
        </w:rPr>
        <w:t xml:space="preserve"> </w:t>
      </w:r>
    </w:p>
    <w:p w14:paraId="6221B7EE" w14:textId="77777777" w:rsidR="00DD5CB2" w:rsidRPr="00DD5CB2" w:rsidRDefault="00DD5CB2" w:rsidP="00DD5CB2">
      <w:pPr>
        <w:ind w:firstLine="0"/>
        <w:jc w:val="left"/>
        <w:rPr>
          <w:sz w:val="24"/>
          <w:szCs w:val="24"/>
          <w:lang w:val="uk-UA"/>
        </w:rPr>
      </w:pPr>
      <w:proofErr w:type="spellStart"/>
      <w:r w:rsidRPr="00DD5CB2">
        <w:rPr>
          <w:sz w:val="24"/>
          <w:szCs w:val="24"/>
          <w:lang w:val="uk-UA"/>
        </w:rPr>
        <w:lastRenderedPageBreak/>
        <w:t>dw</w:t>
      </w:r>
      <w:proofErr w:type="spellEnd"/>
      <w:r w:rsidRPr="00DD5CB2">
        <w:rPr>
          <w:sz w:val="24"/>
          <w:szCs w:val="24"/>
          <w:lang w:val="uk-UA"/>
        </w:rPr>
        <w:t xml:space="preserve"> 30h:13803   \ </w:t>
      </w:r>
      <w:proofErr w:type="spellStart"/>
      <w:r w:rsidRPr="00DD5CB2">
        <w:rPr>
          <w:sz w:val="24"/>
          <w:szCs w:val="24"/>
          <w:lang w:val="uk-UA"/>
        </w:rPr>
        <w:t>oper</w:t>
      </w:r>
      <w:proofErr w:type="spellEnd"/>
    </w:p>
    <w:p w14:paraId="429A12DB" w14:textId="77777777" w:rsidR="00DD5CB2" w:rsidRPr="00DD5CB2" w:rsidRDefault="00DD5CB2" w:rsidP="00DD5CB2">
      <w:pPr>
        <w:ind w:firstLine="0"/>
        <w:jc w:val="left"/>
        <w:rPr>
          <w:sz w:val="24"/>
          <w:szCs w:val="24"/>
          <w:lang w:val="uk-UA"/>
        </w:rPr>
      </w:pPr>
      <w:proofErr w:type="spellStart"/>
      <w:r w:rsidRPr="00DD5CB2">
        <w:rPr>
          <w:sz w:val="24"/>
          <w:szCs w:val="24"/>
          <w:lang w:val="uk-UA"/>
        </w:rPr>
        <w:t>accept</w:t>
      </w:r>
      <w:proofErr w:type="spellEnd"/>
      <w:r w:rsidRPr="00DD5CB2">
        <w:rPr>
          <w:sz w:val="24"/>
          <w:szCs w:val="24"/>
          <w:lang w:val="uk-UA"/>
        </w:rPr>
        <w:t xml:space="preserve"> r14:32h \ </w:t>
      </w:r>
      <w:proofErr w:type="spellStart"/>
      <w:r w:rsidRPr="00DD5CB2">
        <w:rPr>
          <w:sz w:val="24"/>
          <w:szCs w:val="24"/>
          <w:lang w:val="uk-UA"/>
        </w:rPr>
        <w:t>getter</w:t>
      </w:r>
      <w:proofErr w:type="spellEnd"/>
    </w:p>
    <w:p w14:paraId="2BD23CE4" w14:textId="77777777" w:rsidR="00DD5CB2" w:rsidRPr="00DD5CB2" w:rsidRDefault="00DD5CB2" w:rsidP="00DD5CB2">
      <w:pPr>
        <w:ind w:firstLine="0"/>
        <w:jc w:val="left"/>
        <w:rPr>
          <w:sz w:val="24"/>
          <w:szCs w:val="24"/>
          <w:lang w:val="uk-UA"/>
        </w:rPr>
      </w:pPr>
      <w:proofErr w:type="spellStart"/>
      <w:r w:rsidRPr="00DD5CB2">
        <w:rPr>
          <w:sz w:val="24"/>
          <w:szCs w:val="24"/>
          <w:lang w:val="uk-UA"/>
        </w:rPr>
        <w:t>accept</w:t>
      </w:r>
      <w:proofErr w:type="spellEnd"/>
      <w:r w:rsidRPr="00DD5CB2">
        <w:rPr>
          <w:sz w:val="24"/>
          <w:szCs w:val="24"/>
          <w:lang w:val="uk-UA"/>
        </w:rPr>
        <w:t xml:space="preserve"> r12:20h \ </w:t>
      </w:r>
      <w:proofErr w:type="spellStart"/>
      <w:r w:rsidRPr="00DD5CB2">
        <w:rPr>
          <w:sz w:val="24"/>
          <w:szCs w:val="24"/>
          <w:lang w:val="uk-UA"/>
        </w:rPr>
        <w:t>source</w:t>
      </w:r>
      <w:proofErr w:type="spellEnd"/>
      <w:r w:rsidRPr="00DD5CB2">
        <w:rPr>
          <w:sz w:val="24"/>
          <w:szCs w:val="24"/>
          <w:lang w:val="uk-UA"/>
        </w:rPr>
        <w:t xml:space="preserve"> </w:t>
      </w:r>
      <w:proofErr w:type="spellStart"/>
      <w:r w:rsidRPr="00DD5CB2">
        <w:rPr>
          <w:sz w:val="24"/>
          <w:szCs w:val="24"/>
          <w:lang w:val="uk-UA"/>
        </w:rPr>
        <w:t>lods</w:t>
      </w:r>
      <w:proofErr w:type="spellEnd"/>
    </w:p>
    <w:p w14:paraId="3B76CECB" w14:textId="77777777" w:rsidR="00DD5CB2" w:rsidRPr="00DD5CB2" w:rsidRDefault="00DD5CB2" w:rsidP="00DD5CB2">
      <w:pPr>
        <w:ind w:firstLine="0"/>
        <w:jc w:val="left"/>
        <w:rPr>
          <w:sz w:val="24"/>
          <w:szCs w:val="24"/>
          <w:lang w:val="uk-UA"/>
        </w:rPr>
      </w:pPr>
      <w:proofErr w:type="spellStart"/>
      <w:r w:rsidRPr="00DD5CB2">
        <w:rPr>
          <w:sz w:val="24"/>
          <w:szCs w:val="24"/>
          <w:lang w:val="uk-UA"/>
        </w:rPr>
        <w:t>accept</w:t>
      </w:r>
      <w:proofErr w:type="spellEnd"/>
      <w:r w:rsidRPr="00DD5CB2">
        <w:rPr>
          <w:sz w:val="24"/>
          <w:szCs w:val="24"/>
          <w:lang w:val="uk-UA"/>
        </w:rPr>
        <w:t xml:space="preserve"> r11:28h \ </w:t>
      </w:r>
      <w:proofErr w:type="spellStart"/>
      <w:r w:rsidRPr="00DD5CB2">
        <w:rPr>
          <w:sz w:val="24"/>
          <w:szCs w:val="24"/>
          <w:lang w:val="uk-UA"/>
        </w:rPr>
        <w:t>getter</w:t>
      </w:r>
      <w:proofErr w:type="spellEnd"/>
      <w:r w:rsidRPr="00DD5CB2">
        <w:rPr>
          <w:sz w:val="24"/>
          <w:szCs w:val="24"/>
          <w:lang w:val="uk-UA"/>
        </w:rPr>
        <w:t xml:space="preserve"> </w:t>
      </w:r>
      <w:proofErr w:type="spellStart"/>
      <w:r w:rsidRPr="00DD5CB2">
        <w:rPr>
          <w:sz w:val="24"/>
          <w:szCs w:val="24"/>
          <w:lang w:val="uk-UA"/>
        </w:rPr>
        <w:t>stos</w:t>
      </w:r>
      <w:proofErr w:type="spellEnd"/>
    </w:p>
    <w:p w14:paraId="57E82506" w14:textId="77777777" w:rsidR="00DD5CB2" w:rsidRPr="00DD5CB2" w:rsidRDefault="00DD5CB2" w:rsidP="00DD5CB2">
      <w:pPr>
        <w:ind w:firstLine="0"/>
        <w:jc w:val="left"/>
        <w:rPr>
          <w:sz w:val="24"/>
          <w:szCs w:val="24"/>
          <w:lang w:val="uk-UA"/>
        </w:rPr>
      </w:pPr>
      <w:proofErr w:type="spellStart"/>
      <w:r w:rsidRPr="00DD5CB2">
        <w:rPr>
          <w:sz w:val="24"/>
          <w:szCs w:val="24"/>
          <w:lang w:val="uk-UA"/>
        </w:rPr>
        <w:t>dw</w:t>
      </w:r>
      <w:proofErr w:type="spellEnd"/>
      <w:r w:rsidRPr="00DD5CB2">
        <w:rPr>
          <w:sz w:val="24"/>
          <w:szCs w:val="24"/>
          <w:lang w:val="uk-UA"/>
        </w:rPr>
        <w:t xml:space="preserve"> 20h:5,6,7</w:t>
      </w:r>
    </w:p>
    <w:p w14:paraId="7FE14ADE" w14:textId="77777777" w:rsidR="00DD5CB2" w:rsidRPr="00DD5CB2" w:rsidRDefault="00DD5CB2" w:rsidP="00DD5CB2">
      <w:pPr>
        <w:ind w:firstLine="0"/>
        <w:jc w:val="left"/>
        <w:rPr>
          <w:sz w:val="24"/>
          <w:szCs w:val="24"/>
          <w:lang w:val="uk-UA"/>
        </w:rPr>
      </w:pPr>
      <w:proofErr w:type="spellStart"/>
      <w:r w:rsidRPr="00DD5CB2">
        <w:rPr>
          <w:sz w:val="24"/>
          <w:szCs w:val="24"/>
          <w:lang w:val="uk-UA"/>
        </w:rPr>
        <w:t>dw</w:t>
      </w:r>
      <w:proofErr w:type="spellEnd"/>
      <w:r w:rsidRPr="00DD5CB2">
        <w:rPr>
          <w:sz w:val="24"/>
          <w:szCs w:val="24"/>
          <w:lang w:val="uk-UA"/>
        </w:rPr>
        <w:t xml:space="preserve">   0:10h    \ </w:t>
      </w:r>
      <w:proofErr w:type="spellStart"/>
      <w:r w:rsidRPr="00DD5CB2">
        <w:rPr>
          <w:sz w:val="24"/>
          <w:szCs w:val="24"/>
          <w:lang w:val="uk-UA"/>
        </w:rPr>
        <w:t>counter</w:t>
      </w:r>
      <w:proofErr w:type="spellEnd"/>
    </w:p>
    <w:p w14:paraId="010211E0" w14:textId="77777777" w:rsidR="00DD5CB2" w:rsidRPr="00DD5CB2" w:rsidRDefault="00DD5CB2" w:rsidP="00DD5CB2">
      <w:pPr>
        <w:ind w:firstLine="0"/>
        <w:jc w:val="left"/>
        <w:rPr>
          <w:sz w:val="24"/>
          <w:szCs w:val="24"/>
          <w:lang w:val="uk-UA"/>
        </w:rPr>
      </w:pPr>
      <w:proofErr w:type="spellStart"/>
      <w:r w:rsidRPr="00DD5CB2">
        <w:rPr>
          <w:sz w:val="24"/>
          <w:szCs w:val="24"/>
          <w:lang w:val="uk-UA"/>
        </w:rPr>
        <w:t>dw</w:t>
      </w:r>
      <w:proofErr w:type="spellEnd"/>
      <w:r w:rsidRPr="00DD5CB2">
        <w:rPr>
          <w:sz w:val="24"/>
          <w:szCs w:val="24"/>
          <w:lang w:val="uk-UA"/>
        </w:rPr>
        <w:t xml:space="preserve">   10h:0,2,0,2,0,2,1  \ </w:t>
      </w:r>
      <w:proofErr w:type="spellStart"/>
      <w:r w:rsidRPr="00DD5CB2">
        <w:rPr>
          <w:sz w:val="24"/>
          <w:szCs w:val="24"/>
          <w:lang w:val="uk-UA"/>
        </w:rPr>
        <w:t>steps</w:t>
      </w:r>
      <w:proofErr w:type="spellEnd"/>
      <w:r w:rsidRPr="00DD5CB2">
        <w:rPr>
          <w:sz w:val="24"/>
          <w:szCs w:val="24"/>
          <w:lang w:val="uk-UA"/>
        </w:rPr>
        <w:t xml:space="preserve"> </w:t>
      </w:r>
      <w:proofErr w:type="spellStart"/>
      <w:r w:rsidRPr="00DD5CB2">
        <w:rPr>
          <w:sz w:val="24"/>
          <w:szCs w:val="24"/>
          <w:lang w:val="uk-UA"/>
        </w:rPr>
        <w:t>to</w:t>
      </w:r>
      <w:proofErr w:type="spellEnd"/>
      <w:r w:rsidRPr="00DD5CB2">
        <w:rPr>
          <w:sz w:val="24"/>
          <w:szCs w:val="24"/>
          <w:lang w:val="uk-UA"/>
        </w:rPr>
        <w:t xml:space="preserve"> </w:t>
      </w:r>
      <w:proofErr w:type="spellStart"/>
      <w:r w:rsidRPr="00DD5CB2">
        <w:rPr>
          <w:sz w:val="24"/>
          <w:szCs w:val="24"/>
          <w:lang w:val="uk-UA"/>
        </w:rPr>
        <w:t>lods</w:t>
      </w:r>
      <w:proofErr w:type="spellEnd"/>
      <w:r w:rsidRPr="00DD5CB2">
        <w:rPr>
          <w:sz w:val="24"/>
          <w:szCs w:val="24"/>
          <w:lang w:val="uk-UA"/>
        </w:rPr>
        <w:t xml:space="preserve">, </w:t>
      </w:r>
      <w:proofErr w:type="spellStart"/>
      <w:r w:rsidRPr="00DD5CB2">
        <w:rPr>
          <w:sz w:val="24"/>
          <w:szCs w:val="24"/>
          <w:lang w:val="uk-UA"/>
        </w:rPr>
        <w:t>stos</w:t>
      </w:r>
      <w:proofErr w:type="spellEnd"/>
      <w:r w:rsidRPr="00DD5CB2">
        <w:rPr>
          <w:sz w:val="24"/>
          <w:szCs w:val="24"/>
          <w:lang w:val="uk-UA"/>
        </w:rPr>
        <w:t xml:space="preserve">, </w:t>
      </w:r>
      <w:proofErr w:type="spellStart"/>
      <w:r w:rsidRPr="00DD5CB2">
        <w:rPr>
          <w:sz w:val="24"/>
          <w:szCs w:val="24"/>
          <w:lang w:val="uk-UA"/>
        </w:rPr>
        <w:t>conbd</w:t>
      </w:r>
      <w:proofErr w:type="spellEnd"/>
    </w:p>
    <w:p w14:paraId="47746F27" w14:textId="77777777" w:rsidR="00DD5CB2" w:rsidRPr="00DD5CB2" w:rsidRDefault="00DD5CB2" w:rsidP="00DD5CB2">
      <w:pPr>
        <w:ind w:firstLine="0"/>
        <w:jc w:val="left"/>
        <w:rPr>
          <w:sz w:val="24"/>
          <w:szCs w:val="24"/>
          <w:lang w:val="uk-UA"/>
        </w:rPr>
      </w:pPr>
      <w:proofErr w:type="spellStart"/>
      <w:r w:rsidRPr="00DD5CB2">
        <w:rPr>
          <w:sz w:val="24"/>
          <w:szCs w:val="24"/>
          <w:lang w:val="uk-UA"/>
        </w:rPr>
        <w:t>lnext</w:t>
      </w:r>
      <w:proofErr w:type="spellEnd"/>
    </w:p>
    <w:p w14:paraId="58D90E86"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xor</w:t>
      </w:r>
      <w:proofErr w:type="spellEnd"/>
      <w:r w:rsidRPr="00DD5CB2">
        <w:rPr>
          <w:sz w:val="24"/>
          <w:szCs w:val="24"/>
          <w:lang w:val="uk-UA"/>
        </w:rPr>
        <w:t xml:space="preserve"> nil,r0,r0;oey;ewh;}   \ </w:t>
      </w:r>
      <w:proofErr w:type="spellStart"/>
      <w:r w:rsidRPr="00DD5CB2">
        <w:rPr>
          <w:sz w:val="24"/>
          <w:szCs w:val="24"/>
          <w:lang w:val="uk-UA"/>
        </w:rPr>
        <w:t>read</w:t>
      </w:r>
      <w:proofErr w:type="spellEnd"/>
      <w:r w:rsidRPr="00DD5CB2">
        <w:rPr>
          <w:sz w:val="24"/>
          <w:szCs w:val="24"/>
          <w:lang w:val="uk-UA"/>
        </w:rPr>
        <w:t xml:space="preserve"> </w:t>
      </w:r>
      <w:proofErr w:type="spellStart"/>
      <w:r w:rsidRPr="00DD5CB2">
        <w:rPr>
          <w:sz w:val="24"/>
          <w:szCs w:val="24"/>
          <w:lang w:val="uk-UA"/>
        </w:rPr>
        <w:t>counter</w:t>
      </w:r>
      <w:proofErr w:type="spellEnd"/>
    </w:p>
    <w:p w14:paraId="1A0F0A71"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xor</w:t>
      </w:r>
      <w:proofErr w:type="spellEnd"/>
      <w:r w:rsidRPr="00DD5CB2">
        <w:rPr>
          <w:sz w:val="24"/>
          <w:szCs w:val="24"/>
          <w:lang w:val="uk-UA"/>
        </w:rPr>
        <w:t xml:space="preserve"> nil,r0,r0;oey;ewl;}</w:t>
      </w:r>
    </w:p>
    <w:p w14:paraId="4E1049C5" w14:textId="77777777" w:rsidR="00DD5CB2" w:rsidRPr="00DD5CB2" w:rsidRDefault="00DD5CB2" w:rsidP="00DD5CB2">
      <w:pPr>
        <w:ind w:firstLine="0"/>
        <w:jc w:val="left"/>
        <w:rPr>
          <w:sz w:val="24"/>
          <w:szCs w:val="24"/>
          <w:lang w:val="uk-UA"/>
        </w:rPr>
      </w:pPr>
      <w:r w:rsidRPr="00DD5CB2">
        <w:rPr>
          <w:sz w:val="24"/>
          <w:szCs w:val="24"/>
          <w:lang w:val="uk-UA"/>
        </w:rPr>
        <w:t>m1{</w:t>
      </w:r>
      <w:proofErr w:type="spellStart"/>
      <w:r w:rsidRPr="00DD5CB2">
        <w:rPr>
          <w:sz w:val="24"/>
          <w:szCs w:val="24"/>
          <w:lang w:val="uk-UA"/>
        </w:rPr>
        <w:t>cjp</w:t>
      </w:r>
      <w:proofErr w:type="spellEnd"/>
      <w:r w:rsidRPr="00DD5CB2">
        <w:rPr>
          <w:sz w:val="24"/>
          <w:szCs w:val="24"/>
          <w:lang w:val="uk-UA"/>
        </w:rPr>
        <w:t xml:space="preserve"> rdm,m1;R;or r0,bus_D,z;}</w:t>
      </w:r>
    </w:p>
    <w:p w14:paraId="61EAF7A9"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or</w:t>
      </w:r>
      <w:proofErr w:type="spellEnd"/>
      <w:r w:rsidRPr="00DD5CB2">
        <w:rPr>
          <w:sz w:val="24"/>
          <w:szCs w:val="24"/>
          <w:lang w:val="uk-UA"/>
        </w:rPr>
        <w:t xml:space="preserve">  r10,r0,z;}</w:t>
      </w:r>
    </w:p>
    <w:p w14:paraId="0E2BFA38"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xor</w:t>
      </w:r>
      <w:proofErr w:type="spellEnd"/>
      <w:r w:rsidRPr="00DD5CB2">
        <w:rPr>
          <w:sz w:val="24"/>
          <w:szCs w:val="24"/>
          <w:lang w:val="uk-UA"/>
        </w:rPr>
        <w:t xml:space="preserve"> nil,r0,r0;oey;ewh;}  \ </w:t>
      </w:r>
      <w:proofErr w:type="spellStart"/>
      <w:r w:rsidRPr="00DD5CB2">
        <w:rPr>
          <w:sz w:val="24"/>
          <w:szCs w:val="24"/>
          <w:lang w:val="uk-UA"/>
        </w:rPr>
        <w:t>read</w:t>
      </w:r>
      <w:proofErr w:type="spellEnd"/>
      <w:r w:rsidRPr="00DD5CB2">
        <w:rPr>
          <w:sz w:val="24"/>
          <w:szCs w:val="24"/>
          <w:lang w:val="uk-UA"/>
        </w:rPr>
        <w:t xml:space="preserve"> </w:t>
      </w:r>
      <w:proofErr w:type="spellStart"/>
      <w:r w:rsidRPr="00DD5CB2">
        <w:rPr>
          <w:sz w:val="24"/>
          <w:szCs w:val="24"/>
          <w:lang w:val="uk-UA"/>
        </w:rPr>
        <w:t>command</w:t>
      </w:r>
      <w:proofErr w:type="spellEnd"/>
    </w:p>
    <w:p w14:paraId="482AF86E"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or</w:t>
      </w:r>
      <w:proofErr w:type="spellEnd"/>
      <w:r w:rsidRPr="00DD5CB2">
        <w:rPr>
          <w:sz w:val="24"/>
          <w:szCs w:val="24"/>
          <w:lang w:val="uk-UA"/>
        </w:rPr>
        <w:t xml:space="preserve"> nil,r0,z;oey;ewl;}</w:t>
      </w:r>
    </w:p>
    <w:p w14:paraId="338975BE" w14:textId="77777777" w:rsidR="00DD5CB2" w:rsidRPr="00DD5CB2" w:rsidRDefault="00DD5CB2" w:rsidP="00DD5CB2">
      <w:pPr>
        <w:ind w:firstLine="0"/>
        <w:jc w:val="left"/>
        <w:rPr>
          <w:sz w:val="24"/>
          <w:szCs w:val="24"/>
          <w:lang w:val="uk-UA"/>
        </w:rPr>
      </w:pPr>
      <w:r w:rsidRPr="00DD5CB2">
        <w:rPr>
          <w:sz w:val="24"/>
          <w:szCs w:val="24"/>
          <w:lang w:val="uk-UA"/>
        </w:rPr>
        <w:t>m2{</w:t>
      </w:r>
      <w:proofErr w:type="spellStart"/>
      <w:r w:rsidRPr="00DD5CB2">
        <w:rPr>
          <w:sz w:val="24"/>
          <w:szCs w:val="24"/>
          <w:lang w:val="uk-UA"/>
        </w:rPr>
        <w:t>cjp</w:t>
      </w:r>
      <w:proofErr w:type="spellEnd"/>
      <w:r w:rsidRPr="00DD5CB2">
        <w:rPr>
          <w:sz w:val="24"/>
          <w:szCs w:val="24"/>
          <w:lang w:val="uk-UA"/>
        </w:rPr>
        <w:t xml:space="preserve"> rdm,m2;R;or r0,bus_D,z;}</w:t>
      </w:r>
    </w:p>
    <w:p w14:paraId="3B76D570"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or</w:t>
      </w:r>
      <w:proofErr w:type="spellEnd"/>
      <w:r w:rsidRPr="00DD5CB2">
        <w:rPr>
          <w:sz w:val="24"/>
          <w:szCs w:val="24"/>
          <w:lang w:val="uk-UA"/>
        </w:rPr>
        <w:t xml:space="preserve">  nil,r0,z;oey; </w:t>
      </w:r>
      <w:proofErr w:type="spellStart"/>
      <w:r w:rsidRPr="00DD5CB2">
        <w:rPr>
          <w:sz w:val="24"/>
          <w:szCs w:val="24"/>
          <w:lang w:val="uk-UA"/>
        </w:rPr>
        <w:t>cjp</w:t>
      </w:r>
      <w:proofErr w:type="spellEnd"/>
      <w:r w:rsidRPr="00DD5CB2">
        <w:rPr>
          <w:sz w:val="24"/>
          <w:szCs w:val="24"/>
          <w:lang w:val="uk-UA"/>
        </w:rPr>
        <w:t xml:space="preserve"> zo,fp1;} \ </w:t>
      </w:r>
      <w:proofErr w:type="spellStart"/>
      <w:r w:rsidRPr="00DD5CB2">
        <w:rPr>
          <w:sz w:val="24"/>
          <w:szCs w:val="24"/>
          <w:lang w:val="uk-UA"/>
        </w:rPr>
        <w:t>if</w:t>
      </w:r>
      <w:proofErr w:type="spellEnd"/>
      <w:r w:rsidRPr="00DD5CB2">
        <w:rPr>
          <w:sz w:val="24"/>
          <w:szCs w:val="24"/>
          <w:lang w:val="uk-UA"/>
        </w:rPr>
        <w:t xml:space="preserve"> fprog1 </w:t>
      </w:r>
      <w:proofErr w:type="spellStart"/>
      <w:r w:rsidRPr="00DD5CB2">
        <w:rPr>
          <w:sz w:val="24"/>
          <w:szCs w:val="24"/>
          <w:lang w:val="uk-UA"/>
        </w:rPr>
        <w:t>jump</w:t>
      </w:r>
      <w:proofErr w:type="spellEnd"/>
    </w:p>
    <w:p w14:paraId="58E6F43D"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sub</w:t>
      </w:r>
      <w:proofErr w:type="spellEnd"/>
      <w:r w:rsidRPr="00DD5CB2">
        <w:rPr>
          <w:sz w:val="24"/>
          <w:szCs w:val="24"/>
          <w:lang w:val="uk-UA"/>
        </w:rPr>
        <w:t xml:space="preserve"> r0,r0,0,z;}  \ </w:t>
      </w:r>
      <w:proofErr w:type="spellStart"/>
      <w:r w:rsidRPr="00DD5CB2">
        <w:rPr>
          <w:sz w:val="24"/>
          <w:szCs w:val="24"/>
          <w:lang w:val="uk-UA"/>
        </w:rPr>
        <w:t>if</w:t>
      </w:r>
      <w:proofErr w:type="spellEnd"/>
      <w:r w:rsidRPr="00DD5CB2">
        <w:rPr>
          <w:sz w:val="24"/>
          <w:szCs w:val="24"/>
          <w:lang w:val="uk-UA"/>
        </w:rPr>
        <w:t xml:space="preserve"> fprog2 </w:t>
      </w:r>
      <w:proofErr w:type="spellStart"/>
      <w:r w:rsidRPr="00DD5CB2">
        <w:rPr>
          <w:sz w:val="24"/>
          <w:szCs w:val="24"/>
          <w:lang w:val="uk-UA"/>
        </w:rPr>
        <w:t>jump</w:t>
      </w:r>
      <w:proofErr w:type="spellEnd"/>
    </w:p>
    <w:p w14:paraId="2F34BE19"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zo,fp2;}</w:t>
      </w:r>
    </w:p>
    <w:p w14:paraId="156D9B2D"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sub</w:t>
      </w:r>
      <w:proofErr w:type="spellEnd"/>
      <w:r w:rsidRPr="00DD5CB2">
        <w:rPr>
          <w:sz w:val="24"/>
          <w:szCs w:val="24"/>
          <w:lang w:val="uk-UA"/>
        </w:rPr>
        <w:t xml:space="preserve"> r0,r0,0,z;}  \ </w:t>
      </w:r>
      <w:proofErr w:type="spellStart"/>
      <w:r w:rsidRPr="00DD5CB2">
        <w:rPr>
          <w:sz w:val="24"/>
          <w:szCs w:val="24"/>
          <w:lang w:val="uk-UA"/>
        </w:rPr>
        <w:t>if</w:t>
      </w:r>
      <w:proofErr w:type="spellEnd"/>
      <w:r w:rsidRPr="00DD5CB2">
        <w:rPr>
          <w:sz w:val="24"/>
          <w:szCs w:val="24"/>
          <w:lang w:val="uk-UA"/>
        </w:rPr>
        <w:t xml:space="preserve"> fprog3 </w:t>
      </w:r>
      <w:proofErr w:type="spellStart"/>
      <w:r w:rsidRPr="00DD5CB2">
        <w:rPr>
          <w:sz w:val="24"/>
          <w:szCs w:val="24"/>
          <w:lang w:val="uk-UA"/>
        </w:rPr>
        <w:t>jump</w:t>
      </w:r>
      <w:proofErr w:type="spellEnd"/>
    </w:p>
    <w:p w14:paraId="28E6DBE0"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zo,fp3;}</w:t>
      </w:r>
    </w:p>
    <w:p w14:paraId="3B8DE1A3" w14:textId="77777777" w:rsidR="00DD5CB2" w:rsidRPr="00DD5CB2" w:rsidRDefault="00DD5CB2" w:rsidP="00DD5CB2">
      <w:pPr>
        <w:ind w:firstLine="0"/>
        <w:jc w:val="left"/>
        <w:rPr>
          <w:sz w:val="24"/>
          <w:szCs w:val="24"/>
          <w:lang w:val="uk-UA"/>
        </w:rPr>
      </w:pPr>
      <w:proofErr w:type="spellStart"/>
      <w:r w:rsidRPr="00DD5CB2">
        <w:rPr>
          <w:sz w:val="24"/>
          <w:szCs w:val="24"/>
          <w:lang w:val="uk-UA"/>
        </w:rPr>
        <w:t>rets</w:t>
      </w:r>
      <w:proofErr w:type="spellEnd"/>
    </w:p>
    <w:p w14:paraId="4D160C12"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xor</w:t>
      </w:r>
      <w:proofErr w:type="spellEnd"/>
      <w:r w:rsidRPr="00DD5CB2">
        <w:rPr>
          <w:sz w:val="24"/>
          <w:szCs w:val="24"/>
          <w:lang w:val="uk-UA"/>
        </w:rPr>
        <w:t xml:space="preserve"> nil,r0,r0;oey;ewh;}  \ Записуємо новий </w:t>
      </w:r>
      <w:proofErr w:type="spellStart"/>
      <w:r w:rsidRPr="00DD5CB2">
        <w:rPr>
          <w:sz w:val="24"/>
          <w:szCs w:val="24"/>
          <w:lang w:val="uk-UA"/>
        </w:rPr>
        <w:t>Program</w:t>
      </w:r>
      <w:proofErr w:type="spellEnd"/>
      <w:r w:rsidRPr="00DD5CB2">
        <w:rPr>
          <w:sz w:val="24"/>
          <w:szCs w:val="24"/>
          <w:lang w:val="uk-UA"/>
        </w:rPr>
        <w:t xml:space="preserve"> </w:t>
      </w:r>
      <w:proofErr w:type="spellStart"/>
      <w:r w:rsidRPr="00DD5CB2">
        <w:rPr>
          <w:sz w:val="24"/>
          <w:szCs w:val="24"/>
          <w:lang w:val="uk-UA"/>
        </w:rPr>
        <w:t>Counter</w:t>
      </w:r>
      <w:proofErr w:type="spellEnd"/>
    </w:p>
    <w:p w14:paraId="61D9F0EB"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xor</w:t>
      </w:r>
      <w:proofErr w:type="spellEnd"/>
      <w:r w:rsidRPr="00DD5CB2">
        <w:rPr>
          <w:sz w:val="24"/>
          <w:szCs w:val="24"/>
          <w:lang w:val="uk-UA"/>
        </w:rPr>
        <w:t xml:space="preserve"> nil,r0,r0;oey;ewl;}</w:t>
      </w:r>
    </w:p>
    <w:p w14:paraId="00FC542C" w14:textId="77777777" w:rsidR="00DD5CB2" w:rsidRPr="00DD5CB2" w:rsidRDefault="00DD5CB2" w:rsidP="00DD5CB2">
      <w:pPr>
        <w:ind w:firstLine="0"/>
        <w:jc w:val="left"/>
        <w:rPr>
          <w:sz w:val="24"/>
          <w:szCs w:val="24"/>
          <w:lang w:val="uk-UA"/>
        </w:rPr>
      </w:pPr>
      <w:r w:rsidRPr="00DD5CB2">
        <w:rPr>
          <w:sz w:val="24"/>
          <w:szCs w:val="24"/>
          <w:lang w:val="uk-UA"/>
        </w:rPr>
        <w:t>m3{</w:t>
      </w:r>
      <w:proofErr w:type="spellStart"/>
      <w:r w:rsidRPr="00DD5CB2">
        <w:rPr>
          <w:sz w:val="24"/>
          <w:szCs w:val="24"/>
          <w:lang w:val="uk-UA"/>
        </w:rPr>
        <w:t>cjp</w:t>
      </w:r>
      <w:proofErr w:type="spellEnd"/>
      <w:r w:rsidRPr="00DD5CB2">
        <w:rPr>
          <w:sz w:val="24"/>
          <w:szCs w:val="24"/>
          <w:lang w:val="uk-UA"/>
        </w:rPr>
        <w:t xml:space="preserve"> rdm,m3;oey;W;or r10,r10,z;}</w:t>
      </w:r>
    </w:p>
    <w:p w14:paraId="6B35C591"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w:t>
      </w:r>
      <w:proofErr w:type="spellStart"/>
      <w:r w:rsidRPr="00DD5CB2">
        <w:rPr>
          <w:sz w:val="24"/>
          <w:szCs w:val="24"/>
          <w:lang w:val="uk-UA"/>
        </w:rPr>
        <w:t>nz,lnext</w:t>
      </w:r>
      <w:proofErr w:type="spellEnd"/>
      <w:r w:rsidRPr="00DD5CB2">
        <w:rPr>
          <w:sz w:val="24"/>
          <w:szCs w:val="24"/>
          <w:lang w:val="uk-UA"/>
        </w:rPr>
        <w:t>;}</w:t>
      </w:r>
    </w:p>
    <w:p w14:paraId="08E9449D" w14:textId="77777777" w:rsidR="00DD5CB2" w:rsidRPr="00DD5CB2" w:rsidRDefault="00DD5CB2" w:rsidP="00DD5CB2">
      <w:pPr>
        <w:ind w:firstLine="0"/>
        <w:jc w:val="left"/>
        <w:rPr>
          <w:sz w:val="24"/>
          <w:szCs w:val="24"/>
          <w:lang w:val="uk-UA"/>
        </w:rPr>
      </w:pPr>
      <w:r w:rsidRPr="00DD5CB2">
        <w:rPr>
          <w:sz w:val="24"/>
          <w:szCs w:val="24"/>
          <w:lang w:val="uk-UA"/>
        </w:rPr>
        <w:t xml:space="preserve">fp1   \ </w:t>
      </w:r>
      <w:proofErr w:type="spellStart"/>
      <w:r w:rsidRPr="00DD5CB2">
        <w:rPr>
          <w:sz w:val="24"/>
          <w:szCs w:val="24"/>
          <w:lang w:val="uk-UA"/>
        </w:rPr>
        <w:t>lods</w:t>
      </w:r>
      <w:proofErr w:type="spellEnd"/>
    </w:p>
    <w:p w14:paraId="77FA007E"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xor</w:t>
      </w:r>
      <w:proofErr w:type="spellEnd"/>
      <w:r w:rsidRPr="00DD5CB2">
        <w:rPr>
          <w:sz w:val="24"/>
          <w:szCs w:val="24"/>
          <w:lang w:val="uk-UA"/>
        </w:rPr>
        <w:t xml:space="preserve"> nil,r0,r0;oey;ewh;}  \ </w:t>
      </w:r>
      <w:proofErr w:type="spellStart"/>
      <w:r w:rsidRPr="00DD5CB2">
        <w:rPr>
          <w:sz w:val="24"/>
          <w:szCs w:val="24"/>
          <w:lang w:val="uk-UA"/>
        </w:rPr>
        <w:t>read</w:t>
      </w:r>
      <w:proofErr w:type="spellEnd"/>
      <w:r w:rsidRPr="00DD5CB2">
        <w:rPr>
          <w:sz w:val="24"/>
          <w:szCs w:val="24"/>
          <w:lang w:val="uk-UA"/>
        </w:rPr>
        <w:t xml:space="preserve"> </w:t>
      </w:r>
      <w:proofErr w:type="spellStart"/>
      <w:r w:rsidRPr="00DD5CB2">
        <w:rPr>
          <w:sz w:val="24"/>
          <w:szCs w:val="24"/>
          <w:lang w:val="uk-UA"/>
        </w:rPr>
        <w:t>oper</w:t>
      </w:r>
      <w:proofErr w:type="spellEnd"/>
    </w:p>
    <w:p w14:paraId="4CF1CA39"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or</w:t>
      </w:r>
      <w:proofErr w:type="spellEnd"/>
      <w:r w:rsidRPr="00DD5CB2">
        <w:rPr>
          <w:sz w:val="24"/>
          <w:szCs w:val="24"/>
          <w:lang w:val="uk-UA"/>
        </w:rPr>
        <w:t xml:space="preserve"> nil,r12,z;oey;ewl;}</w:t>
      </w:r>
    </w:p>
    <w:p w14:paraId="72E7CEA3" w14:textId="77777777" w:rsidR="00DD5CB2" w:rsidRPr="00DD5CB2" w:rsidRDefault="00DD5CB2" w:rsidP="00DD5CB2">
      <w:pPr>
        <w:ind w:firstLine="0"/>
        <w:jc w:val="left"/>
        <w:rPr>
          <w:sz w:val="24"/>
          <w:szCs w:val="24"/>
          <w:lang w:val="uk-UA"/>
        </w:rPr>
      </w:pPr>
      <w:r w:rsidRPr="00DD5CB2">
        <w:rPr>
          <w:sz w:val="24"/>
          <w:szCs w:val="24"/>
          <w:lang w:val="uk-UA"/>
        </w:rPr>
        <w:t>lds1{</w:t>
      </w:r>
      <w:proofErr w:type="spellStart"/>
      <w:r w:rsidRPr="00DD5CB2">
        <w:rPr>
          <w:sz w:val="24"/>
          <w:szCs w:val="24"/>
          <w:lang w:val="uk-UA"/>
        </w:rPr>
        <w:t>cjp</w:t>
      </w:r>
      <w:proofErr w:type="spellEnd"/>
      <w:r w:rsidRPr="00DD5CB2">
        <w:rPr>
          <w:sz w:val="24"/>
          <w:szCs w:val="24"/>
          <w:lang w:val="uk-UA"/>
        </w:rPr>
        <w:t xml:space="preserve"> rdm,lds1;R;or r13,bus_D,z;}</w:t>
      </w:r>
    </w:p>
    <w:p w14:paraId="41EF2C90"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add</w:t>
      </w:r>
      <w:proofErr w:type="spellEnd"/>
      <w:r w:rsidRPr="00DD5CB2">
        <w:rPr>
          <w:sz w:val="24"/>
          <w:szCs w:val="24"/>
          <w:lang w:val="uk-UA"/>
        </w:rPr>
        <w:t xml:space="preserve"> r12,r12,z,nz;}</w:t>
      </w:r>
    </w:p>
    <w:p w14:paraId="0F8D7924"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add</w:t>
      </w:r>
      <w:proofErr w:type="spellEnd"/>
      <w:r w:rsidRPr="00DD5CB2">
        <w:rPr>
          <w:sz w:val="24"/>
          <w:szCs w:val="24"/>
          <w:lang w:val="uk-UA"/>
        </w:rPr>
        <w:t xml:space="preserve"> r10,z,nz;}</w:t>
      </w:r>
    </w:p>
    <w:p w14:paraId="416D11FA"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w:t>
      </w:r>
      <w:proofErr w:type="spellStart"/>
      <w:r w:rsidRPr="00DD5CB2">
        <w:rPr>
          <w:sz w:val="24"/>
          <w:szCs w:val="24"/>
          <w:lang w:val="uk-UA"/>
        </w:rPr>
        <w:t>nz,rets</w:t>
      </w:r>
      <w:proofErr w:type="spellEnd"/>
      <w:r w:rsidRPr="00DD5CB2">
        <w:rPr>
          <w:sz w:val="24"/>
          <w:szCs w:val="24"/>
          <w:lang w:val="uk-UA"/>
        </w:rPr>
        <w:t>;}</w:t>
      </w:r>
    </w:p>
    <w:p w14:paraId="10576AA1" w14:textId="77777777" w:rsidR="00DD5CB2" w:rsidRPr="00DD5CB2" w:rsidRDefault="00DD5CB2" w:rsidP="00DD5CB2">
      <w:pPr>
        <w:ind w:firstLine="0"/>
        <w:jc w:val="left"/>
        <w:rPr>
          <w:sz w:val="24"/>
          <w:szCs w:val="24"/>
          <w:lang w:val="uk-UA"/>
        </w:rPr>
      </w:pPr>
      <w:r w:rsidRPr="00DD5CB2">
        <w:rPr>
          <w:sz w:val="24"/>
          <w:szCs w:val="24"/>
          <w:lang w:val="uk-UA"/>
        </w:rPr>
        <w:t xml:space="preserve">fp2    \ </w:t>
      </w:r>
      <w:proofErr w:type="spellStart"/>
      <w:r w:rsidRPr="00DD5CB2">
        <w:rPr>
          <w:sz w:val="24"/>
          <w:szCs w:val="24"/>
          <w:lang w:val="uk-UA"/>
        </w:rPr>
        <w:t>conbd</w:t>
      </w:r>
      <w:proofErr w:type="spellEnd"/>
    </w:p>
    <w:p w14:paraId="04A26EEB"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xor</w:t>
      </w:r>
      <w:proofErr w:type="spellEnd"/>
      <w:r w:rsidRPr="00DD5CB2">
        <w:rPr>
          <w:sz w:val="24"/>
          <w:szCs w:val="24"/>
          <w:lang w:val="uk-UA"/>
        </w:rPr>
        <w:t xml:space="preserve"> nil,r0,r0;oey;ewh;}  \ </w:t>
      </w:r>
      <w:proofErr w:type="spellStart"/>
      <w:r w:rsidRPr="00DD5CB2">
        <w:rPr>
          <w:sz w:val="24"/>
          <w:szCs w:val="24"/>
          <w:lang w:val="uk-UA"/>
        </w:rPr>
        <w:t>read</w:t>
      </w:r>
      <w:proofErr w:type="spellEnd"/>
      <w:r w:rsidRPr="00DD5CB2">
        <w:rPr>
          <w:sz w:val="24"/>
          <w:szCs w:val="24"/>
          <w:lang w:val="uk-UA"/>
        </w:rPr>
        <w:t xml:space="preserve"> </w:t>
      </w:r>
      <w:proofErr w:type="spellStart"/>
      <w:r w:rsidRPr="00DD5CB2">
        <w:rPr>
          <w:sz w:val="24"/>
          <w:szCs w:val="24"/>
          <w:lang w:val="uk-UA"/>
        </w:rPr>
        <w:t>oper</w:t>
      </w:r>
      <w:proofErr w:type="spellEnd"/>
    </w:p>
    <w:p w14:paraId="6685EB56"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or</w:t>
      </w:r>
      <w:proofErr w:type="spellEnd"/>
      <w:r w:rsidRPr="00DD5CB2">
        <w:rPr>
          <w:sz w:val="24"/>
          <w:szCs w:val="24"/>
          <w:lang w:val="uk-UA"/>
        </w:rPr>
        <w:t xml:space="preserve"> nil,r15,z;oey;ewl;}</w:t>
      </w:r>
    </w:p>
    <w:p w14:paraId="3AA22466" w14:textId="77777777" w:rsidR="00DD5CB2" w:rsidRPr="00DD5CB2" w:rsidRDefault="00DD5CB2" w:rsidP="00DD5CB2">
      <w:pPr>
        <w:ind w:firstLine="0"/>
        <w:jc w:val="left"/>
        <w:rPr>
          <w:sz w:val="24"/>
          <w:szCs w:val="24"/>
          <w:lang w:val="uk-UA"/>
        </w:rPr>
      </w:pPr>
      <w:r w:rsidRPr="00DD5CB2">
        <w:rPr>
          <w:sz w:val="24"/>
          <w:szCs w:val="24"/>
          <w:lang w:val="uk-UA"/>
        </w:rPr>
        <w:lastRenderedPageBreak/>
        <w:t>bd1{</w:t>
      </w:r>
      <w:proofErr w:type="spellStart"/>
      <w:r w:rsidRPr="00DD5CB2">
        <w:rPr>
          <w:sz w:val="24"/>
          <w:szCs w:val="24"/>
          <w:lang w:val="uk-UA"/>
        </w:rPr>
        <w:t>cjp</w:t>
      </w:r>
      <w:proofErr w:type="spellEnd"/>
      <w:r w:rsidRPr="00DD5CB2">
        <w:rPr>
          <w:sz w:val="24"/>
          <w:szCs w:val="24"/>
          <w:lang w:val="uk-UA"/>
        </w:rPr>
        <w:t xml:space="preserve"> rdm,bd1;R;or </w:t>
      </w:r>
      <w:proofErr w:type="spellStart"/>
      <w:r w:rsidRPr="00DD5CB2">
        <w:rPr>
          <w:sz w:val="24"/>
          <w:szCs w:val="24"/>
          <w:lang w:val="uk-UA"/>
        </w:rPr>
        <w:t>rq,bus_D,z</w:t>
      </w:r>
      <w:proofErr w:type="spellEnd"/>
      <w:r w:rsidRPr="00DD5CB2">
        <w:rPr>
          <w:sz w:val="24"/>
          <w:szCs w:val="24"/>
          <w:lang w:val="uk-UA"/>
        </w:rPr>
        <w:t>;}</w:t>
      </w:r>
    </w:p>
    <w:p w14:paraId="795B34F1"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and</w:t>
      </w:r>
      <w:proofErr w:type="spellEnd"/>
      <w:r w:rsidRPr="00DD5CB2">
        <w:rPr>
          <w:sz w:val="24"/>
          <w:szCs w:val="24"/>
          <w:lang w:val="uk-UA"/>
        </w:rPr>
        <w:t xml:space="preserve"> nil,rq,8000h;load </w:t>
      </w:r>
      <w:proofErr w:type="spellStart"/>
      <w:r w:rsidRPr="00DD5CB2">
        <w:rPr>
          <w:sz w:val="24"/>
          <w:szCs w:val="24"/>
          <w:lang w:val="uk-UA"/>
        </w:rPr>
        <w:t>rm,flags</w:t>
      </w:r>
      <w:proofErr w:type="spellEnd"/>
      <w:r w:rsidRPr="00DD5CB2">
        <w:rPr>
          <w:sz w:val="24"/>
          <w:szCs w:val="24"/>
          <w:lang w:val="uk-UA"/>
        </w:rPr>
        <w:t>;}</w:t>
      </w:r>
    </w:p>
    <w:p w14:paraId="3B0B043A"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w:t>
      </w:r>
      <w:proofErr w:type="spellStart"/>
      <w:r w:rsidRPr="00DD5CB2">
        <w:rPr>
          <w:sz w:val="24"/>
          <w:szCs w:val="24"/>
          <w:lang w:val="uk-UA"/>
        </w:rPr>
        <w:t>rm_z,sd</w:t>
      </w:r>
      <w:proofErr w:type="spellEnd"/>
      <w:r w:rsidRPr="00DD5CB2">
        <w:rPr>
          <w:sz w:val="24"/>
          <w:szCs w:val="24"/>
          <w:lang w:val="uk-UA"/>
        </w:rPr>
        <w:t>;}</w:t>
      </w:r>
    </w:p>
    <w:p w14:paraId="30ADF685"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or</w:t>
      </w:r>
      <w:proofErr w:type="spellEnd"/>
      <w:r w:rsidRPr="00DD5CB2">
        <w:rPr>
          <w:sz w:val="24"/>
          <w:szCs w:val="24"/>
          <w:lang w:val="uk-UA"/>
        </w:rPr>
        <w:t xml:space="preserve">  r3,r3,00f0h;}</w:t>
      </w:r>
    </w:p>
    <w:p w14:paraId="1CD710CE"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xor</w:t>
      </w:r>
      <w:proofErr w:type="spellEnd"/>
      <w:r w:rsidRPr="00DD5CB2">
        <w:rPr>
          <w:sz w:val="24"/>
          <w:szCs w:val="24"/>
          <w:lang w:val="uk-UA"/>
        </w:rPr>
        <w:t xml:space="preserve"> rq,rq,0ffffh;}</w:t>
      </w:r>
    </w:p>
    <w:p w14:paraId="01AC6311"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add</w:t>
      </w:r>
      <w:proofErr w:type="spellEnd"/>
      <w:r w:rsidRPr="00DD5CB2">
        <w:rPr>
          <w:sz w:val="24"/>
          <w:szCs w:val="24"/>
          <w:lang w:val="uk-UA"/>
        </w:rPr>
        <w:t xml:space="preserve"> rq,rq,1;}</w:t>
      </w:r>
    </w:p>
    <w:p w14:paraId="4D612771" w14:textId="77777777" w:rsidR="00DD5CB2" w:rsidRPr="00DD5CB2" w:rsidRDefault="00DD5CB2" w:rsidP="00DD5CB2">
      <w:pPr>
        <w:ind w:firstLine="0"/>
        <w:jc w:val="left"/>
        <w:rPr>
          <w:sz w:val="24"/>
          <w:szCs w:val="24"/>
          <w:lang w:val="uk-UA"/>
        </w:rPr>
      </w:pPr>
      <w:proofErr w:type="spellStart"/>
      <w:r w:rsidRPr="00DD5CB2">
        <w:rPr>
          <w:sz w:val="24"/>
          <w:szCs w:val="24"/>
          <w:lang w:val="uk-UA"/>
        </w:rPr>
        <w:t>sd</w:t>
      </w:r>
      <w:proofErr w:type="spellEnd"/>
    </w:p>
    <w:p w14:paraId="2332F099"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xor</w:t>
      </w:r>
      <w:proofErr w:type="spellEnd"/>
      <w:r w:rsidRPr="00DD5CB2">
        <w:rPr>
          <w:sz w:val="24"/>
          <w:szCs w:val="24"/>
          <w:lang w:val="uk-UA"/>
        </w:rPr>
        <w:t xml:space="preserve"> r4,r4;}</w:t>
      </w:r>
    </w:p>
    <w:p w14:paraId="7444E031" w14:textId="77777777" w:rsidR="00DD5CB2" w:rsidRPr="00DD5CB2" w:rsidRDefault="00DD5CB2" w:rsidP="00DD5CB2">
      <w:pPr>
        <w:ind w:firstLine="0"/>
        <w:jc w:val="left"/>
        <w:rPr>
          <w:sz w:val="24"/>
          <w:szCs w:val="24"/>
          <w:lang w:val="uk-UA"/>
        </w:rPr>
      </w:pPr>
      <w:r w:rsidRPr="00DD5CB2">
        <w:rPr>
          <w:sz w:val="24"/>
          <w:szCs w:val="24"/>
          <w:lang w:val="uk-UA"/>
        </w:rPr>
        <w:t>d1</w:t>
      </w:r>
    </w:p>
    <w:p w14:paraId="1159A400"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add</w:t>
      </w:r>
      <w:proofErr w:type="spellEnd"/>
      <w:r w:rsidRPr="00DD5CB2">
        <w:rPr>
          <w:sz w:val="24"/>
          <w:szCs w:val="24"/>
          <w:lang w:val="uk-UA"/>
        </w:rPr>
        <w:t xml:space="preserve"> r5,rq,0,z;}</w:t>
      </w:r>
    </w:p>
    <w:p w14:paraId="36F55291"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sub</w:t>
      </w:r>
      <w:proofErr w:type="spellEnd"/>
      <w:r w:rsidRPr="00DD5CB2">
        <w:rPr>
          <w:sz w:val="24"/>
          <w:szCs w:val="24"/>
          <w:lang w:val="uk-UA"/>
        </w:rPr>
        <w:t xml:space="preserve"> rq,rq,10000,nz;load </w:t>
      </w:r>
      <w:proofErr w:type="spellStart"/>
      <w:r w:rsidRPr="00DD5CB2">
        <w:rPr>
          <w:sz w:val="24"/>
          <w:szCs w:val="24"/>
          <w:lang w:val="uk-UA"/>
        </w:rPr>
        <w:t>rm,flags</w:t>
      </w:r>
      <w:proofErr w:type="spellEnd"/>
      <w:r w:rsidRPr="00DD5CB2">
        <w:rPr>
          <w:sz w:val="24"/>
          <w:szCs w:val="24"/>
          <w:lang w:val="uk-UA"/>
        </w:rPr>
        <w:t>;}</w:t>
      </w:r>
    </w:p>
    <w:p w14:paraId="7C6D51D9"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rm_n,d1done;}</w:t>
      </w:r>
    </w:p>
    <w:p w14:paraId="08E9F57C"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nz,d1;add r4,r4,nz;}</w:t>
      </w:r>
    </w:p>
    <w:p w14:paraId="127B4F12" w14:textId="77777777" w:rsidR="00DD5CB2" w:rsidRPr="00DD5CB2" w:rsidRDefault="00DD5CB2" w:rsidP="00DD5CB2">
      <w:pPr>
        <w:ind w:firstLine="0"/>
        <w:jc w:val="left"/>
        <w:rPr>
          <w:sz w:val="24"/>
          <w:szCs w:val="24"/>
          <w:lang w:val="uk-UA"/>
        </w:rPr>
      </w:pPr>
      <w:r w:rsidRPr="00DD5CB2">
        <w:rPr>
          <w:sz w:val="24"/>
          <w:szCs w:val="24"/>
          <w:lang w:val="uk-UA"/>
        </w:rPr>
        <w:t>d1done</w:t>
      </w:r>
    </w:p>
    <w:p w14:paraId="1F9521C9"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add</w:t>
      </w:r>
      <w:proofErr w:type="spellEnd"/>
      <w:r w:rsidRPr="00DD5CB2">
        <w:rPr>
          <w:sz w:val="24"/>
          <w:szCs w:val="24"/>
          <w:lang w:val="uk-UA"/>
        </w:rPr>
        <w:t xml:space="preserve"> rq,r5,z;}</w:t>
      </w:r>
    </w:p>
    <w:p w14:paraId="373DD0FF"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or</w:t>
      </w:r>
      <w:proofErr w:type="spellEnd"/>
      <w:r w:rsidRPr="00DD5CB2">
        <w:rPr>
          <w:sz w:val="24"/>
          <w:szCs w:val="24"/>
          <w:lang w:val="uk-UA"/>
        </w:rPr>
        <w:t xml:space="preserve"> r3,r3,r4;}</w:t>
      </w:r>
    </w:p>
    <w:p w14:paraId="59878A39"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xor</w:t>
      </w:r>
      <w:proofErr w:type="spellEnd"/>
      <w:r w:rsidRPr="00DD5CB2">
        <w:rPr>
          <w:sz w:val="24"/>
          <w:szCs w:val="24"/>
          <w:lang w:val="uk-UA"/>
        </w:rPr>
        <w:t xml:space="preserve"> r4,r4;}</w:t>
      </w:r>
    </w:p>
    <w:p w14:paraId="3FCE8067"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xor</w:t>
      </w:r>
      <w:proofErr w:type="spellEnd"/>
      <w:r w:rsidRPr="00DD5CB2">
        <w:rPr>
          <w:sz w:val="24"/>
          <w:szCs w:val="24"/>
          <w:lang w:val="uk-UA"/>
        </w:rPr>
        <w:t xml:space="preserve"> r0,r0;}</w:t>
      </w:r>
    </w:p>
    <w:p w14:paraId="7020C522"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or</w:t>
      </w:r>
      <w:proofErr w:type="spellEnd"/>
      <w:r w:rsidRPr="00DD5CB2">
        <w:rPr>
          <w:sz w:val="24"/>
          <w:szCs w:val="24"/>
          <w:lang w:val="uk-UA"/>
        </w:rPr>
        <w:t xml:space="preserve"> r0,r0,1000h;}</w:t>
      </w:r>
    </w:p>
    <w:p w14:paraId="3437A1C3" w14:textId="77777777" w:rsidR="00DD5CB2" w:rsidRPr="00DD5CB2" w:rsidRDefault="00DD5CB2" w:rsidP="00DD5CB2">
      <w:pPr>
        <w:ind w:firstLine="0"/>
        <w:jc w:val="left"/>
        <w:rPr>
          <w:sz w:val="24"/>
          <w:szCs w:val="24"/>
          <w:lang w:val="uk-UA"/>
        </w:rPr>
      </w:pPr>
      <w:r w:rsidRPr="00DD5CB2">
        <w:rPr>
          <w:sz w:val="24"/>
          <w:szCs w:val="24"/>
          <w:lang w:val="uk-UA"/>
        </w:rPr>
        <w:t>d2</w:t>
      </w:r>
    </w:p>
    <w:p w14:paraId="55458BC8"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add</w:t>
      </w:r>
      <w:proofErr w:type="spellEnd"/>
      <w:r w:rsidRPr="00DD5CB2">
        <w:rPr>
          <w:sz w:val="24"/>
          <w:szCs w:val="24"/>
          <w:lang w:val="uk-UA"/>
        </w:rPr>
        <w:t xml:space="preserve"> r5,rq,0;}</w:t>
      </w:r>
    </w:p>
    <w:p w14:paraId="68105E9B"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sub</w:t>
      </w:r>
      <w:proofErr w:type="spellEnd"/>
      <w:r w:rsidRPr="00DD5CB2">
        <w:rPr>
          <w:sz w:val="24"/>
          <w:szCs w:val="24"/>
          <w:lang w:val="uk-UA"/>
        </w:rPr>
        <w:t xml:space="preserve"> rq,rq,1000,nz;load </w:t>
      </w:r>
      <w:proofErr w:type="spellStart"/>
      <w:r w:rsidRPr="00DD5CB2">
        <w:rPr>
          <w:sz w:val="24"/>
          <w:szCs w:val="24"/>
          <w:lang w:val="uk-UA"/>
        </w:rPr>
        <w:t>rm,flags</w:t>
      </w:r>
      <w:proofErr w:type="spellEnd"/>
      <w:r w:rsidRPr="00DD5CB2">
        <w:rPr>
          <w:sz w:val="24"/>
          <w:szCs w:val="24"/>
          <w:lang w:val="uk-UA"/>
        </w:rPr>
        <w:t>;}</w:t>
      </w:r>
    </w:p>
    <w:p w14:paraId="570A502D"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rm_n,d2done;}</w:t>
      </w:r>
    </w:p>
    <w:p w14:paraId="41B2AF74"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nz,d2;add r4,r4,r0,z;}</w:t>
      </w:r>
    </w:p>
    <w:p w14:paraId="7F01DE90" w14:textId="77777777" w:rsidR="00DD5CB2" w:rsidRPr="00DD5CB2" w:rsidRDefault="00DD5CB2" w:rsidP="00DD5CB2">
      <w:pPr>
        <w:ind w:firstLine="0"/>
        <w:jc w:val="left"/>
        <w:rPr>
          <w:sz w:val="24"/>
          <w:szCs w:val="24"/>
          <w:lang w:val="uk-UA"/>
        </w:rPr>
      </w:pPr>
      <w:r w:rsidRPr="00DD5CB2">
        <w:rPr>
          <w:sz w:val="24"/>
          <w:szCs w:val="24"/>
          <w:lang w:val="uk-UA"/>
        </w:rPr>
        <w:t>d2done</w:t>
      </w:r>
    </w:p>
    <w:p w14:paraId="05C429F6"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add</w:t>
      </w:r>
      <w:proofErr w:type="spellEnd"/>
      <w:r w:rsidRPr="00DD5CB2">
        <w:rPr>
          <w:sz w:val="24"/>
          <w:szCs w:val="24"/>
          <w:lang w:val="uk-UA"/>
        </w:rPr>
        <w:t xml:space="preserve"> rq,r5,z;}</w:t>
      </w:r>
    </w:p>
    <w:p w14:paraId="518A685B"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xor</w:t>
      </w:r>
      <w:proofErr w:type="spellEnd"/>
      <w:r w:rsidRPr="00DD5CB2">
        <w:rPr>
          <w:sz w:val="24"/>
          <w:szCs w:val="24"/>
          <w:lang w:val="uk-UA"/>
        </w:rPr>
        <w:t xml:space="preserve"> r0,r0;}</w:t>
      </w:r>
    </w:p>
    <w:p w14:paraId="45D2486B"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or</w:t>
      </w:r>
      <w:proofErr w:type="spellEnd"/>
      <w:r w:rsidRPr="00DD5CB2">
        <w:rPr>
          <w:sz w:val="24"/>
          <w:szCs w:val="24"/>
          <w:lang w:val="uk-UA"/>
        </w:rPr>
        <w:t xml:space="preserve"> r0,r0,0100h;}</w:t>
      </w:r>
    </w:p>
    <w:p w14:paraId="2F311726" w14:textId="77777777" w:rsidR="00DD5CB2" w:rsidRPr="00DD5CB2" w:rsidRDefault="00DD5CB2" w:rsidP="00DD5CB2">
      <w:pPr>
        <w:ind w:firstLine="0"/>
        <w:jc w:val="left"/>
        <w:rPr>
          <w:sz w:val="24"/>
          <w:szCs w:val="24"/>
          <w:lang w:val="uk-UA"/>
        </w:rPr>
      </w:pPr>
      <w:r w:rsidRPr="00DD5CB2">
        <w:rPr>
          <w:sz w:val="24"/>
          <w:szCs w:val="24"/>
          <w:lang w:val="uk-UA"/>
        </w:rPr>
        <w:t>d3</w:t>
      </w:r>
    </w:p>
    <w:p w14:paraId="0951E453"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add</w:t>
      </w:r>
      <w:proofErr w:type="spellEnd"/>
      <w:r w:rsidRPr="00DD5CB2">
        <w:rPr>
          <w:sz w:val="24"/>
          <w:szCs w:val="24"/>
          <w:lang w:val="uk-UA"/>
        </w:rPr>
        <w:t xml:space="preserve"> r5,rq,0,z;}</w:t>
      </w:r>
    </w:p>
    <w:p w14:paraId="25B0FDA0"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sub</w:t>
      </w:r>
      <w:proofErr w:type="spellEnd"/>
      <w:r w:rsidRPr="00DD5CB2">
        <w:rPr>
          <w:sz w:val="24"/>
          <w:szCs w:val="24"/>
          <w:lang w:val="uk-UA"/>
        </w:rPr>
        <w:t xml:space="preserve"> rq,rq,100,nz;load </w:t>
      </w:r>
      <w:proofErr w:type="spellStart"/>
      <w:r w:rsidRPr="00DD5CB2">
        <w:rPr>
          <w:sz w:val="24"/>
          <w:szCs w:val="24"/>
          <w:lang w:val="uk-UA"/>
        </w:rPr>
        <w:t>rm,flags</w:t>
      </w:r>
      <w:proofErr w:type="spellEnd"/>
      <w:r w:rsidRPr="00DD5CB2">
        <w:rPr>
          <w:sz w:val="24"/>
          <w:szCs w:val="24"/>
          <w:lang w:val="uk-UA"/>
        </w:rPr>
        <w:t>;}</w:t>
      </w:r>
    </w:p>
    <w:p w14:paraId="11FEA2D1"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rm_n,d3done;}</w:t>
      </w:r>
    </w:p>
    <w:p w14:paraId="70B8EE89"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nz,d3;add r4,r4,r0,z;}</w:t>
      </w:r>
    </w:p>
    <w:p w14:paraId="01A3E9F8" w14:textId="77777777" w:rsidR="00DD5CB2" w:rsidRPr="00DD5CB2" w:rsidRDefault="00DD5CB2" w:rsidP="00DD5CB2">
      <w:pPr>
        <w:ind w:firstLine="0"/>
        <w:jc w:val="left"/>
        <w:rPr>
          <w:sz w:val="24"/>
          <w:szCs w:val="24"/>
          <w:lang w:val="uk-UA"/>
        </w:rPr>
      </w:pPr>
      <w:r w:rsidRPr="00DD5CB2">
        <w:rPr>
          <w:sz w:val="24"/>
          <w:szCs w:val="24"/>
          <w:lang w:val="uk-UA"/>
        </w:rPr>
        <w:t>d3done</w:t>
      </w:r>
    </w:p>
    <w:p w14:paraId="08538DAA"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add</w:t>
      </w:r>
      <w:proofErr w:type="spellEnd"/>
      <w:r w:rsidRPr="00DD5CB2">
        <w:rPr>
          <w:sz w:val="24"/>
          <w:szCs w:val="24"/>
          <w:lang w:val="uk-UA"/>
        </w:rPr>
        <w:t xml:space="preserve"> rq,r5,z,z;}</w:t>
      </w:r>
    </w:p>
    <w:p w14:paraId="086E5993" w14:textId="77777777" w:rsidR="00DD5CB2" w:rsidRPr="00DD5CB2" w:rsidRDefault="00DD5CB2" w:rsidP="00DD5CB2">
      <w:pPr>
        <w:ind w:firstLine="0"/>
        <w:jc w:val="left"/>
        <w:rPr>
          <w:sz w:val="24"/>
          <w:szCs w:val="24"/>
          <w:lang w:val="uk-UA"/>
        </w:rPr>
      </w:pPr>
      <w:r w:rsidRPr="00DD5CB2">
        <w:rPr>
          <w:sz w:val="24"/>
          <w:szCs w:val="24"/>
          <w:lang w:val="uk-UA"/>
        </w:rPr>
        <w:lastRenderedPageBreak/>
        <w:t>{</w:t>
      </w:r>
      <w:proofErr w:type="spellStart"/>
      <w:r w:rsidRPr="00DD5CB2">
        <w:rPr>
          <w:sz w:val="24"/>
          <w:szCs w:val="24"/>
          <w:lang w:val="uk-UA"/>
        </w:rPr>
        <w:t>xor</w:t>
      </w:r>
      <w:proofErr w:type="spellEnd"/>
      <w:r w:rsidRPr="00DD5CB2">
        <w:rPr>
          <w:sz w:val="24"/>
          <w:szCs w:val="24"/>
          <w:lang w:val="uk-UA"/>
        </w:rPr>
        <w:t xml:space="preserve"> r0,r0;}</w:t>
      </w:r>
    </w:p>
    <w:p w14:paraId="0C6F1ED4"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or</w:t>
      </w:r>
      <w:proofErr w:type="spellEnd"/>
      <w:r w:rsidRPr="00DD5CB2">
        <w:rPr>
          <w:sz w:val="24"/>
          <w:szCs w:val="24"/>
          <w:lang w:val="uk-UA"/>
        </w:rPr>
        <w:t xml:space="preserve"> r0,r0,0010h;}</w:t>
      </w:r>
    </w:p>
    <w:p w14:paraId="1DFE729D" w14:textId="77777777" w:rsidR="00DD5CB2" w:rsidRPr="00DD5CB2" w:rsidRDefault="00DD5CB2" w:rsidP="00DD5CB2">
      <w:pPr>
        <w:ind w:firstLine="0"/>
        <w:jc w:val="left"/>
        <w:rPr>
          <w:sz w:val="24"/>
          <w:szCs w:val="24"/>
          <w:lang w:val="uk-UA"/>
        </w:rPr>
      </w:pPr>
      <w:r w:rsidRPr="00DD5CB2">
        <w:rPr>
          <w:sz w:val="24"/>
          <w:szCs w:val="24"/>
          <w:lang w:val="uk-UA"/>
        </w:rPr>
        <w:t>d4</w:t>
      </w:r>
    </w:p>
    <w:p w14:paraId="457FA6B9"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add</w:t>
      </w:r>
      <w:proofErr w:type="spellEnd"/>
      <w:r w:rsidRPr="00DD5CB2">
        <w:rPr>
          <w:sz w:val="24"/>
          <w:szCs w:val="24"/>
          <w:lang w:val="uk-UA"/>
        </w:rPr>
        <w:t xml:space="preserve"> r5,rq,0;}</w:t>
      </w:r>
    </w:p>
    <w:p w14:paraId="4D2BD372"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sub</w:t>
      </w:r>
      <w:proofErr w:type="spellEnd"/>
      <w:r w:rsidRPr="00DD5CB2">
        <w:rPr>
          <w:sz w:val="24"/>
          <w:szCs w:val="24"/>
          <w:lang w:val="uk-UA"/>
        </w:rPr>
        <w:t xml:space="preserve"> rq,rq,10,nz;load </w:t>
      </w:r>
      <w:proofErr w:type="spellStart"/>
      <w:r w:rsidRPr="00DD5CB2">
        <w:rPr>
          <w:sz w:val="24"/>
          <w:szCs w:val="24"/>
          <w:lang w:val="uk-UA"/>
        </w:rPr>
        <w:t>rm,flags</w:t>
      </w:r>
      <w:proofErr w:type="spellEnd"/>
      <w:r w:rsidRPr="00DD5CB2">
        <w:rPr>
          <w:sz w:val="24"/>
          <w:szCs w:val="24"/>
          <w:lang w:val="uk-UA"/>
        </w:rPr>
        <w:t>;}</w:t>
      </w:r>
    </w:p>
    <w:p w14:paraId="255BA278"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rm_n,d4done;}</w:t>
      </w:r>
    </w:p>
    <w:p w14:paraId="47749834"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nz,d4;add r4,r4,r0,z;}</w:t>
      </w:r>
    </w:p>
    <w:p w14:paraId="5EFFEF16" w14:textId="77777777" w:rsidR="00DD5CB2" w:rsidRPr="00DD5CB2" w:rsidRDefault="00DD5CB2" w:rsidP="00DD5CB2">
      <w:pPr>
        <w:ind w:firstLine="0"/>
        <w:jc w:val="left"/>
        <w:rPr>
          <w:sz w:val="24"/>
          <w:szCs w:val="24"/>
          <w:lang w:val="uk-UA"/>
        </w:rPr>
      </w:pPr>
      <w:r w:rsidRPr="00DD5CB2">
        <w:rPr>
          <w:sz w:val="24"/>
          <w:szCs w:val="24"/>
          <w:lang w:val="uk-UA"/>
        </w:rPr>
        <w:t>d4done</w:t>
      </w:r>
    </w:p>
    <w:p w14:paraId="1B8403EC"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add</w:t>
      </w:r>
      <w:proofErr w:type="spellEnd"/>
      <w:r w:rsidRPr="00DD5CB2">
        <w:rPr>
          <w:sz w:val="24"/>
          <w:szCs w:val="24"/>
          <w:lang w:val="uk-UA"/>
        </w:rPr>
        <w:t xml:space="preserve"> rq,r5,z;}</w:t>
      </w:r>
    </w:p>
    <w:p w14:paraId="329741E9" w14:textId="77777777" w:rsidR="00DD5CB2" w:rsidRPr="00DD5CB2" w:rsidRDefault="00DD5CB2" w:rsidP="00DD5CB2">
      <w:pPr>
        <w:ind w:firstLine="0"/>
        <w:jc w:val="left"/>
        <w:rPr>
          <w:sz w:val="24"/>
          <w:szCs w:val="24"/>
          <w:lang w:val="uk-UA"/>
        </w:rPr>
      </w:pPr>
      <w:r w:rsidRPr="00DD5CB2">
        <w:rPr>
          <w:sz w:val="24"/>
          <w:szCs w:val="24"/>
          <w:lang w:val="uk-UA"/>
        </w:rPr>
        <w:t>d5</w:t>
      </w:r>
    </w:p>
    <w:p w14:paraId="6FC864ED"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add</w:t>
      </w:r>
      <w:proofErr w:type="spellEnd"/>
      <w:r w:rsidRPr="00DD5CB2">
        <w:rPr>
          <w:sz w:val="24"/>
          <w:szCs w:val="24"/>
          <w:lang w:val="uk-UA"/>
        </w:rPr>
        <w:t xml:space="preserve"> r5,rq,0;}</w:t>
      </w:r>
    </w:p>
    <w:p w14:paraId="75D4DDC4"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sub</w:t>
      </w:r>
      <w:proofErr w:type="spellEnd"/>
      <w:r w:rsidRPr="00DD5CB2">
        <w:rPr>
          <w:sz w:val="24"/>
          <w:szCs w:val="24"/>
          <w:lang w:val="uk-UA"/>
        </w:rPr>
        <w:t xml:space="preserve"> rq,rq,1,nz;load </w:t>
      </w:r>
      <w:proofErr w:type="spellStart"/>
      <w:r w:rsidRPr="00DD5CB2">
        <w:rPr>
          <w:sz w:val="24"/>
          <w:szCs w:val="24"/>
          <w:lang w:val="uk-UA"/>
        </w:rPr>
        <w:t>rm,flags</w:t>
      </w:r>
      <w:proofErr w:type="spellEnd"/>
      <w:r w:rsidRPr="00DD5CB2">
        <w:rPr>
          <w:sz w:val="24"/>
          <w:szCs w:val="24"/>
          <w:lang w:val="uk-UA"/>
        </w:rPr>
        <w:t>;}</w:t>
      </w:r>
    </w:p>
    <w:p w14:paraId="024CAA35"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rm_n,d5done;}</w:t>
      </w:r>
    </w:p>
    <w:p w14:paraId="522A6C6C"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nz,d5;add r4,r4,z,nz;}</w:t>
      </w:r>
    </w:p>
    <w:p w14:paraId="408E5BC8" w14:textId="77777777" w:rsidR="00DD5CB2" w:rsidRPr="00DD5CB2" w:rsidRDefault="00DD5CB2" w:rsidP="00DD5CB2">
      <w:pPr>
        <w:ind w:firstLine="0"/>
        <w:jc w:val="left"/>
        <w:rPr>
          <w:sz w:val="24"/>
          <w:szCs w:val="24"/>
          <w:lang w:val="uk-UA"/>
        </w:rPr>
      </w:pPr>
      <w:r w:rsidRPr="00DD5CB2">
        <w:rPr>
          <w:sz w:val="24"/>
          <w:szCs w:val="24"/>
          <w:lang w:val="uk-UA"/>
        </w:rPr>
        <w:t>d5done</w:t>
      </w:r>
    </w:p>
    <w:p w14:paraId="3063CB65"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or</w:t>
      </w:r>
      <w:proofErr w:type="spellEnd"/>
      <w:r w:rsidRPr="00DD5CB2">
        <w:rPr>
          <w:sz w:val="24"/>
          <w:szCs w:val="24"/>
          <w:lang w:val="uk-UA"/>
        </w:rPr>
        <w:t xml:space="preserve"> r2,r2,r4;}</w:t>
      </w:r>
    </w:p>
    <w:p w14:paraId="7F7E9CF5"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xor</w:t>
      </w:r>
      <w:proofErr w:type="spellEnd"/>
      <w:r w:rsidRPr="00DD5CB2">
        <w:rPr>
          <w:sz w:val="24"/>
          <w:szCs w:val="24"/>
          <w:lang w:val="uk-UA"/>
        </w:rPr>
        <w:t xml:space="preserve"> nil,r0,r0;oey;ewh;}    \ </w:t>
      </w:r>
      <w:proofErr w:type="spellStart"/>
      <w:r w:rsidRPr="00DD5CB2">
        <w:rPr>
          <w:sz w:val="24"/>
          <w:szCs w:val="24"/>
          <w:lang w:val="uk-UA"/>
        </w:rPr>
        <w:t>write</w:t>
      </w:r>
      <w:proofErr w:type="spellEnd"/>
      <w:r w:rsidRPr="00DD5CB2">
        <w:rPr>
          <w:sz w:val="24"/>
          <w:szCs w:val="24"/>
          <w:lang w:val="uk-UA"/>
        </w:rPr>
        <w:t xml:space="preserve"> r2 </w:t>
      </w:r>
      <w:proofErr w:type="spellStart"/>
      <w:r w:rsidRPr="00DD5CB2">
        <w:rPr>
          <w:sz w:val="24"/>
          <w:szCs w:val="24"/>
          <w:lang w:val="uk-UA"/>
        </w:rPr>
        <w:t>and</w:t>
      </w:r>
      <w:proofErr w:type="spellEnd"/>
      <w:r w:rsidRPr="00DD5CB2">
        <w:rPr>
          <w:sz w:val="24"/>
          <w:szCs w:val="24"/>
          <w:lang w:val="uk-UA"/>
        </w:rPr>
        <w:t xml:space="preserve"> r3 </w:t>
      </w:r>
      <w:proofErr w:type="spellStart"/>
      <w:r w:rsidRPr="00DD5CB2">
        <w:rPr>
          <w:sz w:val="24"/>
          <w:szCs w:val="24"/>
          <w:lang w:val="uk-UA"/>
        </w:rPr>
        <w:t>to</w:t>
      </w:r>
      <w:proofErr w:type="spellEnd"/>
      <w:r w:rsidRPr="00DD5CB2">
        <w:rPr>
          <w:sz w:val="24"/>
          <w:szCs w:val="24"/>
          <w:lang w:val="uk-UA"/>
        </w:rPr>
        <w:t xml:space="preserve"> </w:t>
      </w:r>
      <w:proofErr w:type="spellStart"/>
      <w:r w:rsidRPr="00DD5CB2">
        <w:rPr>
          <w:sz w:val="24"/>
          <w:szCs w:val="24"/>
          <w:lang w:val="uk-UA"/>
        </w:rPr>
        <w:t>getter</w:t>
      </w:r>
      <w:proofErr w:type="spellEnd"/>
    </w:p>
    <w:p w14:paraId="375856D8"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or</w:t>
      </w:r>
      <w:proofErr w:type="spellEnd"/>
      <w:r w:rsidRPr="00DD5CB2">
        <w:rPr>
          <w:sz w:val="24"/>
          <w:szCs w:val="24"/>
          <w:lang w:val="uk-UA"/>
        </w:rPr>
        <w:t xml:space="preserve"> nil,r14,r14;oey;ewl;}</w:t>
      </w:r>
    </w:p>
    <w:p w14:paraId="53086F6A" w14:textId="77777777" w:rsidR="00DD5CB2" w:rsidRPr="00DD5CB2" w:rsidRDefault="00DD5CB2" w:rsidP="00DD5CB2">
      <w:pPr>
        <w:ind w:firstLine="0"/>
        <w:jc w:val="left"/>
        <w:rPr>
          <w:sz w:val="24"/>
          <w:szCs w:val="24"/>
          <w:lang w:val="uk-UA"/>
        </w:rPr>
      </w:pPr>
      <w:r w:rsidRPr="00DD5CB2">
        <w:rPr>
          <w:sz w:val="24"/>
          <w:szCs w:val="24"/>
          <w:lang w:val="uk-UA"/>
        </w:rPr>
        <w:t>bd2{</w:t>
      </w:r>
      <w:proofErr w:type="spellStart"/>
      <w:r w:rsidRPr="00DD5CB2">
        <w:rPr>
          <w:sz w:val="24"/>
          <w:szCs w:val="24"/>
          <w:lang w:val="uk-UA"/>
        </w:rPr>
        <w:t>cjp</w:t>
      </w:r>
      <w:proofErr w:type="spellEnd"/>
      <w:r w:rsidRPr="00DD5CB2">
        <w:rPr>
          <w:sz w:val="24"/>
          <w:szCs w:val="24"/>
          <w:lang w:val="uk-UA"/>
        </w:rPr>
        <w:t xml:space="preserve"> rdm,bd2;oey;W;or r2,r2,z;}</w:t>
      </w:r>
    </w:p>
    <w:p w14:paraId="05A71246"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add</w:t>
      </w:r>
      <w:proofErr w:type="spellEnd"/>
      <w:r w:rsidRPr="00DD5CB2">
        <w:rPr>
          <w:sz w:val="24"/>
          <w:szCs w:val="24"/>
          <w:lang w:val="uk-UA"/>
        </w:rPr>
        <w:t xml:space="preserve"> r5,r14,z,nz;}</w:t>
      </w:r>
    </w:p>
    <w:p w14:paraId="7574B5F5"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xor</w:t>
      </w:r>
      <w:proofErr w:type="spellEnd"/>
      <w:r w:rsidRPr="00DD5CB2">
        <w:rPr>
          <w:sz w:val="24"/>
          <w:szCs w:val="24"/>
          <w:lang w:val="uk-UA"/>
        </w:rPr>
        <w:t xml:space="preserve"> nil,r0,r0;oey;ewh;}</w:t>
      </w:r>
    </w:p>
    <w:p w14:paraId="1975707E"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or</w:t>
      </w:r>
      <w:proofErr w:type="spellEnd"/>
      <w:r w:rsidRPr="00DD5CB2">
        <w:rPr>
          <w:sz w:val="24"/>
          <w:szCs w:val="24"/>
          <w:lang w:val="uk-UA"/>
        </w:rPr>
        <w:t xml:space="preserve"> nil,r5,z;oey;ewl;}</w:t>
      </w:r>
    </w:p>
    <w:p w14:paraId="4969483F" w14:textId="77777777" w:rsidR="00DD5CB2" w:rsidRPr="00DD5CB2" w:rsidRDefault="00DD5CB2" w:rsidP="00DD5CB2">
      <w:pPr>
        <w:ind w:firstLine="0"/>
        <w:jc w:val="left"/>
        <w:rPr>
          <w:sz w:val="24"/>
          <w:szCs w:val="24"/>
          <w:lang w:val="uk-UA"/>
        </w:rPr>
      </w:pPr>
      <w:r w:rsidRPr="00DD5CB2">
        <w:rPr>
          <w:sz w:val="24"/>
          <w:szCs w:val="24"/>
          <w:lang w:val="uk-UA"/>
        </w:rPr>
        <w:t>bd3{</w:t>
      </w:r>
      <w:proofErr w:type="spellStart"/>
      <w:r w:rsidRPr="00DD5CB2">
        <w:rPr>
          <w:sz w:val="24"/>
          <w:szCs w:val="24"/>
          <w:lang w:val="uk-UA"/>
        </w:rPr>
        <w:t>cjp</w:t>
      </w:r>
      <w:proofErr w:type="spellEnd"/>
      <w:r w:rsidRPr="00DD5CB2">
        <w:rPr>
          <w:sz w:val="24"/>
          <w:szCs w:val="24"/>
          <w:lang w:val="uk-UA"/>
        </w:rPr>
        <w:t xml:space="preserve"> rdm,bd3;oey;W;or r3,r3,z;}</w:t>
      </w:r>
    </w:p>
    <w:p w14:paraId="670574BF"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add</w:t>
      </w:r>
      <w:proofErr w:type="spellEnd"/>
      <w:r w:rsidRPr="00DD5CB2">
        <w:rPr>
          <w:sz w:val="24"/>
          <w:szCs w:val="24"/>
          <w:lang w:val="uk-UA"/>
        </w:rPr>
        <w:t xml:space="preserve"> r10,r10,z,nz;}   \ </w:t>
      </w:r>
      <w:proofErr w:type="spellStart"/>
      <w:r w:rsidRPr="00DD5CB2">
        <w:rPr>
          <w:sz w:val="24"/>
          <w:szCs w:val="24"/>
          <w:lang w:val="uk-UA"/>
        </w:rPr>
        <w:t>inc</w:t>
      </w:r>
      <w:proofErr w:type="spellEnd"/>
      <w:r w:rsidRPr="00DD5CB2">
        <w:rPr>
          <w:sz w:val="24"/>
          <w:szCs w:val="24"/>
          <w:lang w:val="uk-UA"/>
        </w:rPr>
        <w:t xml:space="preserve"> PC</w:t>
      </w:r>
    </w:p>
    <w:p w14:paraId="575CB7C0"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w:t>
      </w:r>
      <w:proofErr w:type="spellStart"/>
      <w:r w:rsidRPr="00DD5CB2">
        <w:rPr>
          <w:sz w:val="24"/>
          <w:szCs w:val="24"/>
          <w:lang w:val="uk-UA"/>
        </w:rPr>
        <w:t>nz,end</w:t>
      </w:r>
      <w:proofErr w:type="spellEnd"/>
      <w:r w:rsidRPr="00DD5CB2">
        <w:rPr>
          <w:sz w:val="24"/>
          <w:szCs w:val="24"/>
          <w:lang w:val="uk-UA"/>
        </w:rPr>
        <w:t>;}</w:t>
      </w:r>
    </w:p>
    <w:p w14:paraId="1B021DF7" w14:textId="77777777" w:rsidR="00DD5CB2" w:rsidRPr="00DD5CB2" w:rsidRDefault="00DD5CB2" w:rsidP="00DD5CB2">
      <w:pPr>
        <w:ind w:firstLine="0"/>
        <w:jc w:val="left"/>
        <w:rPr>
          <w:sz w:val="24"/>
          <w:szCs w:val="24"/>
          <w:lang w:val="uk-UA"/>
        </w:rPr>
      </w:pPr>
      <w:r w:rsidRPr="00DD5CB2">
        <w:rPr>
          <w:sz w:val="24"/>
          <w:szCs w:val="24"/>
          <w:lang w:val="uk-UA"/>
        </w:rPr>
        <w:t>fp3  \</w:t>
      </w:r>
      <w:proofErr w:type="spellStart"/>
      <w:r w:rsidRPr="00DD5CB2">
        <w:rPr>
          <w:sz w:val="24"/>
          <w:szCs w:val="24"/>
          <w:lang w:val="uk-UA"/>
        </w:rPr>
        <w:t>stos</w:t>
      </w:r>
      <w:proofErr w:type="spellEnd"/>
    </w:p>
    <w:p w14:paraId="3B443EB5"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xor</w:t>
      </w:r>
      <w:proofErr w:type="spellEnd"/>
      <w:r w:rsidRPr="00DD5CB2">
        <w:rPr>
          <w:sz w:val="24"/>
          <w:szCs w:val="24"/>
          <w:lang w:val="uk-UA"/>
        </w:rPr>
        <w:t xml:space="preserve"> nil,r0,r0;oey;ewh;}</w:t>
      </w:r>
    </w:p>
    <w:p w14:paraId="44268583"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or</w:t>
      </w:r>
      <w:proofErr w:type="spellEnd"/>
      <w:r w:rsidRPr="00DD5CB2">
        <w:rPr>
          <w:sz w:val="24"/>
          <w:szCs w:val="24"/>
          <w:lang w:val="uk-UA"/>
        </w:rPr>
        <w:t xml:space="preserve"> nil,r11,z;oey;ewl;}</w:t>
      </w:r>
    </w:p>
    <w:p w14:paraId="14DCD1AD" w14:textId="77777777" w:rsidR="00DD5CB2" w:rsidRPr="00DD5CB2" w:rsidRDefault="00DD5CB2" w:rsidP="00DD5CB2">
      <w:pPr>
        <w:ind w:firstLine="0"/>
        <w:jc w:val="left"/>
        <w:rPr>
          <w:sz w:val="24"/>
          <w:szCs w:val="24"/>
          <w:lang w:val="uk-UA"/>
        </w:rPr>
      </w:pPr>
      <w:r w:rsidRPr="00DD5CB2">
        <w:rPr>
          <w:sz w:val="24"/>
          <w:szCs w:val="24"/>
          <w:lang w:val="uk-UA"/>
        </w:rPr>
        <w:t>sts1{</w:t>
      </w:r>
      <w:proofErr w:type="spellStart"/>
      <w:r w:rsidRPr="00DD5CB2">
        <w:rPr>
          <w:sz w:val="24"/>
          <w:szCs w:val="24"/>
          <w:lang w:val="uk-UA"/>
        </w:rPr>
        <w:t>cjp</w:t>
      </w:r>
      <w:proofErr w:type="spellEnd"/>
      <w:r w:rsidRPr="00DD5CB2">
        <w:rPr>
          <w:sz w:val="24"/>
          <w:szCs w:val="24"/>
          <w:lang w:val="uk-UA"/>
        </w:rPr>
        <w:t xml:space="preserve"> rdm,sts1;oey;W;or r13,r13,z;}</w:t>
      </w:r>
    </w:p>
    <w:p w14:paraId="7664A094"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add</w:t>
      </w:r>
      <w:proofErr w:type="spellEnd"/>
      <w:r w:rsidRPr="00DD5CB2">
        <w:rPr>
          <w:sz w:val="24"/>
          <w:szCs w:val="24"/>
          <w:lang w:val="uk-UA"/>
        </w:rPr>
        <w:t xml:space="preserve"> r11,r11,z,nz;}</w:t>
      </w:r>
    </w:p>
    <w:p w14:paraId="0D713997"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add</w:t>
      </w:r>
      <w:proofErr w:type="spellEnd"/>
      <w:r w:rsidRPr="00DD5CB2">
        <w:rPr>
          <w:sz w:val="24"/>
          <w:szCs w:val="24"/>
          <w:lang w:val="uk-UA"/>
        </w:rPr>
        <w:t xml:space="preserve"> r10,z,nz;}</w:t>
      </w:r>
    </w:p>
    <w:p w14:paraId="4BBB1804" w14:textId="77777777" w:rsidR="00DD5CB2" w:rsidRPr="00DD5CB2" w:rsidRDefault="00DD5CB2" w:rsidP="00DD5CB2">
      <w:pPr>
        <w:ind w:firstLine="0"/>
        <w:jc w:val="left"/>
        <w:rPr>
          <w:sz w:val="24"/>
          <w:szCs w:val="24"/>
          <w:lang w:val="uk-UA"/>
        </w:rPr>
      </w:pPr>
      <w:r w:rsidRPr="00DD5CB2">
        <w:rPr>
          <w:sz w:val="24"/>
          <w:szCs w:val="24"/>
          <w:lang w:val="uk-UA"/>
        </w:rPr>
        <w:t>{</w:t>
      </w:r>
      <w:proofErr w:type="spellStart"/>
      <w:r w:rsidRPr="00DD5CB2">
        <w:rPr>
          <w:sz w:val="24"/>
          <w:szCs w:val="24"/>
          <w:lang w:val="uk-UA"/>
        </w:rPr>
        <w:t>cjp</w:t>
      </w:r>
      <w:proofErr w:type="spellEnd"/>
      <w:r w:rsidRPr="00DD5CB2">
        <w:rPr>
          <w:sz w:val="24"/>
          <w:szCs w:val="24"/>
          <w:lang w:val="uk-UA"/>
        </w:rPr>
        <w:t xml:space="preserve"> </w:t>
      </w:r>
      <w:proofErr w:type="spellStart"/>
      <w:r w:rsidRPr="00DD5CB2">
        <w:rPr>
          <w:sz w:val="24"/>
          <w:szCs w:val="24"/>
          <w:lang w:val="uk-UA"/>
        </w:rPr>
        <w:t>nz,rets</w:t>
      </w:r>
      <w:proofErr w:type="spellEnd"/>
      <w:r w:rsidRPr="00DD5CB2">
        <w:rPr>
          <w:sz w:val="24"/>
          <w:szCs w:val="24"/>
          <w:lang w:val="uk-UA"/>
        </w:rPr>
        <w:t>;}</w:t>
      </w:r>
    </w:p>
    <w:p w14:paraId="23BB4412" w14:textId="63953A33" w:rsidR="00DD3204" w:rsidRDefault="00DD5CB2" w:rsidP="00DD5CB2">
      <w:pPr>
        <w:ind w:firstLine="0"/>
        <w:jc w:val="left"/>
        <w:rPr>
          <w:szCs w:val="28"/>
          <w:lang w:val="uk-UA"/>
        </w:rPr>
      </w:pPr>
      <w:proofErr w:type="spellStart"/>
      <w:r w:rsidRPr="00DD5CB2">
        <w:rPr>
          <w:sz w:val="24"/>
          <w:szCs w:val="24"/>
          <w:lang w:val="uk-UA"/>
        </w:rPr>
        <w:t>end</w:t>
      </w:r>
      <w:proofErr w:type="spellEnd"/>
      <w:r w:rsidRPr="00DD5CB2">
        <w:rPr>
          <w:sz w:val="24"/>
          <w:szCs w:val="24"/>
          <w:lang w:val="uk-UA"/>
        </w:rPr>
        <w:t>{}</w:t>
      </w:r>
      <w:r w:rsidR="00E00171">
        <w:rPr>
          <w:szCs w:val="28"/>
          <w:lang w:val="uk-UA"/>
        </w:rPr>
        <w:br w:type="page"/>
      </w:r>
    </w:p>
    <w:p w14:paraId="74582271" w14:textId="14B54C89" w:rsidR="00A37536" w:rsidRDefault="00A37536" w:rsidP="00C57BC6">
      <w:pPr>
        <w:ind w:firstLine="0"/>
        <w:jc w:val="center"/>
        <w:outlineLvl w:val="0"/>
        <w:rPr>
          <w:szCs w:val="28"/>
          <w:lang w:val="uk-UA"/>
        </w:rPr>
      </w:pPr>
      <w:r w:rsidRPr="00161894">
        <w:rPr>
          <w:szCs w:val="28"/>
          <w:lang w:val="uk-UA"/>
        </w:rPr>
        <w:t>СПИСОК ВИКОРИСТАНИХ ДЖЕРЕЛ</w:t>
      </w:r>
    </w:p>
    <w:p w14:paraId="742E3F82" w14:textId="77777777" w:rsidR="006603BA" w:rsidRPr="006603BA" w:rsidRDefault="006603BA" w:rsidP="006603BA">
      <w:pPr>
        <w:ind w:left="426" w:right="346" w:firstLine="282"/>
      </w:pPr>
      <w:r w:rsidRPr="00B84D9A">
        <w:t xml:space="preserve">1. </w:t>
      </w:r>
      <w:proofErr w:type="spellStart"/>
      <w:r w:rsidRPr="007310CD">
        <w:rPr>
          <w:lang w:val="uk-UA"/>
        </w:rPr>
        <w:t>Проектирование</w:t>
      </w:r>
      <w:proofErr w:type="spellEnd"/>
      <w:r w:rsidRPr="007310CD">
        <w:rPr>
          <w:lang w:val="uk-UA"/>
        </w:rPr>
        <w:t xml:space="preserve"> </w:t>
      </w:r>
      <w:proofErr w:type="spellStart"/>
      <w:r w:rsidRPr="007310CD">
        <w:rPr>
          <w:lang w:val="uk-UA"/>
        </w:rPr>
        <w:t>цифровых</w:t>
      </w:r>
      <w:proofErr w:type="spellEnd"/>
      <w:r w:rsidRPr="007310CD">
        <w:rPr>
          <w:lang w:val="uk-UA"/>
        </w:rPr>
        <w:t xml:space="preserve"> систем на комплектах </w:t>
      </w:r>
      <w:proofErr w:type="spellStart"/>
      <w:r w:rsidRPr="007310CD">
        <w:rPr>
          <w:lang w:val="uk-UA"/>
        </w:rPr>
        <w:t>микропрограммируемых</w:t>
      </w:r>
      <w:proofErr w:type="spellEnd"/>
      <w:r w:rsidRPr="007310CD">
        <w:rPr>
          <w:lang w:val="uk-UA"/>
        </w:rPr>
        <w:t xml:space="preserve"> </w:t>
      </w:r>
      <w:proofErr w:type="gramStart"/>
      <w:r w:rsidRPr="007310CD">
        <w:rPr>
          <w:lang w:val="uk-UA"/>
        </w:rPr>
        <w:t>БИС./</w:t>
      </w:r>
      <w:proofErr w:type="spellStart"/>
      <w:proofErr w:type="gramEnd"/>
      <w:r w:rsidRPr="007310CD">
        <w:rPr>
          <w:lang w:val="uk-UA"/>
        </w:rPr>
        <w:t>Под</w:t>
      </w:r>
      <w:proofErr w:type="spellEnd"/>
      <w:r w:rsidRPr="007310CD">
        <w:rPr>
          <w:lang w:val="uk-UA"/>
        </w:rPr>
        <w:t xml:space="preserve"> ред. В.Г.Колесникова.-М.:</w:t>
      </w:r>
      <w:proofErr w:type="spellStart"/>
      <w:r w:rsidRPr="007310CD">
        <w:rPr>
          <w:lang w:val="uk-UA"/>
        </w:rPr>
        <w:t>Радио</w:t>
      </w:r>
      <w:proofErr w:type="spellEnd"/>
      <w:r w:rsidRPr="007310CD">
        <w:rPr>
          <w:lang w:val="uk-UA"/>
        </w:rPr>
        <w:t xml:space="preserve"> и связь,1984.-240 с,</w:t>
      </w:r>
    </w:p>
    <w:p w14:paraId="2D47652D" w14:textId="77777777" w:rsidR="006603BA" w:rsidRPr="006603BA" w:rsidRDefault="006603BA" w:rsidP="006603BA">
      <w:pPr>
        <w:ind w:left="426" w:right="346" w:firstLine="282"/>
      </w:pPr>
      <w:r w:rsidRPr="00B84D9A">
        <w:t xml:space="preserve">2. </w:t>
      </w:r>
      <w:proofErr w:type="spellStart"/>
      <w:r w:rsidRPr="007310CD">
        <w:rPr>
          <w:lang w:val="uk-UA"/>
        </w:rPr>
        <w:t>Микропроцессоры</w:t>
      </w:r>
      <w:proofErr w:type="spellEnd"/>
      <w:r w:rsidRPr="007310CD">
        <w:rPr>
          <w:lang w:val="uk-UA"/>
        </w:rPr>
        <w:t xml:space="preserve"> и </w:t>
      </w:r>
      <w:proofErr w:type="spellStart"/>
      <w:r w:rsidRPr="007310CD">
        <w:rPr>
          <w:lang w:val="uk-UA"/>
        </w:rPr>
        <w:t>микропроцессорные</w:t>
      </w:r>
      <w:proofErr w:type="spellEnd"/>
      <w:r w:rsidRPr="007310CD">
        <w:rPr>
          <w:lang w:val="uk-UA"/>
        </w:rPr>
        <w:t xml:space="preserve"> </w:t>
      </w:r>
      <w:proofErr w:type="spellStart"/>
      <w:r w:rsidRPr="007310CD">
        <w:rPr>
          <w:lang w:val="uk-UA"/>
        </w:rPr>
        <w:t>комплекты</w:t>
      </w:r>
      <w:proofErr w:type="spellEnd"/>
      <w:r w:rsidRPr="007310CD">
        <w:rPr>
          <w:lang w:val="uk-UA"/>
        </w:rPr>
        <w:t xml:space="preserve"> </w:t>
      </w:r>
      <w:proofErr w:type="spellStart"/>
      <w:r w:rsidRPr="007310CD">
        <w:rPr>
          <w:lang w:val="uk-UA"/>
        </w:rPr>
        <w:t>интегральных</w:t>
      </w:r>
      <w:proofErr w:type="spellEnd"/>
      <w:r w:rsidRPr="007310CD">
        <w:rPr>
          <w:lang w:val="uk-UA"/>
        </w:rPr>
        <w:t xml:space="preserve"> </w:t>
      </w:r>
      <w:proofErr w:type="spellStart"/>
      <w:r w:rsidRPr="007310CD">
        <w:rPr>
          <w:lang w:val="uk-UA"/>
        </w:rPr>
        <w:t>микросхем</w:t>
      </w:r>
      <w:proofErr w:type="spellEnd"/>
      <w:r w:rsidRPr="007310CD">
        <w:rPr>
          <w:lang w:val="uk-UA"/>
        </w:rPr>
        <w:t>: Справ. В 2-х томах./</w:t>
      </w:r>
      <w:proofErr w:type="spellStart"/>
      <w:r w:rsidRPr="007310CD">
        <w:rPr>
          <w:lang w:val="uk-UA"/>
        </w:rPr>
        <w:t>Под</w:t>
      </w:r>
      <w:proofErr w:type="spellEnd"/>
      <w:r w:rsidRPr="007310CD">
        <w:rPr>
          <w:lang w:val="uk-UA"/>
        </w:rPr>
        <w:t xml:space="preserve"> ред. В.А.</w:t>
      </w:r>
      <w:proofErr w:type="spellStart"/>
      <w:r w:rsidRPr="007310CD">
        <w:rPr>
          <w:lang w:val="uk-UA"/>
        </w:rPr>
        <w:t>Шахнова</w:t>
      </w:r>
      <w:proofErr w:type="spellEnd"/>
      <w:r w:rsidRPr="007310CD">
        <w:rPr>
          <w:lang w:val="uk-UA"/>
        </w:rPr>
        <w:t>.-М.:</w:t>
      </w:r>
      <w:proofErr w:type="spellStart"/>
      <w:r w:rsidRPr="007310CD">
        <w:rPr>
          <w:lang w:val="uk-UA"/>
        </w:rPr>
        <w:t>Радио</w:t>
      </w:r>
      <w:proofErr w:type="spellEnd"/>
      <w:r w:rsidRPr="007310CD">
        <w:rPr>
          <w:lang w:val="uk-UA"/>
        </w:rPr>
        <w:t xml:space="preserve"> и связь,1988.</w:t>
      </w:r>
    </w:p>
    <w:p w14:paraId="27012812" w14:textId="77777777" w:rsidR="006603BA" w:rsidRPr="006603BA" w:rsidRDefault="006603BA" w:rsidP="006603BA">
      <w:pPr>
        <w:ind w:left="426" w:right="346" w:firstLine="282"/>
      </w:pPr>
      <w:r w:rsidRPr="00B84D9A">
        <w:t xml:space="preserve">3. </w:t>
      </w:r>
      <w:r w:rsidRPr="007310CD">
        <w:rPr>
          <w:lang w:val="uk-UA"/>
        </w:rPr>
        <w:t xml:space="preserve">Комплект БИС К1804 в </w:t>
      </w:r>
      <w:proofErr w:type="spellStart"/>
      <w:r w:rsidRPr="007310CD">
        <w:rPr>
          <w:lang w:val="uk-UA"/>
        </w:rPr>
        <w:t>процессорах</w:t>
      </w:r>
      <w:proofErr w:type="spellEnd"/>
      <w:r w:rsidRPr="007310CD">
        <w:rPr>
          <w:lang w:val="uk-UA"/>
        </w:rPr>
        <w:t xml:space="preserve"> и </w:t>
      </w:r>
      <w:proofErr w:type="spellStart"/>
      <w:proofErr w:type="gramStart"/>
      <w:r w:rsidRPr="007310CD">
        <w:rPr>
          <w:lang w:val="uk-UA"/>
        </w:rPr>
        <w:t>контроллерах</w:t>
      </w:r>
      <w:proofErr w:type="spellEnd"/>
      <w:r w:rsidRPr="007310CD">
        <w:rPr>
          <w:lang w:val="uk-UA"/>
        </w:rPr>
        <w:t>./</w:t>
      </w:r>
      <w:proofErr w:type="spellStart"/>
      <w:proofErr w:type="gramEnd"/>
      <w:r w:rsidRPr="007310CD">
        <w:rPr>
          <w:lang w:val="uk-UA"/>
        </w:rPr>
        <w:t>Под</w:t>
      </w:r>
      <w:proofErr w:type="spellEnd"/>
      <w:r w:rsidRPr="007310CD">
        <w:rPr>
          <w:lang w:val="uk-UA"/>
        </w:rPr>
        <w:t xml:space="preserve"> ред. В.Б.Смолова.-М.;</w:t>
      </w:r>
      <w:proofErr w:type="spellStart"/>
      <w:r w:rsidRPr="007310CD">
        <w:rPr>
          <w:lang w:val="uk-UA"/>
        </w:rPr>
        <w:t>Радио</w:t>
      </w:r>
      <w:proofErr w:type="spellEnd"/>
      <w:r w:rsidRPr="007310CD">
        <w:rPr>
          <w:lang w:val="uk-UA"/>
        </w:rPr>
        <w:t xml:space="preserve"> и связь,1990.-255 с.</w:t>
      </w:r>
    </w:p>
    <w:p w14:paraId="726B0145" w14:textId="77777777" w:rsidR="006603BA" w:rsidRPr="006603BA" w:rsidRDefault="006603BA" w:rsidP="006603BA">
      <w:pPr>
        <w:ind w:left="426" w:right="346" w:firstLine="282"/>
      </w:pPr>
      <w:r w:rsidRPr="00B84D9A">
        <w:t xml:space="preserve">4. </w:t>
      </w:r>
      <w:proofErr w:type="spellStart"/>
      <w:r w:rsidRPr="007310CD">
        <w:rPr>
          <w:lang w:val="uk-UA"/>
        </w:rPr>
        <w:t>Б.А.Калабеков</w:t>
      </w:r>
      <w:proofErr w:type="spellEnd"/>
      <w:r w:rsidRPr="007310CD">
        <w:rPr>
          <w:lang w:val="uk-UA"/>
        </w:rPr>
        <w:t xml:space="preserve">. </w:t>
      </w:r>
      <w:proofErr w:type="spellStart"/>
      <w:r w:rsidRPr="007310CD">
        <w:rPr>
          <w:lang w:val="uk-UA"/>
        </w:rPr>
        <w:t>Микропроцессоры</w:t>
      </w:r>
      <w:proofErr w:type="spellEnd"/>
      <w:r w:rsidRPr="007310CD">
        <w:rPr>
          <w:lang w:val="uk-UA"/>
        </w:rPr>
        <w:t xml:space="preserve"> и </w:t>
      </w:r>
      <w:proofErr w:type="spellStart"/>
      <w:r w:rsidRPr="007310CD">
        <w:rPr>
          <w:lang w:val="uk-UA"/>
        </w:rPr>
        <w:t>их</w:t>
      </w:r>
      <w:proofErr w:type="spellEnd"/>
      <w:r w:rsidRPr="007310CD">
        <w:rPr>
          <w:lang w:val="uk-UA"/>
        </w:rPr>
        <w:t xml:space="preserve"> </w:t>
      </w:r>
      <w:proofErr w:type="spellStart"/>
      <w:r w:rsidRPr="007310CD">
        <w:rPr>
          <w:lang w:val="uk-UA"/>
        </w:rPr>
        <w:t>применение</w:t>
      </w:r>
      <w:proofErr w:type="spellEnd"/>
      <w:r w:rsidRPr="007310CD">
        <w:rPr>
          <w:lang w:val="uk-UA"/>
        </w:rPr>
        <w:t xml:space="preserve"> в системах </w:t>
      </w:r>
      <w:proofErr w:type="spellStart"/>
      <w:r w:rsidRPr="007310CD">
        <w:rPr>
          <w:lang w:val="uk-UA"/>
        </w:rPr>
        <w:t>передачи</w:t>
      </w:r>
      <w:proofErr w:type="spellEnd"/>
      <w:r w:rsidRPr="007310CD">
        <w:rPr>
          <w:lang w:val="uk-UA"/>
        </w:rPr>
        <w:t xml:space="preserve"> и </w:t>
      </w:r>
      <w:proofErr w:type="spellStart"/>
      <w:r w:rsidRPr="007310CD">
        <w:rPr>
          <w:lang w:val="uk-UA"/>
        </w:rPr>
        <w:t>обработки</w:t>
      </w:r>
      <w:proofErr w:type="spellEnd"/>
      <w:r w:rsidRPr="007310CD">
        <w:rPr>
          <w:lang w:val="uk-UA"/>
        </w:rPr>
        <w:t xml:space="preserve"> </w:t>
      </w:r>
      <w:proofErr w:type="spellStart"/>
      <w:r w:rsidRPr="007310CD">
        <w:rPr>
          <w:lang w:val="uk-UA"/>
        </w:rPr>
        <w:t>сигналов</w:t>
      </w:r>
      <w:proofErr w:type="spellEnd"/>
      <w:r w:rsidRPr="007310CD">
        <w:rPr>
          <w:lang w:val="uk-UA"/>
        </w:rPr>
        <w:t>.-М.:</w:t>
      </w:r>
      <w:proofErr w:type="spellStart"/>
      <w:r w:rsidRPr="007310CD">
        <w:rPr>
          <w:lang w:val="uk-UA"/>
        </w:rPr>
        <w:t>Радио</w:t>
      </w:r>
      <w:proofErr w:type="spellEnd"/>
      <w:r w:rsidRPr="007310CD">
        <w:rPr>
          <w:lang w:val="uk-UA"/>
        </w:rPr>
        <w:t xml:space="preserve"> и </w:t>
      </w:r>
      <w:proofErr w:type="spellStart"/>
      <w:r w:rsidRPr="007310CD">
        <w:rPr>
          <w:lang w:val="uk-UA"/>
        </w:rPr>
        <w:t>связь</w:t>
      </w:r>
      <w:proofErr w:type="spellEnd"/>
      <w:r w:rsidRPr="007310CD">
        <w:rPr>
          <w:lang w:val="uk-UA"/>
        </w:rPr>
        <w:t>, 1988.-368 с.</w:t>
      </w:r>
    </w:p>
    <w:p w14:paraId="0E1C9FE4" w14:textId="77777777" w:rsidR="001769C4" w:rsidRPr="00635746" w:rsidRDefault="006603BA" w:rsidP="006603BA">
      <w:pPr>
        <w:ind w:left="426" w:right="346" w:firstLine="282"/>
        <w:rPr>
          <w:lang w:val="uk-UA"/>
        </w:rPr>
      </w:pPr>
      <w:r w:rsidRPr="00B84D9A">
        <w:t xml:space="preserve">5. </w:t>
      </w:r>
      <w:proofErr w:type="spellStart"/>
      <w:r w:rsidRPr="007310CD">
        <w:rPr>
          <w:lang w:val="uk-UA"/>
        </w:rPr>
        <w:t>В.И.Корнейчук</w:t>
      </w:r>
      <w:proofErr w:type="spellEnd"/>
      <w:r w:rsidRPr="007310CD">
        <w:rPr>
          <w:lang w:val="uk-UA"/>
        </w:rPr>
        <w:t xml:space="preserve">, </w:t>
      </w:r>
      <w:proofErr w:type="spellStart"/>
      <w:r w:rsidRPr="007310CD">
        <w:rPr>
          <w:lang w:val="uk-UA"/>
        </w:rPr>
        <w:t>В.П.Тарасенко</w:t>
      </w:r>
      <w:proofErr w:type="spellEnd"/>
      <w:r w:rsidRPr="007310CD">
        <w:rPr>
          <w:lang w:val="uk-UA"/>
        </w:rPr>
        <w:t xml:space="preserve">. </w:t>
      </w:r>
      <w:proofErr w:type="spellStart"/>
      <w:r w:rsidRPr="007310CD">
        <w:rPr>
          <w:lang w:val="uk-UA"/>
        </w:rPr>
        <w:t>Вычислительные</w:t>
      </w:r>
      <w:proofErr w:type="spellEnd"/>
      <w:r w:rsidRPr="007310CD">
        <w:rPr>
          <w:lang w:val="uk-UA"/>
        </w:rPr>
        <w:t xml:space="preserve"> </w:t>
      </w:r>
      <w:proofErr w:type="spellStart"/>
      <w:r w:rsidRPr="007310CD">
        <w:rPr>
          <w:lang w:val="uk-UA"/>
        </w:rPr>
        <w:t>устройства</w:t>
      </w:r>
      <w:proofErr w:type="spellEnd"/>
      <w:r w:rsidRPr="007310CD">
        <w:rPr>
          <w:lang w:val="uk-UA"/>
        </w:rPr>
        <w:t xml:space="preserve"> на </w:t>
      </w:r>
      <w:proofErr w:type="spellStart"/>
      <w:r w:rsidRPr="007310CD">
        <w:rPr>
          <w:lang w:val="uk-UA"/>
        </w:rPr>
        <w:t>микросхемах</w:t>
      </w:r>
      <w:proofErr w:type="spellEnd"/>
      <w:r w:rsidRPr="007310CD">
        <w:rPr>
          <w:lang w:val="uk-UA"/>
        </w:rPr>
        <w:t xml:space="preserve">. Справ. </w:t>
      </w:r>
      <w:proofErr w:type="spellStart"/>
      <w:r w:rsidRPr="007310CD">
        <w:rPr>
          <w:lang w:val="uk-UA"/>
        </w:rPr>
        <w:t>К.Техніка</w:t>
      </w:r>
      <w:proofErr w:type="spellEnd"/>
      <w:r w:rsidRPr="007310CD">
        <w:rPr>
          <w:lang w:val="uk-UA"/>
        </w:rPr>
        <w:t>, 1988.-342с.</w:t>
      </w:r>
    </w:p>
    <w:sectPr w:rsidR="001769C4" w:rsidRPr="00635746" w:rsidSect="0063731D">
      <w:footerReference w:type="default" r:id="rId18"/>
      <w:footnotePr>
        <w:pos w:val="beneathText"/>
      </w:footnotePr>
      <w:type w:val="continuous"/>
      <w:pgSz w:w="11905" w:h="16837"/>
      <w:pgMar w:top="623" w:right="1134" w:bottom="1843" w:left="1843" w:header="567"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1E7CA" w14:textId="77777777" w:rsidR="00136779" w:rsidRDefault="00136779">
      <w:r>
        <w:separator/>
      </w:r>
    </w:p>
  </w:endnote>
  <w:endnote w:type="continuationSeparator" w:id="0">
    <w:p w14:paraId="50392BD8" w14:textId="77777777" w:rsidR="00136779" w:rsidRDefault="00136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F7729" w14:textId="77777777" w:rsidR="00950FBE" w:rsidRDefault="00136779">
    <w:r>
      <w:rPr>
        <w:noProof/>
        <w:lang w:eastAsia="ru-RU"/>
      </w:rPr>
      <w:pict w14:anchorId="76B2E8C2">
        <v:group id="_x0000_s2155" style="position:absolute;left:0;text-align:left;margin-left:58.05pt;margin-top:18.2pt;width:517.3pt;height:782.75pt;z-index:1;mso-wrap-distance-left:0;mso-wrap-distance-right:0;mso-position-horizontal-relative:page;mso-position-vertical-relative:page" coordorigin="1161,364" coordsize="10345,15654">
          <o:lock v:ext="edit" text="t"/>
          <v:shapetype id="_x0000_t202" coordsize="21600,21600" o:spt="202" path="m,l,21600r21600,l21600,xe">
            <v:stroke joinstyle="miter"/>
            <v:path gradientshapeok="t" o:connecttype="rect"/>
          </v:shapetype>
          <v:shape id="_x0000_s2156" type="#_x0000_t202" style="position:absolute;left:5054;top:15328;width:5761;height:552;v-text-anchor:middle" filled="f" stroked="f">
            <v:stroke joinstyle="round"/>
            <v:textbox style="mso-next-textbox:#_x0000_s2156;mso-rotate-with-shape:t" inset=".35mm,.35mm,.35mm,.35mm">
              <w:txbxContent>
                <w:p w14:paraId="12A7A197" w14:textId="77777777" w:rsidR="00950FBE" w:rsidRPr="00C14356" w:rsidRDefault="00950FBE" w:rsidP="007D448C">
                  <w:pPr>
                    <w:ind w:firstLine="0"/>
                    <w:jc w:val="center"/>
                    <w:rPr>
                      <w:sz w:val="32"/>
                      <w:szCs w:val="32"/>
                    </w:rPr>
                  </w:pPr>
                  <w:r w:rsidRPr="00C14356">
                    <w:rPr>
                      <w:sz w:val="32"/>
                      <w:szCs w:val="32"/>
                      <w:lang w:val="uk-UA"/>
                    </w:rPr>
                    <w:t>І</w:t>
                  </w:r>
                  <w:r w:rsidRPr="00C14356">
                    <w:rPr>
                      <w:sz w:val="32"/>
                      <w:szCs w:val="32"/>
                    </w:rPr>
                    <w:t>АЛЦ</w:t>
                  </w:r>
                  <w:r w:rsidRPr="00C14356">
                    <w:rPr>
                      <w:sz w:val="32"/>
                      <w:szCs w:val="32"/>
                      <w:lang w:val="uk-UA"/>
                    </w:rPr>
                    <w:t>.467400.</w:t>
                  </w:r>
                  <w:r w:rsidRPr="00C14356">
                    <w:rPr>
                      <w:sz w:val="32"/>
                      <w:szCs w:val="32"/>
                    </w:rPr>
                    <w:t>00</w:t>
                  </w:r>
                  <w:r w:rsidRPr="00C14356">
                    <w:rPr>
                      <w:sz w:val="32"/>
                      <w:szCs w:val="32"/>
                      <w:lang w:val="uk-UA"/>
                    </w:rPr>
                    <w:t>3</w:t>
                  </w:r>
                  <w:r w:rsidRPr="00C14356">
                    <w:rPr>
                      <w:sz w:val="32"/>
                      <w:szCs w:val="32"/>
                    </w:rPr>
                    <w:t xml:space="preserve"> ПЗ</w:t>
                  </w:r>
                </w:p>
              </w:txbxContent>
            </v:textbox>
          </v:shape>
          <v:shape id="_x0000_s2157" type="#_x0000_t202" style="position:absolute;left:10968;top:15576;width:508;height:407;v-text-anchor:middle" filled="f" stroked="f">
            <v:stroke joinstyle="round"/>
            <v:textbox style="mso-next-textbox:#_x0000_s2157;mso-rotate-with-shape:t" inset=".35mm,.35mm,.35mm,.35mm">
              <w:txbxContent>
                <w:p w14:paraId="29BB969F" w14:textId="77777777" w:rsidR="00950FBE" w:rsidRDefault="00950FBE" w:rsidP="007D448C">
                  <w:pPr>
                    <w:ind w:left="-720"/>
                    <w:jc w:val="center"/>
                  </w:pPr>
                  <w:r>
                    <w:rPr>
                      <w:rStyle w:val="PageNumber"/>
                    </w:rPr>
                    <w:fldChar w:fldCharType="begin"/>
                  </w:r>
                  <w:r>
                    <w:rPr>
                      <w:rStyle w:val="PageNumber"/>
                    </w:rPr>
                    <w:instrText xml:space="preserve"> PAGE </w:instrText>
                  </w:r>
                  <w:r>
                    <w:rPr>
                      <w:rStyle w:val="PageNumber"/>
                    </w:rPr>
                    <w:fldChar w:fldCharType="separate"/>
                  </w:r>
                  <w:r w:rsidR="00512D7A">
                    <w:rPr>
                      <w:rStyle w:val="PageNumber"/>
                      <w:noProof/>
                    </w:rPr>
                    <w:t>2</w:t>
                  </w:r>
                  <w:r>
                    <w:rPr>
                      <w:rStyle w:val="PageNumber"/>
                    </w:rPr>
                    <w:fldChar w:fldCharType="end"/>
                  </w:r>
                </w:p>
              </w:txbxContent>
            </v:textbox>
          </v:shape>
          <v:shape id="_x0000_s2158" type="#_x0000_t202" style="position:absolute;left:10944;top:15250;width:555;height:328;v-text-anchor:middle" filled="f" stroked="f">
            <v:stroke joinstyle="round"/>
            <v:textbox style="mso-next-textbox:#_x0000_s2158;mso-rotate-with-shape:t" inset=".35mm,.35mm,.35mm,.35mm">
              <w:txbxContent>
                <w:p w14:paraId="08C08E69" w14:textId="77777777" w:rsidR="00950FBE" w:rsidRPr="00C14356" w:rsidRDefault="00950FBE" w:rsidP="007D448C">
                  <w:pPr>
                    <w:ind w:firstLine="0"/>
                    <w:jc w:val="center"/>
                    <w:rPr>
                      <w:sz w:val="20"/>
                    </w:rPr>
                  </w:pPr>
                  <w:proofErr w:type="spellStart"/>
                  <w:r w:rsidRPr="00C14356">
                    <w:rPr>
                      <w:sz w:val="20"/>
                      <w:lang w:val="uk-UA"/>
                    </w:rPr>
                    <w:t>Арк</w:t>
                  </w:r>
                  <w:proofErr w:type="spellEnd"/>
                </w:p>
              </w:txbxContent>
            </v:textbox>
          </v:shape>
          <v:shape id="_x0000_s2159" type="#_x0000_t202" style="position:absolute;left:4285;top:15740;width:619;height:270;v-text-anchor:middle" filled="f" stroked="f">
            <v:stroke joinstyle="round"/>
            <v:textbox style="mso-next-textbox:#_x0000_s2159;mso-rotate-with-shape:t" inset=".35mm,.35mm,.35mm,.35mm">
              <w:txbxContent>
                <w:p w14:paraId="36B6AF7D" w14:textId="77777777" w:rsidR="00950FBE" w:rsidRPr="00C14356" w:rsidRDefault="00950FBE" w:rsidP="007D448C">
                  <w:pPr>
                    <w:ind w:firstLine="0"/>
                    <w:jc w:val="center"/>
                    <w:rPr>
                      <w:sz w:val="20"/>
                    </w:rPr>
                  </w:pPr>
                  <w:r w:rsidRPr="00C14356">
                    <w:rPr>
                      <w:sz w:val="20"/>
                    </w:rPr>
                    <w:t>Дата</w:t>
                  </w:r>
                </w:p>
              </w:txbxContent>
            </v:textbox>
          </v:shape>
          <v:shape id="_x0000_s2160" type="#_x0000_t202" style="position:absolute;left:3434;top:15745;width:836;height:270;v-text-anchor:middle" filled="f" stroked="f">
            <v:stroke joinstyle="round"/>
            <v:textbox style="mso-next-textbox:#_x0000_s2160;mso-rotate-with-shape:t" inset=".35mm,.35mm,.35mm,.35mm">
              <w:txbxContent>
                <w:p w14:paraId="5D59C17D" w14:textId="77777777" w:rsidR="00950FBE" w:rsidRPr="005A0D5E" w:rsidRDefault="00950FBE" w:rsidP="007D448C">
                  <w:pPr>
                    <w:ind w:firstLine="0"/>
                    <w:jc w:val="center"/>
                    <w:rPr>
                      <w:sz w:val="20"/>
                      <w:lang w:val="uk-UA"/>
                    </w:rPr>
                  </w:pPr>
                  <w:r w:rsidRPr="00C14356">
                    <w:rPr>
                      <w:sz w:val="20"/>
                    </w:rPr>
                    <w:t>П</w:t>
                  </w:r>
                  <w:r w:rsidRPr="00C14356">
                    <w:rPr>
                      <w:sz w:val="20"/>
                      <w:lang w:val="uk-UA"/>
                    </w:rPr>
                    <w:t>і</w:t>
                  </w:r>
                  <w:proofErr w:type="spellStart"/>
                  <w:r>
                    <w:rPr>
                      <w:sz w:val="20"/>
                    </w:rPr>
                    <w:t>дп</w:t>
                  </w:r>
                  <w:r>
                    <w:rPr>
                      <w:sz w:val="20"/>
                      <w:lang w:val="uk-UA"/>
                    </w:rPr>
                    <w:t>ис</w:t>
                  </w:r>
                  <w:proofErr w:type="spellEnd"/>
                </w:p>
              </w:txbxContent>
            </v:textbox>
          </v:shape>
          <v:shape id="_x0000_s2161" type="#_x0000_t202" style="position:absolute;left:2207;top:15742;width:1214;height:272;v-text-anchor:middle" filled="f" stroked="f">
            <v:stroke joinstyle="round"/>
            <v:textbox style="mso-next-textbox:#_x0000_s2161;mso-rotate-with-shape:t" inset=".35mm,.35mm,.35mm,.35mm">
              <w:txbxContent>
                <w:p w14:paraId="1C3CA959" w14:textId="77777777" w:rsidR="00950FBE" w:rsidRPr="00C14356" w:rsidRDefault="00950FBE" w:rsidP="007D448C">
                  <w:pPr>
                    <w:ind w:firstLine="0"/>
                    <w:jc w:val="center"/>
                    <w:rPr>
                      <w:sz w:val="20"/>
                    </w:rPr>
                  </w:pPr>
                  <w:r w:rsidRPr="00C14356">
                    <w:rPr>
                      <w:sz w:val="20"/>
                    </w:rPr>
                    <w:t>№ докум.</w:t>
                  </w:r>
                </w:p>
              </w:txbxContent>
            </v:textbox>
          </v:shape>
          <v:shape id="_x0000_s2162" type="#_x0000_t202" style="position:absolute;left:1584;top:15745;width:619;height:270;v-text-anchor:middle" filled="f" stroked="f">
            <v:stroke joinstyle="round"/>
            <v:textbox style="mso-next-textbox:#_x0000_s2162;mso-rotate-with-shape:t" inset=".35mm,.35mm,.35mm,.35mm">
              <w:txbxContent>
                <w:p w14:paraId="14235BF4" w14:textId="77777777" w:rsidR="00950FBE" w:rsidRPr="00C14356" w:rsidRDefault="00950FBE" w:rsidP="007D448C">
                  <w:pPr>
                    <w:ind w:firstLine="0"/>
                    <w:jc w:val="center"/>
                    <w:rPr>
                      <w:sz w:val="20"/>
                    </w:rPr>
                  </w:pPr>
                  <w:proofErr w:type="spellStart"/>
                  <w:r w:rsidRPr="00C14356">
                    <w:rPr>
                      <w:sz w:val="20"/>
                      <w:lang w:val="uk-UA"/>
                    </w:rPr>
                    <w:t>Арк</w:t>
                  </w:r>
                  <w:proofErr w:type="spellEnd"/>
                  <w:r w:rsidRPr="00C14356">
                    <w:rPr>
                      <w:sz w:val="20"/>
                      <w:lang w:val="uk-UA"/>
                    </w:rPr>
                    <w:t>.</w:t>
                  </w:r>
                </w:p>
              </w:txbxContent>
            </v:textbox>
          </v:shape>
          <v:line id="_x0000_s2163" style="position:absolute" from="10943,15190" to="10943,16017" strokeweight=".79mm">
            <v:stroke joinstyle="miter"/>
          </v:line>
          <v:shape id="_x0000_s2164" type="#_x0000_t202" style="position:absolute;left:1161;top:15745;width:421;height:270;v-text-anchor:middle" filled="f" stroked="f">
            <v:stroke joinstyle="round"/>
            <v:textbox style="mso-next-textbox:#_x0000_s2164;mso-rotate-with-shape:t" inset=".35mm,.35mm,.35mm,.35mm">
              <w:txbxContent>
                <w:p w14:paraId="2620D360" w14:textId="77777777" w:rsidR="00950FBE" w:rsidRPr="00C14356" w:rsidRDefault="00950FBE" w:rsidP="007D448C">
                  <w:pPr>
                    <w:ind w:firstLine="0"/>
                    <w:jc w:val="center"/>
                    <w:rPr>
                      <w:sz w:val="20"/>
                    </w:rPr>
                  </w:pPr>
                  <w:r w:rsidRPr="00C14356">
                    <w:rPr>
                      <w:sz w:val="20"/>
                      <w:lang w:val="uk-UA"/>
                    </w:rPr>
                    <w:t>З</w:t>
                  </w:r>
                  <w:r w:rsidRPr="00C14356">
                    <w:rPr>
                      <w:sz w:val="20"/>
                    </w:rPr>
                    <w:t>м</w:t>
                  </w:r>
                </w:p>
              </w:txbxContent>
            </v:textbox>
          </v:shape>
          <v:rect id="_x0000_s2165" style="position:absolute;left:1163;top:364;width:10343;height:15654;v-text-anchor:middle" filled="f" strokeweight=".79mm"/>
          <v:line id="_x0000_s2166" style="position:absolute" from="1163,15190" to="11506,15190" strokeweight=".79mm">
            <v:stroke joinstyle="miter"/>
          </v:line>
          <v:line id="_x0000_s2167" style="position:absolute" from="4909,15190" to="4909,16018" strokeweight=".71mm">
            <v:stroke joinstyle="miter"/>
          </v:line>
          <v:line id="_x0000_s2168" style="position:absolute" from="1163,15468" to="4906,15468" strokeweight=".41mm">
            <v:stroke joinstyle="miter"/>
          </v:line>
          <v:line id="_x0000_s2169" style="position:absolute" from="1163,15745" to="4906,15745" strokeweight=".79mm">
            <v:stroke joinstyle="miter"/>
          </v:line>
          <v:line id="_x0000_s2170" style="position:absolute" from="4287,15190" to="4287,16018" strokeweight=".79mm">
            <v:stroke joinstyle="miter"/>
          </v:line>
          <v:line id="_x0000_s2171" style="position:absolute" from="3430,15190" to="3430,16018" strokeweight=".79mm">
            <v:stroke joinstyle="miter"/>
          </v:line>
          <v:line id="_x0000_s2172" style="position:absolute" from="1586,15190" to="1586,16018" strokeweight=".79mm">
            <v:stroke joinstyle="miter"/>
          </v:line>
          <v:line id="_x0000_s2173" style="position:absolute" from="10943,15580" to="11506,15580" strokeweight=".41mm">
            <v:stroke joinstyle="miter"/>
          </v:line>
          <v:line id="_x0000_s2174" style="position:absolute" from="2215,15190" to="2215,16018" strokeweight=".79mm">
            <v:stroke joinstyle="miter"/>
          </v:line>
          <w10:wrap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DE5C0" w14:textId="77777777" w:rsidR="00136779" w:rsidRDefault="00136779">
      <w:r>
        <w:separator/>
      </w:r>
    </w:p>
  </w:footnote>
  <w:footnote w:type="continuationSeparator" w:id="0">
    <w:p w14:paraId="33EA5789" w14:textId="77777777" w:rsidR="00136779" w:rsidRDefault="001367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0000003"/>
    <w:multiLevelType w:val="singleLevel"/>
    <w:tmpl w:val="00000003"/>
    <w:name w:val="WW8Num3"/>
    <w:lvl w:ilvl="0">
      <w:start w:val="1"/>
      <w:numFmt w:val="decimal"/>
      <w:lvlText w:val="%1."/>
      <w:lvlJc w:val="left"/>
      <w:pPr>
        <w:tabs>
          <w:tab w:val="num" w:pos="1440"/>
        </w:tabs>
        <w:ind w:left="1440" w:hanging="360"/>
      </w:pPr>
    </w:lvl>
  </w:abstractNum>
  <w:abstractNum w:abstractNumId="3" w15:restartNumberingAfterBreak="0">
    <w:nsid w:val="00000004"/>
    <w:multiLevelType w:val="multilevel"/>
    <w:tmpl w:val="00000004"/>
    <w:name w:val="WW8Num4"/>
    <w:lvl w:ilvl="0">
      <w:start w:val="1"/>
      <w:numFmt w:val="bullet"/>
      <w:pStyle w:val="a"/>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15:restartNumberingAfterBreak="0">
    <w:nsid w:val="00000005"/>
    <w:multiLevelType w:val="multilevel"/>
    <w:tmpl w:val="00000005"/>
    <w:lvl w:ilvl="0">
      <w:start w:val="1"/>
      <w:numFmt w:val="decimal"/>
      <w:pStyle w:val="Heading1"/>
      <w:suff w:val="nothing"/>
      <w:lvlText w:val="%1."/>
      <w:lvlJc w:val="left"/>
      <w:pPr>
        <w:tabs>
          <w:tab w:val="num" w:pos="720"/>
        </w:tabs>
        <w:ind w:left="720" w:firstLine="0"/>
      </w:pPr>
    </w:lvl>
    <w:lvl w:ilvl="1">
      <w:start w:val="1"/>
      <w:numFmt w:val="decimal"/>
      <w:pStyle w:val="Heading2"/>
      <w:suff w:val="nothing"/>
      <w:lvlText w:val="%1.%2."/>
      <w:lvlJc w:val="left"/>
      <w:pPr>
        <w:tabs>
          <w:tab w:val="num" w:pos="720"/>
        </w:tabs>
        <w:ind w:left="720" w:firstLine="0"/>
      </w:pPr>
    </w:lvl>
    <w:lvl w:ilvl="2">
      <w:start w:val="1"/>
      <w:numFmt w:val="decimal"/>
      <w:suff w:val="nothing"/>
      <w:lvlText w:val="%1.%2.%3."/>
      <w:lvlJc w:val="left"/>
      <w:pPr>
        <w:tabs>
          <w:tab w:val="num" w:pos="720"/>
        </w:tabs>
        <w:ind w:left="720" w:firstLine="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15:restartNumberingAfterBreak="0">
    <w:nsid w:val="03852C0E"/>
    <w:multiLevelType w:val="hybridMultilevel"/>
    <w:tmpl w:val="BEA40DF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6" w15:restartNumberingAfterBreak="0">
    <w:nsid w:val="04782582"/>
    <w:multiLevelType w:val="hybridMultilevel"/>
    <w:tmpl w:val="774C06B4"/>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7" w15:restartNumberingAfterBreak="0">
    <w:nsid w:val="05B35AC9"/>
    <w:multiLevelType w:val="hybridMultilevel"/>
    <w:tmpl w:val="04BCEFDA"/>
    <w:lvl w:ilvl="0" w:tplc="04220001">
      <w:start w:val="1"/>
      <w:numFmt w:val="bullet"/>
      <w:lvlText w:val=""/>
      <w:lvlJc w:val="left"/>
      <w:pPr>
        <w:ind w:left="1800" w:hanging="360"/>
      </w:pPr>
      <w:rPr>
        <w:rFonts w:ascii="Symbol" w:hAnsi="Symbol" w:hint="default"/>
      </w:rPr>
    </w:lvl>
    <w:lvl w:ilvl="1" w:tplc="04220003">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8" w15:restartNumberingAfterBreak="0">
    <w:nsid w:val="074106E2"/>
    <w:multiLevelType w:val="hybridMultilevel"/>
    <w:tmpl w:val="890AEB5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0BE21234"/>
    <w:multiLevelType w:val="hybridMultilevel"/>
    <w:tmpl w:val="F5FEA3A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0" w15:restartNumberingAfterBreak="0">
    <w:nsid w:val="0C001100"/>
    <w:multiLevelType w:val="hybridMultilevel"/>
    <w:tmpl w:val="B5B8F1D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1" w15:restartNumberingAfterBreak="0">
    <w:nsid w:val="1562797A"/>
    <w:multiLevelType w:val="hybridMultilevel"/>
    <w:tmpl w:val="9454E11E"/>
    <w:lvl w:ilvl="0" w:tplc="138062AA">
      <w:start w:val="1"/>
      <w:numFmt w:val="decimal"/>
      <w:lvlText w:val="%1. "/>
      <w:lvlJc w:val="left"/>
      <w:pPr>
        <w:ind w:left="1440" w:hanging="360"/>
      </w:pPr>
      <w:rPr>
        <w:rFonts w:ascii="Times New Roman" w:hAnsi="Times New Roman" w:hint="default"/>
        <w:b w:val="0"/>
        <w:i w:val="0"/>
        <w:sz w:val="28"/>
        <w:szCs w:val="28"/>
        <w:u w:val="none"/>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2" w15:restartNumberingAfterBreak="0">
    <w:nsid w:val="15726BA0"/>
    <w:multiLevelType w:val="hybridMultilevel"/>
    <w:tmpl w:val="5F6AE40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3" w15:restartNumberingAfterBreak="0">
    <w:nsid w:val="17BE142D"/>
    <w:multiLevelType w:val="hybridMultilevel"/>
    <w:tmpl w:val="46F0E9F8"/>
    <w:lvl w:ilvl="0" w:tplc="65525388">
      <w:start w:val="1"/>
      <w:numFmt w:val="decimal"/>
      <w:lvlText w:val="%1. "/>
      <w:legacy w:legacy="1" w:legacySpace="0" w:legacyIndent="283"/>
      <w:lvlJc w:val="left"/>
      <w:pPr>
        <w:ind w:left="1210" w:hanging="283"/>
      </w:pPr>
      <w:rPr>
        <w:rFonts w:ascii="Times New Roman" w:hAnsi="Times New Roman" w:hint="default"/>
        <w:b w:val="0"/>
        <w:i w:val="0"/>
        <w:sz w:val="28"/>
        <w:szCs w:val="28"/>
        <w:u w:val="none"/>
      </w:rPr>
    </w:lvl>
    <w:lvl w:ilvl="1" w:tplc="FFFFFFFF" w:tentative="1">
      <w:start w:val="1"/>
      <w:numFmt w:val="lowerLetter"/>
      <w:lvlText w:val="%2."/>
      <w:lvlJc w:val="left"/>
      <w:pPr>
        <w:tabs>
          <w:tab w:val="num" w:pos="1767"/>
        </w:tabs>
        <w:ind w:left="1767" w:hanging="360"/>
      </w:pPr>
    </w:lvl>
    <w:lvl w:ilvl="2" w:tplc="FFFFFFFF" w:tentative="1">
      <w:start w:val="1"/>
      <w:numFmt w:val="lowerRoman"/>
      <w:lvlText w:val="%3."/>
      <w:lvlJc w:val="right"/>
      <w:pPr>
        <w:tabs>
          <w:tab w:val="num" w:pos="2487"/>
        </w:tabs>
        <w:ind w:left="2487" w:hanging="180"/>
      </w:pPr>
    </w:lvl>
    <w:lvl w:ilvl="3" w:tplc="FFFFFFFF" w:tentative="1">
      <w:start w:val="1"/>
      <w:numFmt w:val="decimal"/>
      <w:lvlText w:val="%4."/>
      <w:lvlJc w:val="left"/>
      <w:pPr>
        <w:tabs>
          <w:tab w:val="num" w:pos="3207"/>
        </w:tabs>
        <w:ind w:left="3207" w:hanging="360"/>
      </w:pPr>
    </w:lvl>
    <w:lvl w:ilvl="4" w:tplc="FFFFFFFF" w:tentative="1">
      <w:start w:val="1"/>
      <w:numFmt w:val="lowerLetter"/>
      <w:lvlText w:val="%5."/>
      <w:lvlJc w:val="left"/>
      <w:pPr>
        <w:tabs>
          <w:tab w:val="num" w:pos="3927"/>
        </w:tabs>
        <w:ind w:left="3927" w:hanging="360"/>
      </w:pPr>
    </w:lvl>
    <w:lvl w:ilvl="5" w:tplc="FFFFFFFF" w:tentative="1">
      <w:start w:val="1"/>
      <w:numFmt w:val="lowerRoman"/>
      <w:lvlText w:val="%6."/>
      <w:lvlJc w:val="right"/>
      <w:pPr>
        <w:tabs>
          <w:tab w:val="num" w:pos="4647"/>
        </w:tabs>
        <w:ind w:left="4647" w:hanging="180"/>
      </w:pPr>
    </w:lvl>
    <w:lvl w:ilvl="6" w:tplc="FFFFFFFF" w:tentative="1">
      <w:start w:val="1"/>
      <w:numFmt w:val="decimal"/>
      <w:lvlText w:val="%7."/>
      <w:lvlJc w:val="left"/>
      <w:pPr>
        <w:tabs>
          <w:tab w:val="num" w:pos="5367"/>
        </w:tabs>
        <w:ind w:left="5367" w:hanging="360"/>
      </w:pPr>
    </w:lvl>
    <w:lvl w:ilvl="7" w:tplc="FFFFFFFF" w:tentative="1">
      <w:start w:val="1"/>
      <w:numFmt w:val="lowerLetter"/>
      <w:lvlText w:val="%8."/>
      <w:lvlJc w:val="left"/>
      <w:pPr>
        <w:tabs>
          <w:tab w:val="num" w:pos="6087"/>
        </w:tabs>
        <w:ind w:left="6087" w:hanging="360"/>
      </w:pPr>
    </w:lvl>
    <w:lvl w:ilvl="8" w:tplc="FFFFFFFF" w:tentative="1">
      <w:start w:val="1"/>
      <w:numFmt w:val="lowerRoman"/>
      <w:lvlText w:val="%9."/>
      <w:lvlJc w:val="right"/>
      <w:pPr>
        <w:tabs>
          <w:tab w:val="num" w:pos="6807"/>
        </w:tabs>
        <w:ind w:left="6807" w:hanging="180"/>
      </w:pPr>
    </w:lvl>
  </w:abstractNum>
  <w:abstractNum w:abstractNumId="14" w15:restartNumberingAfterBreak="0">
    <w:nsid w:val="192A0A25"/>
    <w:multiLevelType w:val="hybridMultilevel"/>
    <w:tmpl w:val="A71C591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5" w15:restartNumberingAfterBreak="0">
    <w:nsid w:val="19545010"/>
    <w:multiLevelType w:val="hybridMultilevel"/>
    <w:tmpl w:val="925EAE68"/>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6" w15:restartNumberingAfterBreak="0">
    <w:nsid w:val="21835701"/>
    <w:multiLevelType w:val="hybridMultilevel"/>
    <w:tmpl w:val="5CB28220"/>
    <w:lvl w:ilvl="0" w:tplc="04220003">
      <w:start w:val="1"/>
      <w:numFmt w:val="bullet"/>
      <w:lvlText w:val="o"/>
      <w:lvlJc w:val="left"/>
      <w:pPr>
        <w:ind w:left="3240" w:hanging="360"/>
      </w:pPr>
      <w:rPr>
        <w:rFonts w:ascii="Courier New" w:hAnsi="Courier New" w:cs="Courier New" w:hint="default"/>
      </w:rPr>
    </w:lvl>
    <w:lvl w:ilvl="1" w:tplc="04220001">
      <w:start w:val="1"/>
      <w:numFmt w:val="bullet"/>
      <w:lvlText w:val=""/>
      <w:lvlJc w:val="left"/>
      <w:pPr>
        <w:ind w:left="2160" w:hanging="360"/>
      </w:pPr>
      <w:rPr>
        <w:rFonts w:ascii="Symbol" w:hAnsi="Symbol"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7" w15:restartNumberingAfterBreak="0">
    <w:nsid w:val="27407E6E"/>
    <w:multiLevelType w:val="multilevel"/>
    <w:tmpl w:val="D0F27F98"/>
    <w:lvl w:ilvl="0">
      <w:start w:val="1"/>
      <w:numFmt w:val="decimal"/>
      <w:pStyle w:val="a0"/>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AF7229"/>
    <w:multiLevelType w:val="hybridMultilevel"/>
    <w:tmpl w:val="C8CE00B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15:restartNumberingAfterBreak="0">
    <w:nsid w:val="30987361"/>
    <w:multiLevelType w:val="hybridMultilevel"/>
    <w:tmpl w:val="47E47AC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333C33E5"/>
    <w:multiLevelType w:val="hybridMultilevel"/>
    <w:tmpl w:val="4D02C86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1" w15:restartNumberingAfterBreak="0">
    <w:nsid w:val="3467182D"/>
    <w:multiLevelType w:val="hybridMultilevel"/>
    <w:tmpl w:val="48A0965A"/>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2" w15:restartNumberingAfterBreak="0">
    <w:nsid w:val="347522BE"/>
    <w:multiLevelType w:val="hybridMultilevel"/>
    <w:tmpl w:val="38DA675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3" w15:restartNumberingAfterBreak="0">
    <w:nsid w:val="3FD62840"/>
    <w:multiLevelType w:val="hybridMultilevel"/>
    <w:tmpl w:val="9CD0553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4" w15:restartNumberingAfterBreak="0">
    <w:nsid w:val="47FC4A3A"/>
    <w:multiLevelType w:val="hybridMultilevel"/>
    <w:tmpl w:val="C96A9D9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5" w15:restartNumberingAfterBreak="0">
    <w:nsid w:val="488D1595"/>
    <w:multiLevelType w:val="hybridMultilevel"/>
    <w:tmpl w:val="6A22240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6" w15:restartNumberingAfterBreak="0">
    <w:nsid w:val="4AE03A00"/>
    <w:multiLevelType w:val="hybridMultilevel"/>
    <w:tmpl w:val="A0EADD6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7" w15:restartNumberingAfterBreak="0">
    <w:nsid w:val="4C2B5C8E"/>
    <w:multiLevelType w:val="hybridMultilevel"/>
    <w:tmpl w:val="DDA4988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8" w15:restartNumberingAfterBreak="0">
    <w:nsid w:val="523D334E"/>
    <w:multiLevelType w:val="hybridMultilevel"/>
    <w:tmpl w:val="2D1AAF7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9" w15:restartNumberingAfterBreak="0">
    <w:nsid w:val="54116885"/>
    <w:multiLevelType w:val="hybridMultilevel"/>
    <w:tmpl w:val="1DACBF7C"/>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54DB23F7"/>
    <w:multiLevelType w:val="hybridMultilevel"/>
    <w:tmpl w:val="EE62BC0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1" w15:restartNumberingAfterBreak="0">
    <w:nsid w:val="5AF41E69"/>
    <w:multiLevelType w:val="hybridMultilevel"/>
    <w:tmpl w:val="AEF470F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2" w15:restartNumberingAfterBreak="0">
    <w:nsid w:val="61B76FAE"/>
    <w:multiLevelType w:val="multilevel"/>
    <w:tmpl w:val="9F20061C"/>
    <w:lvl w:ilvl="0">
      <w:start w:val="1"/>
      <w:numFmt w:val="decimal"/>
      <w:pStyle w:val="1"/>
      <w:lvlText w:val="%1"/>
      <w:lvlJc w:val="left"/>
      <w:pPr>
        <w:tabs>
          <w:tab w:val="num" w:pos="435"/>
        </w:tabs>
        <w:ind w:left="435" w:hanging="435"/>
      </w:pPr>
      <w:rPr>
        <w:rFonts w:hint="default"/>
      </w:rPr>
    </w:lvl>
    <w:lvl w:ilvl="1">
      <w:start w:val="1"/>
      <w:numFmt w:val="decimal"/>
      <w:pStyle w:val="1"/>
      <w:lvlText w:val="%1.%2."/>
      <w:lvlJc w:val="left"/>
      <w:pPr>
        <w:tabs>
          <w:tab w:val="num" w:pos="435"/>
        </w:tabs>
        <w:ind w:left="435" w:hanging="43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6. "/>
      <w:lvlJc w:val="left"/>
      <w:pPr>
        <w:tabs>
          <w:tab w:val="num" w:pos="1135"/>
        </w:tabs>
        <w:ind w:left="1418" w:hanging="283"/>
      </w:pPr>
      <w:rPr>
        <w:rFonts w:ascii="Times New Roman" w:hAnsi="Times New Roman" w:hint="default"/>
        <w:b w:val="0"/>
        <w:i w:val="0"/>
        <w:sz w:val="28"/>
        <w:szCs w:val="28"/>
        <w:u w:val="none"/>
      </w:rPr>
    </w:lvl>
    <w:lvl w:ilvl="6">
      <w:start w:val="1"/>
      <w:numFmt w:val="decimal"/>
      <w:lvlText w:val="%7."/>
      <w:lvlJc w:val="left"/>
      <w:pPr>
        <w:tabs>
          <w:tab w:val="num" w:pos="360"/>
        </w:tabs>
        <w:ind w:left="360" w:hanging="36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3" w15:restartNumberingAfterBreak="0">
    <w:nsid w:val="646D05FF"/>
    <w:multiLevelType w:val="multilevel"/>
    <w:tmpl w:val="A99AE4CC"/>
    <w:lvl w:ilvl="0">
      <w:start w:val="5"/>
      <w:numFmt w:val="decimal"/>
      <w:lvlText w:val="%1."/>
      <w:lvlJc w:val="left"/>
      <w:pPr>
        <w:tabs>
          <w:tab w:val="num" w:pos="1362"/>
        </w:tabs>
        <w:ind w:left="1362" w:hanging="360"/>
      </w:pPr>
      <w:rPr>
        <w:rFonts w:hint="default"/>
      </w:rPr>
    </w:lvl>
    <w:lvl w:ilvl="1">
      <w:start w:val="4"/>
      <w:numFmt w:val="decimal"/>
      <w:isLgl/>
      <w:lvlText w:val="%1.%2"/>
      <w:lvlJc w:val="left"/>
      <w:pPr>
        <w:tabs>
          <w:tab w:val="num" w:pos="1437"/>
        </w:tabs>
        <w:ind w:left="1437" w:hanging="435"/>
      </w:pPr>
      <w:rPr>
        <w:rFonts w:hint="default"/>
      </w:rPr>
    </w:lvl>
    <w:lvl w:ilvl="2">
      <w:start w:val="1"/>
      <w:numFmt w:val="decimal"/>
      <w:isLgl/>
      <w:lvlText w:val="%1.%2.%3"/>
      <w:lvlJc w:val="left"/>
      <w:pPr>
        <w:tabs>
          <w:tab w:val="num" w:pos="1722"/>
        </w:tabs>
        <w:ind w:left="1722" w:hanging="720"/>
      </w:pPr>
      <w:rPr>
        <w:rFonts w:hint="default"/>
      </w:rPr>
    </w:lvl>
    <w:lvl w:ilvl="3">
      <w:start w:val="1"/>
      <w:numFmt w:val="decimal"/>
      <w:isLgl/>
      <w:lvlText w:val="%1.%2.%3.%4"/>
      <w:lvlJc w:val="left"/>
      <w:pPr>
        <w:tabs>
          <w:tab w:val="num" w:pos="2082"/>
        </w:tabs>
        <w:ind w:left="2082" w:hanging="1080"/>
      </w:pPr>
      <w:rPr>
        <w:rFonts w:hint="default"/>
      </w:rPr>
    </w:lvl>
    <w:lvl w:ilvl="4">
      <w:start w:val="1"/>
      <w:numFmt w:val="decimal"/>
      <w:isLgl/>
      <w:lvlText w:val="%1.%2.%3.%4.%5"/>
      <w:lvlJc w:val="left"/>
      <w:pPr>
        <w:tabs>
          <w:tab w:val="num" w:pos="2082"/>
        </w:tabs>
        <w:ind w:left="2082" w:hanging="1080"/>
      </w:pPr>
      <w:rPr>
        <w:rFonts w:hint="default"/>
      </w:rPr>
    </w:lvl>
    <w:lvl w:ilvl="5">
      <w:start w:val="1"/>
      <w:numFmt w:val="decimal"/>
      <w:isLgl/>
      <w:lvlText w:val="%1.%2.%3.%4.%5.%6"/>
      <w:lvlJc w:val="left"/>
      <w:pPr>
        <w:tabs>
          <w:tab w:val="num" w:pos="2442"/>
        </w:tabs>
        <w:ind w:left="2442" w:hanging="1440"/>
      </w:pPr>
      <w:rPr>
        <w:rFonts w:hint="default"/>
      </w:rPr>
    </w:lvl>
    <w:lvl w:ilvl="6">
      <w:start w:val="1"/>
      <w:numFmt w:val="decimal"/>
      <w:isLgl/>
      <w:lvlText w:val="%1.%2.%3.%4.%5.%6.%7"/>
      <w:lvlJc w:val="left"/>
      <w:pPr>
        <w:tabs>
          <w:tab w:val="num" w:pos="2442"/>
        </w:tabs>
        <w:ind w:left="2442" w:hanging="1440"/>
      </w:pPr>
      <w:rPr>
        <w:rFonts w:hint="default"/>
      </w:rPr>
    </w:lvl>
    <w:lvl w:ilvl="7">
      <w:start w:val="1"/>
      <w:numFmt w:val="decimal"/>
      <w:isLgl/>
      <w:lvlText w:val="%1.%2.%3.%4.%5.%6.%7.%8"/>
      <w:lvlJc w:val="left"/>
      <w:pPr>
        <w:tabs>
          <w:tab w:val="num" w:pos="2802"/>
        </w:tabs>
        <w:ind w:left="2802" w:hanging="1800"/>
      </w:pPr>
      <w:rPr>
        <w:rFonts w:hint="default"/>
      </w:rPr>
    </w:lvl>
    <w:lvl w:ilvl="8">
      <w:start w:val="1"/>
      <w:numFmt w:val="decimal"/>
      <w:isLgl/>
      <w:lvlText w:val="%1.%2.%3.%4.%5.%6.%7.%8.%9"/>
      <w:lvlJc w:val="left"/>
      <w:pPr>
        <w:tabs>
          <w:tab w:val="num" w:pos="3162"/>
        </w:tabs>
        <w:ind w:left="3162" w:hanging="2160"/>
      </w:pPr>
      <w:rPr>
        <w:rFonts w:hint="default"/>
      </w:rPr>
    </w:lvl>
  </w:abstractNum>
  <w:abstractNum w:abstractNumId="34" w15:restartNumberingAfterBreak="0">
    <w:nsid w:val="6B184026"/>
    <w:multiLevelType w:val="hybridMultilevel"/>
    <w:tmpl w:val="52B67B6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5" w15:restartNumberingAfterBreak="0">
    <w:nsid w:val="78F6373C"/>
    <w:multiLevelType w:val="hybridMultilevel"/>
    <w:tmpl w:val="5C9EAC1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D0F6942"/>
    <w:multiLevelType w:val="hybridMultilevel"/>
    <w:tmpl w:val="C28AD24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7" w15:restartNumberingAfterBreak="0">
    <w:nsid w:val="7D5D3957"/>
    <w:multiLevelType w:val="hybridMultilevel"/>
    <w:tmpl w:val="1CFC4A2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15:restartNumberingAfterBreak="0">
    <w:nsid w:val="7F46794E"/>
    <w:multiLevelType w:val="hybridMultilevel"/>
    <w:tmpl w:val="CEB6B490"/>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num w:numId="1">
    <w:abstractNumId w:val="3"/>
  </w:num>
  <w:num w:numId="2">
    <w:abstractNumId w:val="4"/>
  </w:num>
  <w:num w:numId="3">
    <w:abstractNumId w:val="17"/>
  </w:num>
  <w:num w:numId="4">
    <w:abstractNumId w:val="32"/>
  </w:num>
  <w:num w:numId="5">
    <w:abstractNumId w:val="29"/>
  </w:num>
  <w:num w:numId="6">
    <w:abstractNumId w:val="38"/>
  </w:num>
  <w:num w:numId="7">
    <w:abstractNumId w:val="35"/>
  </w:num>
  <w:num w:numId="8">
    <w:abstractNumId w:val="13"/>
  </w:num>
  <w:num w:numId="9">
    <w:abstractNumId w:val="33"/>
  </w:num>
  <w:num w:numId="10">
    <w:abstractNumId w:val="21"/>
  </w:num>
  <w:num w:numId="11">
    <w:abstractNumId w:val="34"/>
  </w:num>
  <w:num w:numId="12">
    <w:abstractNumId w:val="9"/>
  </w:num>
  <w:num w:numId="13">
    <w:abstractNumId w:val="31"/>
  </w:num>
  <w:num w:numId="14">
    <w:abstractNumId w:val="25"/>
  </w:num>
  <w:num w:numId="15">
    <w:abstractNumId w:val="12"/>
  </w:num>
  <w:num w:numId="16">
    <w:abstractNumId w:val="18"/>
  </w:num>
  <w:num w:numId="17">
    <w:abstractNumId w:val="30"/>
  </w:num>
  <w:num w:numId="18">
    <w:abstractNumId w:val="37"/>
  </w:num>
  <w:num w:numId="19">
    <w:abstractNumId w:val="15"/>
  </w:num>
  <w:num w:numId="20">
    <w:abstractNumId w:val="6"/>
  </w:num>
  <w:num w:numId="21">
    <w:abstractNumId w:val="36"/>
  </w:num>
  <w:num w:numId="22">
    <w:abstractNumId w:val="7"/>
  </w:num>
  <w:num w:numId="23">
    <w:abstractNumId w:val="16"/>
  </w:num>
  <w:num w:numId="24">
    <w:abstractNumId w:val="14"/>
  </w:num>
  <w:num w:numId="25">
    <w:abstractNumId w:val="10"/>
  </w:num>
  <w:num w:numId="26">
    <w:abstractNumId w:val="20"/>
  </w:num>
  <w:num w:numId="27">
    <w:abstractNumId w:val="26"/>
  </w:num>
  <w:num w:numId="28">
    <w:abstractNumId w:val="5"/>
  </w:num>
  <w:num w:numId="29">
    <w:abstractNumId w:val="22"/>
  </w:num>
  <w:num w:numId="30">
    <w:abstractNumId w:val="19"/>
  </w:num>
  <w:num w:numId="31">
    <w:abstractNumId w:val="28"/>
  </w:num>
  <w:num w:numId="32">
    <w:abstractNumId w:val="11"/>
  </w:num>
  <w:num w:numId="33">
    <w:abstractNumId w:val="24"/>
  </w:num>
  <w:num w:numId="34">
    <w:abstractNumId w:val="23"/>
  </w:num>
  <w:num w:numId="35">
    <w:abstractNumId w:val="8"/>
  </w:num>
  <w:num w:numId="36">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175"/>
    <o:shapelayout v:ext="edit">
      <o:idmap v:ext="edit" data="2"/>
    </o:shapelayout>
  </w:hdrShapeDefaults>
  <w:footnotePr>
    <w:pos w:val="beneathTex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12936"/>
    <w:rsid w:val="00000DD2"/>
    <w:rsid w:val="0001055A"/>
    <w:rsid w:val="000131FB"/>
    <w:rsid w:val="000206E8"/>
    <w:rsid w:val="00023249"/>
    <w:rsid w:val="00023958"/>
    <w:rsid w:val="00026E3C"/>
    <w:rsid w:val="00026F0C"/>
    <w:rsid w:val="0003171C"/>
    <w:rsid w:val="00033AA0"/>
    <w:rsid w:val="00034460"/>
    <w:rsid w:val="00037CB6"/>
    <w:rsid w:val="00041D42"/>
    <w:rsid w:val="00041E70"/>
    <w:rsid w:val="000420AC"/>
    <w:rsid w:val="00052251"/>
    <w:rsid w:val="00053E05"/>
    <w:rsid w:val="000540E6"/>
    <w:rsid w:val="000552B8"/>
    <w:rsid w:val="00057401"/>
    <w:rsid w:val="0006053E"/>
    <w:rsid w:val="00061F3D"/>
    <w:rsid w:val="00065DCE"/>
    <w:rsid w:val="00066592"/>
    <w:rsid w:val="0007017A"/>
    <w:rsid w:val="000705A2"/>
    <w:rsid w:val="00076844"/>
    <w:rsid w:val="00076F67"/>
    <w:rsid w:val="0008340D"/>
    <w:rsid w:val="00087E47"/>
    <w:rsid w:val="00094127"/>
    <w:rsid w:val="00094FCC"/>
    <w:rsid w:val="000A118A"/>
    <w:rsid w:val="000A19AC"/>
    <w:rsid w:val="000A522A"/>
    <w:rsid w:val="000B5C66"/>
    <w:rsid w:val="000C0A40"/>
    <w:rsid w:val="000C11C4"/>
    <w:rsid w:val="000C5C0F"/>
    <w:rsid w:val="000C680E"/>
    <w:rsid w:val="000D00DF"/>
    <w:rsid w:val="000D23F3"/>
    <w:rsid w:val="000D6026"/>
    <w:rsid w:val="000D6D48"/>
    <w:rsid w:val="000E2CE9"/>
    <w:rsid w:val="000E37BC"/>
    <w:rsid w:val="000E5DEC"/>
    <w:rsid w:val="000F09AE"/>
    <w:rsid w:val="000F6CF5"/>
    <w:rsid w:val="000F7F55"/>
    <w:rsid w:val="001014C8"/>
    <w:rsid w:val="00102236"/>
    <w:rsid w:val="0010537D"/>
    <w:rsid w:val="001072B1"/>
    <w:rsid w:val="0011381F"/>
    <w:rsid w:val="00114FB5"/>
    <w:rsid w:val="0011591B"/>
    <w:rsid w:val="001163C0"/>
    <w:rsid w:val="00117895"/>
    <w:rsid w:val="0012287A"/>
    <w:rsid w:val="00122E15"/>
    <w:rsid w:val="00126242"/>
    <w:rsid w:val="00130525"/>
    <w:rsid w:val="00133324"/>
    <w:rsid w:val="00133F85"/>
    <w:rsid w:val="00135F83"/>
    <w:rsid w:val="00136779"/>
    <w:rsid w:val="001415D3"/>
    <w:rsid w:val="001416DC"/>
    <w:rsid w:val="0014550B"/>
    <w:rsid w:val="0014572C"/>
    <w:rsid w:val="00146752"/>
    <w:rsid w:val="00147D85"/>
    <w:rsid w:val="00151EEA"/>
    <w:rsid w:val="001540A7"/>
    <w:rsid w:val="00161894"/>
    <w:rsid w:val="00161C01"/>
    <w:rsid w:val="00161DDB"/>
    <w:rsid w:val="00165B34"/>
    <w:rsid w:val="00166490"/>
    <w:rsid w:val="001715C1"/>
    <w:rsid w:val="001769C4"/>
    <w:rsid w:val="00181EF0"/>
    <w:rsid w:val="00182103"/>
    <w:rsid w:val="00186584"/>
    <w:rsid w:val="00186FB8"/>
    <w:rsid w:val="001916A4"/>
    <w:rsid w:val="00192B96"/>
    <w:rsid w:val="00193EFB"/>
    <w:rsid w:val="00195382"/>
    <w:rsid w:val="0019663E"/>
    <w:rsid w:val="001A0664"/>
    <w:rsid w:val="001A0F9F"/>
    <w:rsid w:val="001A5AB3"/>
    <w:rsid w:val="001A6312"/>
    <w:rsid w:val="001A65B6"/>
    <w:rsid w:val="001B071E"/>
    <w:rsid w:val="001B37CE"/>
    <w:rsid w:val="001B50C7"/>
    <w:rsid w:val="001C2AF5"/>
    <w:rsid w:val="001C3C66"/>
    <w:rsid w:val="001C44BF"/>
    <w:rsid w:val="001C52B6"/>
    <w:rsid w:val="001C5FF5"/>
    <w:rsid w:val="001C6917"/>
    <w:rsid w:val="001C7D70"/>
    <w:rsid w:val="001C7FA8"/>
    <w:rsid w:val="001D02AF"/>
    <w:rsid w:val="001D318D"/>
    <w:rsid w:val="001D57F8"/>
    <w:rsid w:val="001D6CB2"/>
    <w:rsid w:val="001D7433"/>
    <w:rsid w:val="001E27A0"/>
    <w:rsid w:val="001E2CD0"/>
    <w:rsid w:val="001E35D9"/>
    <w:rsid w:val="001E3A05"/>
    <w:rsid w:val="001E4CDF"/>
    <w:rsid w:val="001E5734"/>
    <w:rsid w:val="001E65E5"/>
    <w:rsid w:val="001E6B3B"/>
    <w:rsid w:val="001F79ED"/>
    <w:rsid w:val="002001BE"/>
    <w:rsid w:val="002017E4"/>
    <w:rsid w:val="00201B79"/>
    <w:rsid w:val="0020241F"/>
    <w:rsid w:val="002059AF"/>
    <w:rsid w:val="00210624"/>
    <w:rsid w:val="00214636"/>
    <w:rsid w:val="00220056"/>
    <w:rsid w:val="00220244"/>
    <w:rsid w:val="002202E9"/>
    <w:rsid w:val="002213FF"/>
    <w:rsid w:val="00223536"/>
    <w:rsid w:val="00226D62"/>
    <w:rsid w:val="00226D89"/>
    <w:rsid w:val="00231AB4"/>
    <w:rsid w:val="00233466"/>
    <w:rsid w:val="00237656"/>
    <w:rsid w:val="00241748"/>
    <w:rsid w:val="0024418A"/>
    <w:rsid w:val="002466A6"/>
    <w:rsid w:val="00247032"/>
    <w:rsid w:val="00247F62"/>
    <w:rsid w:val="002549B7"/>
    <w:rsid w:val="0025551B"/>
    <w:rsid w:val="00257916"/>
    <w:rsid w:val="00257E76"/>
    <w:rsid w:val="00262B88"/>
    <w:rsid w:val="00265A09"/>
    <w:rsid w:val="002660F3"/>
    <w:rsid w:val="002702A8"/>
    <w:rsid w:val="0027555B"/>
    <w:rsid w:val="00277E22"/>
    <w:rsid w:val="00280DA0"/>
    <w:rsid w:val="00282A71"/>
    <w:rsid w:val="00283145"/>
    <w:rsid w:val="0029076C"/>
    <w:rsid w:val="00294F5E"/>
    <w:rsid w:val="00296777"/>
    <w:rsid w:val="0029700C"/>
    <w:rsid w:val="002B057C"/>
    <w:rsid w:val="002B14EB"/>
    <w:rsid w:val="002B64F3"/>
    <w:rsid w:val="002B693D"/>
    <w:rsid w:val="002B7F8A"/>
    <w:rsid w:val="002C07BB"/>
    <w:rsid w:val="002C2436"/>
    <w:rsid w:val="002C375F"/>
    <w:rsid w:val="002C4316"/>
    <w:rsid w:val="002C6B51"/>
    <w:rsid w:val="002C6D5E"/>
    <w:rsid w:val="002D0A48"/>
    <w:rsid w:val="002D0B35"/>
    <w:rsid w:val="002D153F"/>
    <w:rsid w:val="002D221E"/>
    <w:rsid w:val="002D23E9"/>
    <w:rsid w:val="002D314A"/>
    <w:rsid w:val="002D4205"/>
    <w:rsid w:val="002D4FE6"/>
    <w:rsid w:val="002D50D8"/>
    <w:rsid w:val="002D51DC"/>
    <w:rsid w:val="002D758D"/>
    <w:rsid w:val="002E0598"/>
    <w:rsid w:val="002E1113"/>
    <w:rsid w:val="002E3B18"/>
    <w:rsid w:val="002E3F5E"/>
    <w:rsid w:val="002E515D"/>
    <w:rsid w:val="002E5A58"/>
    <w:rsid w:val="002E6D9D"/>
    <w:rsid w:val="002E7B80"/>
    <w:rsid w:val="002F05CA"/>
    <w:rsid w:val="002F6BC4"/>
    <w:rsid w:val="00303931"/>
    <w:rsid w:val="00307669"/>
    <w:rsid w:val="003106B4"/>
    <w:rsid w:val="00315F12"/>
    <w:rsid w:val="003214F5"/>
    <w:rsid w:val="00323CC2"/>
    <w:rsid w:val="00333C6D"/>
    <w:rsid w:val="00335BCE"/>
    <w:rsid w:val="003371F0"/>
    <w:rsid w:val="00353C97"/>
    <w:rsid w:val="003561D9"/>
    <w:rsid w:val="003575F0"/>
    <w:rsid w:val="003625E9"/>
    <w:rsid w:val="0036362C"/>
    <w:rsid w:val="00363787"/>
    <w:rsid w:val="003660F5"/>
    <w:rsid w:val="00366A27"/>
    <w:rsid w:val="00380ADB"/>
    <w:rsid w:val="00392C18"/>
    <w:rsid w:val="00397BE1"/>
    <w:rsid w:val="003A10AF"/>
    <w:rsid w:val="003A1100"/>
    <w:rsid w:val="003A3D8A"/>
    <w:rsid w:val="003A648B"/>
    <w:rsid w:val="003B184E"/>
    <w:rsid w:val="003B2026"/>
    <w:rsid w:val="003B2F7C"/>
    <w:rsid w:val="003B3FC8"/>
    <w:rsid w:val="003C0C9B"/>
    <w:rsid w:val="003C505A"/>
    <w:rsid w:val="003C5C31"/>
    <w:rsid w:val="003D5B3D"/>
    <w:rsid w:val="003D5DD2"/>
    <w:rsid w:val="003D6042"/>
    <w:rsid w:val="003E0442"/>
    <w:rsid w:val="003E1BDD"/>
    <w:rsid w:val="003F2173"/>
    <w:rsid w:val="003F2F75"/>
    <w:rsid w:val="003F6332"/>
    <w:rsid w:val="003F7FE6"/>
    <w:rsid w:val="00400B16"/>
    <w:rsid w:val="00402DA3"/>
    <w:rsid w:val="00410D68"/>
    <w:rsid w:val="00410F37"/>
    <w:rsid w:val="0042075D"/>
    <w:rsid w:val="004216D4"/>
    <w:rsid w:val="00421D40"/>
    <w:rsid w:val="0042433F"/>
    <w:rsid w:val="004250D1"/>
    <w:rsid w:val="00425BC6"/>
    <w:rsid w:val="004323DC"/>
    <w:rsid w:val="004328B4"/>
    <w:rsid w:val="00434AE2"/>
    <w:rsid w:val="00434FDA"/>
    <w:rsid w:val="00435EA9"/>
    <w:rsid w:val="00436BC8"/>
    <w:rsid w:val="004511D0"/>
    <w:rsid w:val="00451EF0"/>
    <w:rsid w:val="004525CB"/>
    <w:rsid w:val="0045305E"/>
    <w:rsid w:val="0045337E"/>
    <w:rsid w:val="00454CA4"/>
    <w:rsid w:val="00454E44"/>
    <w:rsid w:val="00456998"/>
    <w:rsid w:val="00461D1D"/>
    <w:rsid w:val="0046679D"/>
    <w:rsid w:val="0047185E"/>
    <w:rsid w:val="004742DF"/>
    <w:rsid w:val="00475356"/>
    <w:rsid w:val="0047598F"/>
    <w:rsid w:val="00477120"/>
    <w:rsid w:val="00477A65"/>
    <w:rsid w:val="00477D64"/>
    <w:rsid w:val="00480DD6"/>
    <w:rsid w:val="00482175"/>
    <w:rsid w:val="00482779"/>
    <w:rsid w:val="00484590"/>
    <w:rsid w:val="00485B45"/>
    <w:rsid w:val="00487D8B"/>
    <w:rsid w:val="004914ED"/>
    <w:rsid w:val="0049262A"/>
    <w:rsid w:val="00493C7F"/>
    <w:rsid w:val="00497C3B"/>
    <w:rsid w:val="004A109F"/>
    <w:rsid w:val="004A1766"/>
    <w:rsid w:val="004A1857"/>
    <w:rsid w:val="004A541C"/>
    <w:rsid w:val="004A6231"/>
    <w:rsid w:val="004A62E3"/>
    <w:rsid w:val="004B08DD"/>
    <w:rsid w:val="004B0C56"/>
    <w:rsid w:val="004B16D4"/>
    <w:rsid w:val="004B1BF1"/>
    <w:rsid w:val="004B2105"/>
    <w:rsid w:val="004B3D9F"/>
    <w:rsid w:val="004B4A9E"/>
    <w:rsid w:val="004B61C2"/>
    <w:rsid w:val="004B6767"/>
    <w:rsid w:val="004C6C44"/>
    <w:rsid w:val="004D3D56"/>
    <w:rsid w:val="004D7777"/>
    <w:rsid w:val="004E0BD9"/>
    <w:rsid w:val="004E0DA1"/>
    <w:rsid w:val="004E63D9"/>
    <w:rsid w:val="004F1C91"/>
    <w:rsid w:val="004F20D8"/>
    <w:rsid w:val="004F2C7F"/>
    <w:rsid w:val="004F3093"/>
    <w:rsid w:val="005006FA"/>
    <w:rsid w:val="00507AAE"/>
    <w:rsid w:val="00510EF6"/>
    <w:rsid w:val="005128B2"/>
    <w:rsid w:val="00512D7A"/>
    <w:rsid w:val="00513425"/>
    <w:rsid w:val="00520100"/>
    <w:rsid w:val="00520790"/>
    <w:rsid w:val="00530589"/>
    <w:rsid w:val="0053076C"/>
    <w:rsid w:val="0053260A"/>
    <w:rsid w:val="00532F81"/>
    <w:rsid w:val="005428B1"/>
    <w:rsid w:val="005442BC"/>
    <w:rsid w:val="00544FF0"/>
    <w:rsid w:val="00545057"/>
    <w:rsid w:val="00545C61"/>
    <w:rsid w:val="00550321"/>
    <w:rsid w:val="005527E0"/>
    <w:rsid w:val="00553413"/>
    <w:rsid w:val="00554500"/>
    <w:rsid w:val="005546D5"/>
    <w:rsid w:val="005638D2"/>
    <w:rsid w:val="0056526A"/>
    <w:rsid w:val="00570E8D"/>
    <w:rsid w:val="00573D4B"/>
    <w:rsid w:val="0057543B"/>
    <w:rsid w:val="00584E1E"/>
    <w:rsid w:val="00590D55"/>
    <w:rsid w:val="00591FDB"/>
    <w:rsid w:val="0059266C"/>
    <w:rsid w:val="005945C5"/>
    <w:rsid w:val="0059540E"/>
    <w:rsid w:val="00597338"/>
    <w:rsid w:val="00597483"/>
    <w:rsid w:val="005A0D5E"/>
    <w:rsid w:val="005A1A90"/>
    <w:rsid w:val="005A2310"/>
    <w:rsid w:val="005A2705"/>
    <w:rsid w:val="005A3A9B"/>
    <w:rsid w:val="005A63A4"/>
    <w:rsid w:val="005B222A"/>
    <w:rsid w:val="005B48D9"/>
    <w:rsid w:val="005B4DB5"/>
    <w:rsid w:val="005B6B72"/>
    <w:rsid w:val="005C00AF"/>
    <w:rsid w:val="005C0161"/>
    <w:rsid w:val="005C0557"/>
    <w:rsid w:val="005C0AF8"/>
    <w:rsid w:val="005C12C8"/>
    <w:rsid w:val="005C1368"/>
    <w:rsid w:val="005C13A8"/>
    <w:rsid w:val="005C3A28"/>
    <w:rsid w:val="005C576B"/>
    <w:rsid w:val="005C6199"/>
    <w:rsid w:val="005C7374"/>
    <w:rsid w:val="005C7BB5"/>
    <w:rsid w:val="005D3B06"/>
    <w:rsid w:val="005D407B"/>
    <w:rsid w:val="005D43DC"/>
    <w:rsid w:val="005D4773"/>
    <w:rsid w:val="005D55A2"/>
    <w:rsid w:val="005E18AC"/>
    <w:rsid w:val="005E238E"/>
    <w:rsid w:val="005E4696"/>
    <w:rsid w:val="005E710B"/>
    <w:rsid w:val="005E7910"/>
    <w:rsid w:val="005F199A"/>
    <w:rsid w:val="005F4B2E"/>
    <w:rsid w:val="005F54E8"/>
    <w:rsid w:val="005F6964"/>
    <w:rsid w:val="005F7281"/>
    <w:rsid w:val="006020AB"/>
    <w:rsid w:val="006022E3"/>
    <w:rsid w:val="00611507"/>
    <w:rsid w:val="006124BD"/>
    <w:rsid w:val="00613FB8"/>
    <w:rsid w:val="00615827"/>
    <w:rsid w:val="0062048B"/>
    <w:rsid w:val="006205DF"/>
    <w:rsid w:val="006211E2"/>
    <w:rsid w:val="00621E34"/>
    <w:rsid w:val="00624B59"/>
    <w:rsid w:val="00626B52"/>
    <w:rsid w:val="00627B6B"/>
    <w:rsid w:val="00630D60"/>
    <w:rsid w:val="006313B4"/>
    <w:rsid w:val="006313F1"/>
    <w:rsid w:val="00635746"/>
    <w:rsid w:val="00636E61"/>
    <w:rsid w:val="0063731D"/>
    <w:rsid w:val="00640BC6"/>
    <w:rsid w:val="00644F6E"/>
    <w:rsid w:val="00645573"/>
    <w:rsid w:val="00651471"/>
    <w:rsid w:val="0065183E"/>
    <w:rsid w:val="00652946"/>
    <w:rsid w:val="006531FE"/>
    <w:rsid w:val="006555AB"/>
    <w:rsid w:val="00657C4E"/>
    <w:rsid w:val="006603BA"/>
    <w:rsid w:val="00661115"/>
    <w:rsid w:val="00663E94"/>
    <w:rsid w:val="006643CF"/>
    <w:rsid w:val="006644AD"/>
    <w:rsid w:val="006646D6"/>
    <w:rsid w:val="006712C4"/>
    <w:rsid w:val="00672FBC"/>
    <w:rsid w:val="006752A3"/>
    <w:rsid w:val="006758C9"/>
    <w:rsid w:val="00677605"/>
    <w:rsid w:val="0068061A"/>
    <w:rsid w:val="00680A36"/>
    <w:rsid w:val="00682875"/>
    <w:rsid w:val="00684772"/>
    <w:rsid w:val="0068626B"/>
    <w:rsid w:val="00691EFF"/>
    <w:rsid w:val="00693640"/>
    <w:rsid w:val="006A07D3"/>
    <w:rsid w:val="006A23ED"/>
    <w:rsid w:val="006A26FE"/>
    <w:rsid w:val="006A3B7B"/>
    <w:rsid w:val="006A4691"/>
    <w:rsid w:val="006A5304"/>
    <w:rsid w:val="006A5624"/>
    <w:rsid w:val="006A7A42"/>
    <w:rsid w:val="006B0E0D"/>
    <w:rsid w:val="006B192D"/>
    <w:rsid w:val="006B248F"/>
    <w:rsid w:val="006B36CA"/>
    <w:rsid w:val="006B600A"/>
    <w:rsid w:val="006B6A24"/>
    <w:rsid w:val="006B7868"/>
    <w:rsid w:val="006C123B"/>
    <w:rsid w:val="006C1AC6"/>
    <w:rsid w:val="006C2D31"/>
    <w:rsid w:val="006C3B10"/>
    <w:rsid w:val="006D05F1"/>
    <w:rsid w:val="006D1B4A"/>
    <w:rsid w:val="006D28B9"/>
    <w:rsid w:val="006D4F0E"/>
    <w:rsid w:val="006D4F23"/>
    <w:rsid w:val="006D6FAF"/>
    <w:rsid w:val="006E11E3"/>
    <w:rsid w:val="006F2E5A"/>
    <w:rsid w:val="006F4F4B"/>
    <w:rsid w:val="00701591"/>
    <w:rsid w:val="00702AA8"/>
    <w:rsid w:val="007053A7"/>
    <w:rsid w:val="0070675C"/>
    <w:rsid w:val="0070737E"/>
    <w:rsid w:val="0071227D"/>
    <w:rsid w:val="007138B3"/>
    <w:rsid w:val="00717CD1"/>
    <w:rsid w:val="007258F5"/>
    <w:rsid w:val="00734C75"/>
    <w:rsid w:val="00736ED1"/>
    <w:rsid w:val="00741237"/>
    <w:rsid w:val="00741D77"/>
    <w:rsid w:val="00746127"/>
    <w:rsid w:val="007508A7"/>
    <w:rsid w:val="007521D0"/>
    <w:rsid w:val="007563B8"/>
    <w:rsid w:val="00757901"/>
    <w:rsid w:val="00761EA3"/>
    <w:rsid w:val="00761F5C"/>
    <w:rsid w:val="00764A60"/>
    <w:rsid w:val="00764B27"/>
    <w:rsid w:val="00766C3C"/>
    <w:rsid w:val="00766F50"/>
    <w:rsid w:val="00767429"/>
    <w:rsid w:val="00770FD5"/>
    <w:rsid w:val="00771B2C"/>
    <w:rsid w:val="00780465"/>
    <w:rsid w:val="00781FBA"/>
    <w:rsid w:val="00782EC6"/>
    <w:rsid w:val="00783492"/>
    <w:rsid w:val="00787677"/>
    <w:rsid w:val="0079442C"/>
    <w:rsid w:val="00794B21"/>
    <w:rsid w:val="0079622B"/>
    <w:rsid w:val="00796C56"/>
    <w:rsid w:val="007971BB"/>
    <w:rsid w:val="007A0C3B"/>
    <w:rsid w:val="007A1564"/>
    <w:rsid w:val="007A1824"/>
    <w:rsid w:val="007B06F9"/>
    <w:rsid w:val="007B17D2"/>
    <w:rsid w:val="007B3567"/>
    <w:rsid w:val="007B3DCA"/>
    <w:rsid w:val="007B78D0"/>
    <w:rsid w:val="007B7EF3"/>
    <w:rsid w:val="007C462D"/>
    <w:rsid w:val="007C5B55"/>
    <w:rsid w:val="007C7EE6"/>
    <w:rsid w:val="007D1276"/>
    <w:rsid w:val="007D41BB"/>
    <w:rsid w:val="007D448C"/>
    <w:rsid w:val="007D5AD0"/>
    <w:rsid w:val="007D5C2A"/>
    <w:rsid w:val="007E7E8B"/>
    <w:rsid w:val="007F0502"/>
    <w:rsid w:val="007F0DEC"/>
    <w:rsid w:val="007F6566"/>
    <w:rsid w:val="007F708A"/>
    <w:rsid w:val="007F7618"/>
    <w:rsid w:val="00800290"/>
    <w:rsid w:val="00800E31"/>
    <w:rsid w:val="008045F4"/>
    <w:rsid w:val="00804F32"/>
    <w:rsid w:val="00810712"/>
    <w:rsid w:val="00811E83"/>
    <w:rsid w:val="00811F61"/>
    <w:rsid w:val="00820AE1"/>
    <w:rsid w:val="00824E91"/>
    <w:rsid w:val="00830F5B"/>
    <w:rsid w:val="00832940"/>
    <w:rsid w:val="00833B7D"/>
    <w:rsid w:val="00835DD9"/>
    <w:rsid w:val="008371DE"/>
    <w:rsid w:val="00841387"/>
    <w:rsid w:val="00841CC0"/>
    <w:rsid w:val="008441BD"/>
    <w:rsid w:val="008442E6"/>
    <w:rsid w:val="008462CB"/>
    <w:rsid w:val="008517EF"/>
    <w:rsid w:val="0085316B"/>
    <w:rsid w:val="008537AC"/>
    <w:rsid w:val="008545EB"/>
    <w:rsid w:val="00866035"/>
    <w:rsid w:val="00866052"/>
    <w:rsid w:val="008667F2"/>
    <w:rsid w:val="008673B1"/>
    <w:rsid w:val="0087038B"/>
    <w:rsid w:val="00873DBD"/>
    <w:rsid w:val="008808CA"/>
    <w:rsid w:val="00884121"/>
    <w:rsid w:val="0089240C"/>
    <w:rsid w:val="00893484"/>
    <w:rsid w:val="008940A4"/>
    <w:rsid w:val="008A0361"/>
    <w:rsid w:val="008A09DA"/>
    <w:rsid w:val="008A0E63"/>
    <w:rsid w:val="008A2AC3"/>
    <w:rsid w:val="008A3893"/>
    <w:rsid w:val="008A754A"/>
    <w:rsid w:val="008A75E4"/>
    <w:rsid w:val="008B0B2F"/>
    <w:rsid w:val="008B199A"/>
    <w:rsid w:val="008B1F09"/>
    <w:rsid w:val="008B78E1"/>
    <w:rsid w:val="008B7B0A"/>
    <w:rsid w:val="008C1606"/>
    <w:rsid w:val="008C333D"/>
    <w:rsid w:val="008C5279"/>
    <w:rsid w:val="008D4341"/>
    <w:rsid w:val="008D4BB5"/>
    <w:rsid w:val="008D5B01"/>
    <w:rsid w:val="008E08C3"/>
    <w:rsid w:val="008E1DFF"/>
    <w:rsid w:val="008E2DEA"/>
    <w:rsid w:val="008F0406"/>
    <w:rsid w:val="008F2240"/>
    <w:rsid w:val="008F2746"/>
    <w:rsid w:val="00903376"/>
    <w:rsid w:val="00904207"/>
    <w:rsid w:val="009049ED"/>
    <w:rsid w:val="00905601"/>
    <w:rsid w:val="00906C92"/>
    <w:rsid w:val="00907812"/>
    <w:rsid w:val="00911DA9"/>
    <w:rsid w:val="009129D2"/>
    <w:rsid w:val="009222A6"/>
    <w:rsid w:val="0092646E"/>
    <w:rsid w:val="00933213"/>
    <w:rsid w:val="00936ACD"/>
    <w:rsid w:val="009377F9"/>
    <w:rsid w:val="00940128"/>
    <w:rsid w:val="00940EB4"/>
    <w:rsid w:val="00942705"/>
    <w:rsid w:val="00944076"/>
    <w:rsid w:val="009444E4"/>
    <w:rsid w:val="00946093"/>
    <w:rsid w:val="00946DC1"/>
    <w:rsid w:val="00950FBE"/>
    <w:rsid w:val="009513D2"/>
    <w:rsid w:val="00951EB9"/>
    <w:rsid w:val="00953613"/>
    <w:rsid w:val="00954DF0"/>
    <w:rsid w:val="00955A17"/>
    <w:rsid w:val="009572DA"/>
    <w:rsid w:val="0096215E"/>
    <w:rsid w:val="00964E06"/>
    <w:rsid w:val="00972CAA"/>
    <w:rsid w:val="00973B4E"/>
    <w:rsid w:val="009761A6"/>
    <w:rsid w:val="009767A7"/>
    <w:rsid w:val="00976888"/>
    <w:rsid w:val="009768E3"/>
    <w:rsid w:val="00984155"/>
    <w:rsid w:val="00984455"/>
    <w:rsid w:val="00986E8E"/>
    <w:rsid w:val="0099043C"/>
    <w:rsid w:val="00992596"/>
    <w:rsid w:val="00992D9C"/>
    <w:rsid w:val="00994D84"/>
    <w:rsid w:val="009950D6"/>
    <w:rsid w:val="009959FE"/>
    <w:rsid w:val="009964DA"/>
    <w:rsid w:val="00996725"/>
    <w:rsid w:val="009A03AF"/>
    <w:rsid w:val="009A62C3"/>
    <w:rsid w:val="009B224A"/>
    <w:rsid w:val="009B3012"/>
    <w:rsid w:val="009B3188"/>
    <w:rsid w:val="009B6620"/>
    <w:rsid w:val="009C10A4"/>
    <w:rsid w:val="009C1EB3"/>
    <w:rsid w:val="009C34AF"/>
    <w:rsid w:val="009C3515"/>
    <w:rsid w:val="009C38BB"/>
    <w:rsid w:val="009C40D1"/>
    <w:rsid w:val="009C44B0"/>
    <w:rsid w:val="009C4D59"/>
    <w:rsid w:val="009C66B6"/>
    <w:rsid w:val="009D3F1F"/>
    <w:rsid w:val="009D59E6"/>
    <w:rsid w:val="009E1712"/>
    <w:rsid w:val="009E1879"/>
    <w:rsid w:val="009E33C4"/>
    <w:rsid w:val="009E5F45"/>
    <w:rsid w:val="009F0ACF"/>
    <w:rsid w:val="009F1E38"/>
    <w:rsid w:val="009F2686"/>
    <w:rsid w:val="009F30B0"/>
    <w:rsid w:val="009F36A0"/>
    <w:rsid w:val="009F495D"/>
    <w:rsid w:val="00A015AA"/>
    <w:rsid w:val="00A02E29"/>
    <w:rsid w:val="00A03938"/>
    <w:rsid w:val="00A05D56"/>
    <w:rsid w:val="00A07F4B"/>
    <w:rsid w:val="00A141C8"/>
    <w:rsid w:val="00A15A1F"/>
    <w:rsid w:val="00A22DA4"/>
    <w:rsid w:val="00A30F76"/>
    <w:rsid w:val="00A31A00"/>
    <w:rsid w:val="00A31C01"/>
    <w:rsid w:val="00A34E8C"/>
    <w:rsid w:val="00A37536"/>
    <w:rsid w:val="00A42832"/>
    <w:rsid w:val="00A42A71"/>
    <w:rsid w:val="00A47143"/>
    <w:rsid w:val="00A501A0"/>
    <w:rsid w:val="00A50460"/>
    <w:rsid w:val="00A51A6C"/>
    <w:rsid w:val="00A54A70"/>
    <w:rsid w:val="00A641A8"/>
    <w:rsid w:val="00A64CF2"/>
    <w:rsid w:val="00A709EB"/>
    <w:rsid w:val="00A7265D"/>
    <w:rsid w:val="00A80474"/>
    <w:rsid w:val="00A81004"/>
    <w:rsid w:val="00A81226"/>
    <w:rsid w:val="00A81370"/>
    <w:rsid w:val="00A81AC2"/>
    <w:rsid w:val="00A827C7"/>
    <w:rsid w:val="00A86E9A"/>
    <w:rsid w:val="00A90D02"/>
    <w:rsid w:val="00A91522"/>
    <w:rsid w:val="00A92797"/>
    <w:rsid w:val="00AA03E9"/>
    <w:rsid w:val="00AA08FC"/>
    <w:rsid w:val="00AA0CDA"/>
    <w:rsid w:val="00AA0D79"/>
    <w:rsid w:val="00AA15D2"/>
    <w:rsid w:val="00AA2AC8"/>
    <w:rsid w:val="00AA3936"/>
    <w:rsid w:val="00AA61DF"/>
    <w:rsid w:val="00AB0E16"/>
    <w:rsid w:val="00AB4FD9"/>
    <w:rsid w:val="00AB5400"/>
    <w:rsid w:val="00AB56E8"/>
    <w:rsid w:val="00AB631A"/>
    <w:rsid w:val="00AB6F0F"/>
    <w:rsid w:val="00AC0482"/>
    <w:rsid w:val="00AC38BE"/>
    <w:rsid w:val="00AC58FF"/>
    <w:rsid w:val="00AC7129"/>
    <w:rsid w:val="00AC76B2"/>
    <w:rsid w:val="00AD0119"/>
    <w:rsid w:val="00AD1D0C"/>
    <w:rsid w:val="00AD3AC3"/>
    <w:rsid w:val="00AD4E28"/>
    <w:rsid w:val="00AE25A7"/>
    <w:rsid w:val="00AE46EC"/>
    <w:rsid w:val="00AE63F8"/>
    <w:rsid w:val="00AF15E2"/>
    <w:rsid w:val="00AF5171"/>
    <w:rsid w:val="00AF61D4"/>
    <w:rsid w:val="00B016D9"/>
    <w:rsid w:val="00B0291A"/>
    <w:rsid w:val="00B0593C"/>
    <w:rsid w:val="00B10DBD"/>
    <w:rsid w:val="00B1108F"/>
    <w:rsid w:val="00B1217C"/>
    <w:rsid w:val="00B218A5"/>
    <w:rsid w:val="00B2510C"/>
    <w:rsid w:val="00B252F8"/>
    <w:rsid w:val="00B25C94"/>
    <w:rsid w:val="00B30A5E"/>
    <w:rsid w:val="00B33A01"/>
    <w:rsid w:val="00B33D96"/>
    <w:rsid w:val="00B34C3F"/>
    <w:rsid w:val="00B353C6"/>
    <w:rsid w:val="00B42C0B"/>
    <w:rsid w:val="00B43A3B"/>
    <w:rsid w:val="00B44186"/>
    <w:rsid w:val="00B50CB2"/>
    <w:rsid w:val="00B50F7D"/>
    <w:rsid w:val="00B621F0"/>
    <w:rsid w:val="00B63391"/>
    <w:rsid w:val="00B63B69"/>
    <w:rsid w:val="00B63CF1"/>
    <w:rsid w:val="00B6493D"/>
    <w:rsid w:val="00B66331"/>
    <w:rsid w:val="00B67B08"/>
    <w:rsid w:val="00B71D6C"/>
    <w:rsid w:val="00B7277D"/>
    <w:rsid w:val="00B72CCE"/>
    <w:rsid w:val="00B80689"/>
    <w:rsid w:val="00B808E5"/>
    <w:rsid w:val="00B809F4"/>
    <w:rsid w:val="00B827A2"/>
    <w:rsid w:val="00B82DD7"/>
    <w:rsid w:val="00B8456A"/>
    <w:rsid w:val="00B866B4"/>
    <w:rsid w:val="00B86B59"/>
    <w:rsid w:val="00B90F78"/>
    <w:rsid w:val="00B942CE"/>
    <w:rsid w:val="00B95C4B"/>
    <w:rsid w:val="00B96107"/>
    <w:rsid w:val="00BA0EBF"/>
    <w:rsid w:val="00BA245B"/>
    <w:rsid w:val="00BA3564"/>
    <w:rsid w:val="00BA35CA"/>
    <w:rsid w:val="00BA57F1"/>
    <w:rsid w:val="00BA7E21"/>
    <w:rsid w:val="00BB13F9"/>
    <w:rsid w:val="00BB391C"/>
    <w:rsid w:val="00BB6833"/>
    <w:rsid w:val="00BC051F"/>
    <w:rsid w:val="00BC0920"/>
    <w:rsid w:val="00BC555E"/>
    <w:rsid w:val="00BC7173"/>
    <w:rsid w:val="00BD0A82"/>
    <w:rsid w:val="00BD0C3E"/>
    <w:rsid w:val="00BD2119"/>
    <w:rsid w:val="00BD4E98"/>
    <w:rsid w:val="00BD5B94"/>
    <w:rsid w:val="00BD724F"/>
    <w:rsid w:val="00BE017B"/>
    <w:rsid w:val="00BE5243"/>
    <w:rsid w:val="00BE530F"/>
    <w:rsid w:val="00BF05AC"/>
    <w:rsid w:val="00BF094E"/>
    <w:rsid w:val="00BF17DF"/>
    <w:rsid w:val="00BF5108"/>
    <w:rsid w:val="00BF55A2"/>
    <w:rsid w:val="00BF65FE"/>
    <w:rsid w:val="00C045FC"/>
    <w:rsid w:val="00C04F4A"/>
    <w:rsid w:val="00C05E14"/>
    <w:rsid w:val="00C06E1F"/>
    <w:rsid w:val="00C10403"/>
    <w:rsid w:val="00C14356"/>
    <w:rsid w:val="00C153AC"/>
    <w:rsid w:val="00C253E6"/>
    <w:rsid w:val="00C319F1"/>
    <w:rsid w:val="00C3290D"/>
    <w:rsid w:val="00C3711F"/>
    <w:rsid w:val="00C41BC4"/>
    <w:rsid w:val="00C41F4F"/>
    <w:rsid w:val="00C466CC"/>
    <w:rsid w:val="00C46BA3"/>
    <w:rsid w:val="00C52227"/>
    <w:rsid w:val="00C53DEB"/>
    <w:rsid w:val="00C55687"/>
    <w:rsid w:val="00C57BC6"/>
    <w:rsid w:val="00C6279A"/>
    <w:rsid w:val="00C6475B"/>
    <w:rsid w:val="00C673A2"/>
    <w:rsid w:val="00C70751"/>
    <w:rsid w:val="00C710F3"/>
    <w:rsid w:val="00C7275D"/>
    <w:rsid w:val="00C77315"/>
    <w:rsid w:val="00C77A7F"/>
    <w:rsid w:val="00C8329A"/>
    <w:rsid w:val="00C90F2A"/>
    <w:rsid w:val="00C92C88"/>
    <w:rsid w:val="00C93254"/>
    <w:rsid w:val="00C93985"/>
    <w:rsid w:val="00C93FC2"/>
    <w:rsid w:val="00C9408C"/>
    <w:rsid w:val="00C942CA"/>
    <w:rsid w:val="00C972C3"/>
    <w:rsid w:val="00CA1C83"/>
    <w:rsid w:val="00CA36FE"/>
    <w:rsid w:val="00CB09A1"/>
    <w:rsid w:val="00CB162A"/>
    <w:rsid w:val="00CB3B2E"/>
    <w:rsid w:val="00CB516A"/>
    <w:rsid w:val="00CB6054"/>
    <w:rsid w:val="00CC117B"/>
    <w:rsid w:val="00CC3351"/>
    <w:rsid w:val="00CC57E8"/>
    <w:rsid w:val="00CC6E75"/>
    <w:rsid w:val="00CD1ED1"/>
    <w:rsid w:val="00CD5F09"/>
    <w:rsid w:val="00CD6CF7"/>
    <w:rsid w:val="00CE05BC"/>
    <w:rsid w:val="00CE6782"/>
    <w:rsid w:val="00CE791D"/>
    <w:rsid w:val="00CF22AC"/>
    <w:rsid w:val="00D04BB6"/>
    <w:rsid w:val="00D04EA0"/>
    <w:rsid w:val="00D04F3C"/>
    <w:rsid w:val="00D0519C"/>
    <w:rsid w:val="00D06AAE"/>
    <w:rsid w:val="00D0728E"/>
    <w:rsid w:val="00D11F4F"/>
    <w:rsid w:val="00D122F5"/>
    <w:rsid w:val="00D12936"/>
    <w:rsid w:val="00D15EA0"/>
    <w:rsid w:val="00D16798"/>
    <w:rsid w:val="00D17CAC"/>
    <w:rsid w:val="00D23277"/>
    <w:rsid w:val="00D261F4"/>
    <w:rsid w:val="00D31041"/>
    <w:rsid w:val="00D3156A"/>
    <w:rsid w:val="00D3238C"/>
    <w:rsid w:val="00D32B8A"/>
    <w:rsid w:val="00D35592"/>
    <w:rsid w:val="00D36A10"/>
    <w:rsid w:val="00D37A2C"/>
    <w:rsid w:val="00D40334"/>
    <w:rsid w:val="00D41973"/>
    <w:rsid w:val="00D41AA0"/>
    <w:rsid w:val="00D42C01"/>
    <w:rsid w:val="00D43454"/>
    <w:rsid w:val="00D43F16"/>
    <w:rsid w:val="00D4528E"/>
    <w:rsid w:val="00D458F7"/>
    <w:rsid w:val="00D46E76"/>
    <w:rsid w:val="00D47BE9"/>
    <w:rsid w:val="00D531C0"/>
    <w:rsid w:val="00D53C15"/>
    <w:rsid w:val="00D543A2"/>
    <w:rsid w:val="00D549AB"/>
    <w:rsid w:val="00D56CE7"/>
    <w:rsid w:val="00D570EA"/>
    <w:rsid w:val="00D621A5"/>
    <w:rsid w:val="00D64927"/>
    <w:rsid w:val="00D65F89"/>
    <w:rsid w:val="00D66A80"/>
    <w:rsid w:val="00D66A8E"/>
    <w:rsid w:val="00D76257"/>
    <w:rsid w:val="00D803D6"/>
    <w:rsid w:val="00D84589"/>
    <w:rsid w:val="00D862BF"/>
    <w:rsid w:val="00D95ADA"/>
    <w:rsid w:val="00D96284"/>
    <w:rsid w:val="00D96472"/>
    <w:rsid w:val="00D97DB3"/>
    <w:rsid w:val="00DA172B"/>
    <w:rsid w:val="00DA1B37"/>
    <w:rsid w:val="00DA1D94"/>
    <w:rsid w:val="00DA24B1"/>
    <w:rsid w:val="00DA32B9"/>
    <w:rsid w:val="00DB319E"/>
    <w:rsid w:val="00DB3203"/>
    <w:rsid w:val="00DB3250"/>
    <w:rsid w:val="00DB4BE0"/>
    <w:rsid w:val="00DB524E"/>
    <w:rsid w:val="00DB7A8C"/>
    <w:rsid w:val="00DC1897"/>
    <w:rsid w:val="00DC3FF9"/>
    <w:rsid w:val="00DC45BF"/>
    <w:rsid w:val="00DC628F"/>
    <w:rsid w:val="00DC6F91"/>
    <w:rsid w:val="00DC767C"/>
    <w:rsid w:val="00DC778D"/>
    <w:rsid w:val="00DC7B3C"/>
    <w:rsid w:val="00DD03D7"/>
    <w:rsid w:val="00DD3204"/>
    <w:rsid w:val="00DD3A48"/>
    <w:rsid w:val="00DD5CB2"/>
    <w:rsid w:val="00DD70B6"/>
    <w:rsid w:val="00DE4B9C"/>
    <w:rsid w:val="00DE7C93"/>
    <w:rsid w:val="00DF1C9F"/>
    <w:rsid w:val="00DF409A"/>
    <w:rsid w:val="00DF5164"/>
    <w:rsid w:val="00DF5740"/>
    <w:rsid w:val="00DF6DC9"/>
    <w:rsid w:val="00E00171"/>
    <w:rsid w:val="00E01215"/>
    <w:rsid w:val="00E013EE"/>
    <w:rsid w:val="00E06C02"/>
    <w:rsid w:val="00E117F5"/>
    <w:rsid w:val="00E12183"/>
    <w:rsid w:val="00E1294F"/>
    <w:rsid w:val="00E14499"/>
    <w:rsid w:val="00E14D52"/>
    <w:rsid w:val="00E15D2E"/>
    <w:rsid w:val="00E20CB7"/>
    <w:rsid w:val="00E21DB8"/>
    <w:rsid w:val="00E22703"/>
    <w:rsid w:val="00E22E7E"/>
    <w:rsid w:val="00E2391D"/>
    <w:rsid w:val="00E263C5"/>
    <w:rsid w:val="00E333C3"/>
    <w:rsid w:val="00E365B3"/>
    <w:rsid w:val="00E36B40"/>
    <w:rsid w:val="00E37332"/>
    <w:rsid w:val="00E44BE4"/>
    <w:rsid w:val="00E47899"/>
    <w:rsid w:val="00E5038B"/>
    <w:rsid w:val="00E50B0C"/>
    <w:rsid w:val="00E523DE"/>
    <w:rsid w:val="00E5240B"/>
    <w:rsid w:val="00E52F36"/>
    <w:rsid w:val="00E55208"/>
    <w:rsid w:val="00E62607"/>
    <w:rsid w:val="00E62FE0"/>
    <w:rsid w:val="00E73C75"/>
    <w:rsid w:val="00E801FE"/>
    <w:rsid w:val="00E803C8"/>
    <w:rsid w:val="00E80477"/>
    <w:rsid w:val="00E81578"/>
    <w:rsid w:val="00E830DA"/>
    <w:rsid w:val="00E84CB3"/>
    <w:rsid w:val="00E85DE7"/>
    <w:rsid w:val="00E85FC3"/>
    <w:rsid w:val="00E87470"/>
    <w:rsid w:val="00E905CC"/>
    <w:rsid w:val="00E92189"/>
    <w:rsid w:val="00E97F49"/>
    <w:rsid w:val="00EA7B9B"/>
    <w:rsid w:val="00EB0B8E"/>
    <w:rsid w:val="00EB2A53"/>
    <w:rsid w:val="00EB4FA1"/>
    <w:rsid w:val="00EB5702"/>
    <w:rsid w:val="00EB5BD6"/>
    <w:rsid w:val="00EB6DFF"/>
    <w:rsid w:val="00EB6E07"/>
    <w:rsid w:val="00EB746D"/>
    <w:rsid w:val="00EB78C3"/>
    <w:rsid w:val="00EC02F3"/>
    <w:rsid w:val="00EC126A"/>
    <w:rsid w:val="00EC2698"/>
    <w:rsid w:val="00EC6AF8"/>
    <w:rsid w:val="00EC6B8A"/>
    <w:rsid w:val="00ED3A5D"/>
    <w:rsid w:val="00ED5463"/>
    <w:rsid w:val="00ED5D56"/>
    <w:rsid w:val="00ED664E"/>
    <w:rsid w:val="00EE1BEE"/>
    <w:rsid w:val="00EE5B3C"/>
    <w:rsid w:val="00EF1C44"/>
    <w:rsid w:val="00EF35D1"/>
    <w:rsid w:val="00EF5407"/>
    <w:rsid w:val="00EF6C85"/>
    <w:rsid w:val="00F07480"/>
    <w:rsid w:val="00F0755B"/>
    <w:rsid w:val="00F10491"/>
    <w:rsid w:val="00F14E91"/>
    <w:rsid w:val="00F15EE6"/>
    <w:rsid w:val="00F21070"/>
    <w:rsid w:val="00F213AE"/>
    <w:rsid w:val="00F217A1"/>
    <w:rsid w:val="00F22ED1"/>
    <w:rsid w:val="00F240B4"/>
    <w:rsid w:val="00F24F99"/>
    <w:rsid w:val="00F30051"/>
    <w:rsid w:val="00F319C2"/>
    <w:rsid w:val="00F34DCA"/>
    <w:rsid w:val="00F45308"/>
    <w:rsid w:val="00F46975"/>
    <w:rsid w:val="00F542E6"/>
    <w:rsid w:val="00F57A40"/>
    <w:rsid w:val="00F66851"/>
    <w:rsid w:val="00F679FA"/>
    <w:rsid w:val="00F67F8E"/>
    <w:rsid w:val="00F7260B"/>
    <w:rsid w:val="00F80935"/>
    <w:rsid w:val="00F80DC2"/>
    <w:rsid w:val="00F829F6"/>
    <w:rsid w:val="00F8461B"/>
    <w:rsid w:val="00F905EE"/>
    <w:rsid w:val="00F93187"/>
    <w:rsid w:val="00F95861"/>
    <w:rsid w:val="00FA2BBA"/>
    <w:rsid w:val="00FA3498"/>
    <w:rsid w:val="00FA603C"/>
    <w:rsid w:val="00FB0C1E"/>
    <w:rsid w:val="00FB5D96"/>
    <w:rsid w:val="00FB7FB5"/>
    <w:rsid w:val="00FC16E4"/>
    <w:rsid w:val="00FC37F2"/>
    <w:rsid w:val="00FC537D"/>
    <w:rsid w:val="00FC5D91"/>
    <w:rsid w:val="00FC60E0"/>
    <w:rsid w:val="00FD4CF3"/>
    <w:rsid w:val="00FD5B0E"/>
    <w:rsid w:val="00FD7532"/>
    <w:rsid w:val="00FD7E77"/>
    <w:rsid w:val="00FE1796"/>
    <w:rsid w:val="00FE64E5"/>
    <w:rsid w:val="00FF5F8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175"/>
    <o:shapelayout v:ext="edit">
      <o:idmap v:ext="edit" data="1"/>
    </o:shapelayout>
  </w:shapeDefaults>
  <w:decimalSymbol w:val=","/>
  <w:listSeparator w:val=";"/>
  <w14:docId w14:val="1830DF89"/>
  <w15:chartTrackingRefBased/>
  <w15:docId w15:val="{FD662967-22F3-4300-8FC2-3D74013B0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D724F"/>
    <w:pPr>
      <w:suppressAutoHyphens/>
      <w:spacing w:line="360" w:lineRule="auto"/>
      <w:ind w:firstLine="720"/>
      <w:jc w:val="both"/>
    </w:pPr>
    <w:rPr>
      <w:sz w:val="28"/>
      <w:lang w:val="ru-RU" w:eastAsia="ar-SA"/>
    </w:rPr>
  </w:style>
  <w:style w:type="paragraph" w:styleId="Heading1">
    <w:name w:val="heading 1"/>
    <w:basedOn w:val="Normal"/>
    <w:next w:val="Normal"/>
    <w:qFormat/>
    <w:pPr>
      <w:keepNext/>
      <w:widowControl w:val="0"/>
      <w:numPr>
        <w:numId w:val="2"/>
      </w:numPr>
      <w:spacing w:before="360" w:after="120"/>
      <w:outlineLvl w:val="0"/>
    </w:pPr>
    <w:rPr>
      <w:b/>
      <w:kern w:val="1"/>
      <w:sz w:val="32"/>
    </w:rPr>
  </w:style>
  <w:style w:type="paragraph" w:styleId="Heading2">
    <w:name w:val="heading 2"/>
    <w:basedOn w:val="Normal"/>
    <w:next w:val="Normal"/>
    <w:qFormat/>
    <w:pPr>
      <w:keepNext/>
      <w:widowControl w:val="0"/>
      <w:numPr>
        <w:ilvl w:val="1"/>
        <w:numId w:val="2"/>
      </w:numPr>
      <w:spacing w:before="240" w:after="120"/>
      <w:outlineLvl w:val="1"/>
    </w:pPr>
    <w:rPr>
      <w:b/>
    </w:rPr>
  </w:style>
  <w:style w:type="paragraph" w:styleId="Heading3">
    <w:name w:val="heading 3"/>
    <w:next w:val="Normal"/>
    <w:qFormat/>
    <w:pPr>
      <w:suppressAutoHyphens/>
      <w:spacing w:line="360" w:lineRule="auto"/>
      <w:ind w:left="-142"/>
      <w:jc w:val="center"/>
      <w:outlineLvl w:val="2"/>
    </w:pPr>
    <w:rPr>
      <w:rFonts w:eastAsia="Arial"/>
      <w:bCs/>
      <w:iCs/>
      <w:sz w:val="28"/>
      <w:lang w:val="ru-RU" w:eastAsia="ar-SA"/>
    </w:rPr>
  </w:style>
  <w:style w:type="paragraph" w:styleId="Heading4">
    <w:name w:val="heading 4"/>
    <w:basedOn w:val="Normal"/>
    <w:next w:val="Normal"/>
    <w:qFormat/>
    <w:pPr>
      <w:keepNext/>
      <w:spacing w:line="240" w:lineRule="auto"/>
      <w:ind w:firstLine="0"/>
      <w:jc w:val="center"/>
      <w:outlineLvl w:val="3"/>
    </w:pPr>
    <w:rPr>
      <w:b/>
      <w:bCs/>
      <w:szCs w:val="24"/>
    </w:rPr>
  </w:style>
  <w:style w:type="paragraph" w:styleId="Heading5">
    <w:name w:val="heading 5"/>
    <w:basedOn w:val="Normal"/>
    <w:next w:val="Normal"/>
    <w:qFormat/>
    <w:pPr>
      <w:keepNext/>
      <w:spacing w:line="240" w:lineRule="auto"/>
      <w:ind w:firstLine="0"/>
      <w:jc w:val="center"/>
      <w:outlineLvl w:val="4"/>
    </w:pPr>
    <w:rPr>
      <w:b/>
      <w:bCs/>
      <w:sz w:val="20"/>
      <w:szCs w:val="24"/>
    </w:rPr>
  </w:style>
  <w:style w:type="paragraph" w:styleId="Heading6">
    <w:name w:val="heading 6"/>
    <w:basedOn w:val="Normal"/>
    <w:next w:val="Normal"/>
    <w:qFormat/>
    <w:pPr>
      <w:keepNext/>
      <w:ind w:left="-142" w:firstLine="0"/>
      <w:jc w:val="center"/>
      <w:outlineLvl w:val="5"/>
    </w:pPr>
    <w:rPr>
      <w:b/>
      <w:bCs/>
    </w:rPr>
  </w:style>
  <w:style w:type="paragraph" w:styleId="Heading7">
    <w:name w:val="heading 7"/>
    <w:basedOn w:val="Normal"/>
    <w:next w:val="Normal"/>
    <w:qFormat/>
    <w:pPr>
      <w:keepNext/>
      <w:tabs>
        <w:tab w:val="left" w:pos="3195"/>
      </w:tabs>
      <w:jc w:val="center"/>
      <w:outlineLvl w:val="6"/>
    </w:pPr>
    <w:rPr>
      <w:b/>
      <w:bCs/>
    </w:rPr>
  </w:style>
  <w:style w:type="paragraph" w:styleId="Heading8">
    <w:name w:val="heading 8"/>
    <w:basedOn w:val="Normal"/>
    <w:next w:val="Normal"/>
    <w:qFormat/>
    <w:pPr>
      <w:keepNext/>
      <w:tabs>
        <w:tab w:val="left" w:pos="3195"/>
      </w:tabs>
      <w:ind w:left="-142" w:firstLine="426"/>
      <w:jc w:val="center"/>
      <w:outlineLvl w:val="7"/>
    </w:pPr>
    <w:rPr>
      <w:b/>
      <w:bCs/>
    </w:rPr>
  </w:style>
  <w:style w:type="paragraph" w:styleId="Heading9">
    <w:name w:val="heading 9"/>
    <w:basedOn w:val="Normal"/>
    <w:next w:val="Normal"/>
    <w:qFormat/>
    <w:pPr>
      <w:keepNext/>
      <w:spacing w:line="192" w:lineRule="auto"/>
      <w:ind w:firstLine="0"/>
      <w:jc w:val="cente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4z0">
    <w:name w:val="WW8Num4z0"/>
    <w:rPr>
      <w:rFonts w:ascii="Symbol" w:hAnsi="Symbol"/>
      <w:sz w:val="20"/>
    </w:rPr>
  </w:style>
  <w:style w:type="character" w:customStyle="1" w:styleId="WW8Num4z1">
    <w:name w:val="WW8Num4z1"/>
    <w:rPr>
      <w:rFonts w:ascii="Courier New" w:hAnsi="Courier New"/>
      <w:sz w:val="20"/>
    </w:rPr>
  </w:style>
  <w:style w:type="character" w:customStyle="1" w:styleId="WW8Num4z2">
    <w:name w:val="WW8Num4z2"/>
    <w:rPr>
      <w:rFonts w:ascii="Wingdings" w:hAnsi="Wingdings"/>
      <w:sz w:val="20"/>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sz w:val="20"/>
    </w:rPr>
  </w:style>
  <w:style w:type="character" w:customStyle="1" w:styleId="WW8Num6z1">
    <w:name w:val="WW8Num6z1"/>
    <w:rPr>
      <w:rFonts w:ascii="Courier New" w:hAnsi="Courier New"/>
      <w:sz w:val="20"/>
    </w:rPr>
  </w:style>
  <w:style w:type="character" w:customStyle="1" w:styleId="WW8Num6z2">
    <w:name w:val="WW8Num6z2"/>
    <w:rPr>
      <w:rFonts w:ascii="Wingdings" w:hAnsi="Wingdings"/>
      <w:sz w:val="20"/>
    </w:rPr>
  </w:style>
  <w:style w:type="character" w:customStyle="1" w:styleId="WW8Num7z0">
    <w:name w:val="WW8Num7z0"/>
    <w:rPr>
      <w:rFonts w:ascii="Symbol" w:hAnsi="Symbol"/>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12z0">
    <w:name w:val="WW8Num12z0"/>
    <w:rPr>
      <w:rFonts w:ascii="Symbol" w:hAnsi="Symbol"/>
      <w:sz w:val="20"/>
    </w:rPr>
  </w:style>
  <w:style w:type="character" w:customStyle="1" w:styleId="WW8Num12z1">
    <w:name w:val="WW8Num12z1"/>
    <w:rPr>
      <w:rFonts w:ascii="Courier New" w:hAnsi="Courier New"/>
      <w:sz w:val="20"/>
    </w:rPr>
  </w:style>
  <w:style w:type="character" w:customStyle="1" w:styleId="WW8Num12z2">
    <w:name w:val="WW8Num12z2"/>
    <w:rPr>
      <w:rFonts w:ascii="Wingdings" w:hAnsi="Wingdings"/>
      <w:sz w:val="20"/>
    </w:rPr>
  </w:style>
  <w:style w:type="character" w:customStyle="1" w:styleId="WW8Num13z0">
    <w:name w:val="WW8Num13z0"/>
    <w:rPr>
      <w:rFonts w:ascii="Symbol" w:hAnsi="Symbol"/>
    </w:rPr>
  </w:style>
  <w:style w:type="character" w:customStyle="1" w:styleId="WW8Num13z1">
    <w:name w:val="WW8Num13z1"/>
    <w:rPr>
      <w:rFonts w:ascii="Courier New" w:hAnsi="Courier New"/>
      <w:sz w:val="20"/>
    </w:rPr>
  </w:style>
  <w:style w:type="character" w:customStyle="1" w:styleId="WW8Num13z2">
    <w:name w:val="WW8Num13z2"/>
    <w:rPr>
      <w:rFonts w:ascii="Wingdings" w:hAnsi="Wingdings"/>
      <w:sz w:val="20"/>
    </w:rPr>
  </w:style>
  <w:style w:type="character" w:customStyle="1" w:styleId="WW8Num14z0">
    <w:name w:val="WW8Num14z0"/>
    <w:rPr>
      <w:rFonts w:ascii="Symbol" w:hAnsi="Symbol"/>
    </w:rPr>
  </w:style>
  <w:style w:type="character" w:customStyle="1" w:styleId="WW8Num14z1">
    <w:name w:val="WW8Num14z1"/>
    <w:rPr>
      <w:rFonts w:ascii="Courier New" w:hAnsi="Courier New"/>
      <w:sz w:val="20"/>
    </w:rPr>
  </w:style>
  <w:style w:type="character" w:customStyle="1" w:styleId="WW8Num14z2">
    <w:name w:val="WW8Num14z2"/>
    <w:rPr>
      <w:rFonts w:ascii="Wingdings" w:hAnsi="Wingdings"/>
      <w:sz w:val="20"/>
    </w:rPr>
  </w:style>
  <w:style w:type="character" w:customStyle="1" w:styleId="WW8Num1z0">
    <w:name w:val="WW8Num1z0"/>
    <w:rPr>
      <w:rFonts w:ascii="Times New Roman" w:hAnsi="Times New Roman" w:cs="Times New Roman"/>
    </w:rPr>
  </w:style>
  <w:style w:type="character" w:customStyle="1" w:styleId="WW8Num1z1">
    <w:name w:val="WW8Num1z1"/>
    <w:rPr>
      <w:rFonts w:ascii="Courier New" w:hAnsi="Courier New" w:cs="Courier New"/>
    </w:rPr>
  </w:style>
  <w:style w:type="character" w:customStyle="1" w:styleId="WW8Num1z3">
    <w:name w:val="WW8Num1z3"/>
    <w:rPr>
      <w:rFonts w:ascii="Symbol" w:hAnsi="Symbol"/>
    </w:rPr>
  </w:style>
  <w:style w:type="character" w:customStyle="1" w:styleId="WW8Num1z5">
    <w:name w:val="WW8Num1z5"/>
    <w:rPr>
      <w:rFonts w:ascii="Wingdings" w:hAnsi="Wingdings"/>
    </w:rPr>
  </w:style>
  <w:style w:type="character" w:customStyle="1" w:styleId="WW8Num9z0">
    <w:name w:val="WW8Num9z0"/>
    <w:rPr>
      <w:rFonts w:ascii="Symbol" w:hAnsi="Symbol"/>
    </w:rPr>
  </w:style>
  <w:style w:type="character" w:customStyle="1" w:styleId="WW8Num10z0">
    <w:name w:val="WW8Num10z0"/>
    <w:rPr>
      <w:rFonts w:ascii="Symbol" w:hAnsi="Symbol"/>
    </w:rPr>
  </w:style>
  <w:style w:type="character" w:customStyle="1" w:styleId="WW8Num11z0">
    <w:name w:val="WW8Num11z0"/>
    <w:rPr>
      <w:rFonts w:ascii="Wingdings" w:hAnsi="Wingdings"/>
    </w:rPr>
  </w:style>
  <w:style w:type="character" w:customStyle="1" w:styleId="WW8Num16z0">
    <w:name w:val="WW8Num16z0"/>
    <w:rPr>
      <w:rFonts w:ascii="Symbol" w:hAnsi="Symbol"/>
    </w:rPr>
  </w:style>
  <w:style w:type="character" w:customStyle="1" w:styleId="WW8Num18z0">
    <w:name w:val="WW8Num18z0"/>
    <w:rPr>
      <w:rFonts w:ascii="Symbol" w:hAnsi="Symbol"/>
    </w:rPr>
  </w:style>
  <w:style w:type="character" w:customStyle="1" w:styleId="WW8Num21z0">
    <w:name w:val="WW8Num21z0"/>
    <w:rPr>
      <w:rFonts w:ascii="Symbol" w:hAnsi="Symbol"/>
    </w:rPr>
  </w:style>
  <w:style w:type="character" w:customStyle="1" w:styleId="WW8Num23z0">
    <w:name w:val="WW8Num23z0"/>
    <w:rPr>
      <w:rFonts w:ascii="Symbol" w:hAnsi="Symbol"/>
    </w:rPr>
  </w:style>
  <w:style w:type="character" w:customStyle="1" w:styleId="WW8Num26z0">
    <w:name w:val="WW8Num26z0"/>
    <w:rPr>
      <w:rFonts w:ascii="Wingdings" w:hAnsi="Wingdings"/>
    </w:rPr>
  </w:style>
  <w:style w:type="character" w:customStyle="1" w:styleId="WW8Num27z0">
    <w:name w:val="WW8Num27z0"/>
    <w:rPr>
      <w:rFonts w:ascii="Symbol" w:hAnsi="Symbol"/>
    </w:rPr>
  </w:style>
  <w:style w:type="character" w:customStyle="1" w:styleId="WW8Num29z0">
    <w:name w:val="WW8Num29z0"/>
    <w:rPr>
      <w:rFonts w:ascii="Symbol" w:hAnsi="Symbol"/>
    </w:rPr>
  </w:style>
  <w:style w:type="character" w:customStyle="1" w:styleId="WW8Num31z0">
    <w:name w:val="WW8Num31z0"/>
    <w:rPr>
      <w:rFonts w:ascii="Symbol" w:hAnsi="Symbol"/>
    </w:rPr>
  </w:style>
  <w:style w:type="character" w:customStyle="1" w:styleId="WW8Num34z0">
    <w:name w:val="WW8Num34z0"/>
    <w:rPr>
      <w:rFonts w:ascii="Symbol" w:hAnsi="Symbol"/>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7z0">
    <w:name w:val="WW8Num37z0"/>
    <w:rPr>
      <w:rFonts w:ascii="Symbol" w:hAnsi="Symbol"/>
    </w:rPr>
  </w:style>
  <w:style w:type="character" w:customStyle="1" w:styleId="WW8Num40z0">
    <w:name w:val="WW8Num40z0"/>
    <w:rPr>
      <w:rFonts w:ascii="Symbol" w:hAnsi="Symbol"/>
    </w:rPr>
  </w:style>
  <w:style w:type="character" w:customStyle="1" w:styleId="WW8Num42z0">
    <w:name w:val="WW8Num42z0"/>
    <w:rPr>
      <w:rFonts w:ascii="Symbol" w:hAnsi="Symbol"/>
    </w:rPr>
  </w:style>
  <w:style w:type="character" w:customStyle="1" w:styleId="WW8Num43z0">
    <w:name w:val="WW8Num43z0"/>
    <w:rPr>
      <w:rFonts w:ascii="Symbol" w:hAnsi="Symbol"/>
    </w:rPr>
  </w:style>
  <w:style w:type="character" w:customStyle="1" w:styleId="WW-DefaultParagraphFont">
    <w:name w:val="WW-Default Paragraph Font"/>
  </w:style>
  <w:style w:type="character" w:styleId="Hyperlink">
    <w:name w:val="Hyperlink"/>
    <w:rPr>
      <w:color w:val="0000FF"/>
      <w:u w:val="single"/>
    </w:rPr>
  </w:style>
  <w:style w:type="character" w:styleId="PageNumber">
    <w:name w:val="page number"/>
    <w:basedOn w:val="WW-DefaultParagraphFont"/>
  </w:style>
  <w:style w:type="character" w:styleId="Strong">
    <w:name w:val="Strong"/>
    <w:qFormat/>
    <w:rPr>
      <w:b/>
      <w:bCs/>
    </w:rPr>
  </w:style>
  <w:style w:type="character" w:styleId="Emphasis">
    <w:name w:val="Emphasis"/>
    <w:qFormat/>
    <w:rPr>
      <w:i/>
      <w:iCs/>
    </w:rPr>
  </w:style>
  <w:style w:type="character" w:customStyle="1" w:styleId="submitted">
    <w:name w:val="submitted"/>
    <w:basedOn w:val="WW-DefaultParagraphFont"/>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Lucida Sans Unicode" w:hAnsi="Arial" w:cs="Tahoma"/>
      <w:szCs w:val="28"/>
    </w:rPr>
  </w:style>
  <w:style w:type="paragraph" w:styleId="BodyText">
    <w:name w:val="Body Text"/>
    <w:basedOn w:val="Normal"/>
    <w:pPr>
      <w:spacing w:line="240" w:lineRule="auto"/>
      <w:ind w:firstLine="0"/>
    </w:pPr>
    <w:rPr>
      <w:sz w:val="24"/>
      <w:szCs w:val="24"/>
    </w:rPr>
  </w:style>
  <w:style w:type="paragraph" w:styleId="List">
    <w:name w:val="List"/>
    <w:basedOn w:val="BodyText"/>
    <w:rPr>
      <w:rFonts w:cs="Tahoma"/>
    </w:rPr>
  </w:style>
  <w:style w:type="paragraph" w:styleId="Caption">
    <w:name w:val="caption"/>
    <w:basedOn w:val="Normal"/>
    <w:next w:val="Normal"/>
    <w:qFormat/>
    <w:pPr>
      <w:spacing w:before="120" w:after="120"/>
      <w:jc w:val="center"/>
    </w:pPr>
    <w:rPr>
      <w:b/>
      <w:sz w:val="24"/>
    </w:rPr>
  </w:style>
  <w:style w:type="paragraph" w:customStyle="1" w:styleId="Index">
    <w:name w:val="Index"/>
    <w:basedOn w:val="Normal"/>
    <w:pPr>
      <w:suppressLineNumbers/>
    </w:pPr>
    <w:rPr>
      <w:rFonts w:cs="Tahoma"/>
    </w:rPr>
  </w:style>
  <w:style w:type="paragraph" w:customStyle="1" w:styleId="Normal1">
    <w:name w:val="Normal1"/>
    <w:basedOn w:val="Normal"/>
    <w:pPr>
      <w:spacing w:line="300" w:lineRule="auto"/>
      <w:ind w:left="520"/>
    </w:pPr>
    <w:rPr>
      <w:b/>
      <w:sz w:val="24"/>
      <w:lang w:val="en-US"/>
    </w:rPr>
  </w:style>
  <w:style w:type="paragraph" w:styleId="DocumentMap">
    <w:name w:val="Document Map"/>
    <w:basedOn w:val="Normal"/>
    <w:pPr>
      <w:shd w:val="clear" w:color="auto" w:fill="000080"/>
    </w:pPr>
    <w:rPr>
      <w:rFonts w:ascii="Tahoma" w:hAnsi="Tahoma"/>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styleId="TOC1">
    <w:name w:val="toc 1"/>
    <w:basedOn w:val="Normal"/>
    <w:next w:val="Normal"/>
    <w:autoRedefine/>
    <w:semiHidden/>
    <w:rsid w:val="00E20CB7"/>
    <w:pPr>
      <w:spacing w:before="120" w:after="120"/>
      <w:jc w:val="left"/>
    </w:pPr>
    <w:rPr>
      <w:bCs/>
      <w:szCs w:val="28"/>
    </w:rPr>
  </w:style>
  <w:style w:type="paragraph" w:styleId="TOC2">
    <w:name w:val="toc 2"/>
    <w:basedOn w:val="Normal"/>
    <w:next w:val="Normal"/>
    <w:autoRedefine/>
    <w:semiHidden/>
    <w:rsid w:val="00E20CB7"/>
    <w:pPr>
      <w:ind w:left="280"/>
      <w:jc w:val="left"/>
    </w:pPr>
  </w:style>
  <w:style w:type="paragraph" w:styleId="TOC3">
    <w:name w:val="toc 3"/>
    <w:basedOn w:val="Normal"/>
    <w:next w:val="Normal"/>
    <w:autoRedefine/>
    <w:semiHidden/>
    <w:rsid w:val="00E20CB7"/>
    <w:pPr>
      <w:ind w:left="851"/>
      <w:jc w:val="left"/>
    </w:pPr>
    <w:rPr>
      <w:iCs/>
      <w:szCs w:val="28"/>
    </w:rPr>
  </w:style>
  <w:style w:type="paragraph" w:styleId="TOC4">
    <w:name w:val="toc 4"/>
    <w:basedOn w:val="Normal"/>
    <w:next w:val="Normal"/>
    <w:semiHidden/>
    <w:pPr>
      <w:ind w:left="840"/>
      <w:jc w:val="left"/>
    </w:pPr>
    <w:rPr>
      <w:sz w:val="18"/>
      <w:szCs w:val="18"/>
    </w:rPr>
  </w:style>
  <w:style w:type="paragraph" w:styleId="TOC5">
    <w:name w:val="toc 5"/>
    <w:basedOn w:val="Normal"/>
    <w:next w:val="Normal"/>
    <w:semiHidden/>
    <w:pPr>
      <w:ind w:left="1120"/>
      <w:jc w:val="left"/>
    </w:pPr>
    <w:rPr>
      <w:sz w:val="18"/>
      <w:szCs w:val="18"/>
    </w:rPr>
  </w:style>
  <w:style w:type="paragraph" w:styleId="TOC6">
    <w:name w:val="toc 6"/>
    <w:basedOn w:val="Normal"/>
    <w:next w:val="Normal"/>
    <w:semiHidden/>
    <w:pPr>
      <w:ind w:left="1400"/>
      <w:jc w:val="left"/>
    </w:pPr>
    <w:rPr>
      <w:sz w:val="18"/>
      <w:szCs w:val="18"/>
    </w:rPr>
  </w:style>
  <w:style w:type="paragraph" w:styleId="TOC7">
    <w:name w:val="toc 7"/>
    <w:basedOn w:val="Normal"/>
    <w:next w:val="Normal"/>
    <w:semiHidden/>
    <w:pPr>
      <w:ind w:left="1680"/>
      <w:jc w:val="left"/>
    </w:pPr>
    <w:rPr>
      <w:sz w:val="18"/>
      <w:szCs w:val="18"/>
    </w:rPr>
  </w:style>
  <w:style w:type="paragraph" w:styleId="TOC8">
    <w:name w:val="toc 8"/>
    <w:basedOn w:val="Normal"/>
    <w:next w:val="Normal"/>
    <w:semiHidden/>
    <w:pPr>
      <w:ind w:left="1960"/>
      <w:jc w:val="left"/>
    </w:pPr>
    <w:rPr>
      <w:sz w:val="18"/>
      <w:szCs w:val="18"/>
    </w:rPr>
  </w:style>
  <w:style w:type="paragraph" w:styleId="TOC9">
    <w:name w:val="toc 9"/>
    <w:basedOn w:val="Normal"/>
    <w:next w:val="Normal"/>
    <w:semiHidden/>
    <w:pPr>
      <w:ind w:left="2240"/>
      <w:jc w:val="left"/>
    </w:pPr>
    <w:rPr>
      <w:sz w:val="18"/>
      <w:szCs w:val="18"/>
    </w:rPr>
  </w:style>
  <w:style w:type="paragraph" w:styleId="BodyTextIndent">
    <w:name w:val="Body Text Indent"/>
    <w:basedOn w:val="Normal"/>
    <w:link w:val="BodyTextIndentChar"/>
    <w:pPr>
      <w:spacing w:line="240" w:lineRule="auto"/>
      <w:ind w:firstLine="360"/>
      <w:jc w:val="left"/>
    </w:pPr>
    <w:rPr>
      <w:sz w:val="24"/>
      <w:szCs w:val="24"/>
    </w:rPr>
  </w:style>
  <w:style w:type="paragraph" w:styleId="BodyTextIndent2">
    <w:name w:val="Body Text Indent 2"/>
    <w:basedOn w:val="Normal"/>
    <w:pPr>
      <w:ind w:left="-142" w:firstLine="0"/>
      <w:jc w:val="left"/>
    </w:pPr>
  </w:style>
  <w:style w:type="paragraph" w:styleId="BodyTextIndent3">
    <w:name w:val="Body Text Indent 3"/>
    <w:basedOn w:val="Normal"/>
    <w:pPr>
      <w:ind w:left="-142" w:firstLine="499"/>
    </w:pPr>
  </w:style>
  <w:style w:type="paragraph" w:styleId="BodyText2">
    <w:name w:val="Body Text 2"/>
    <w:basedOn w:val="Normal"/>
    <w:pPr>
      <w:ind w:firstLine="0"/>
    </w:pPr>
    <w:rPr>
      <w:b/>
      <w:bCs/>
    </w:rPr>
  </w:style>
  <w:style w:type="paragraph" w:styleId="NormalWeb">
    <w:name w:val="Normal (Web)"/>
    <w:basedOn w:val="Normal"/>
    <w:pPr>
      <w:spacing w:before="100" w:after="100" w:line="240" w:lineRule="auto"/>
      <w:ind w:firstLine="0"/>
    </w:pPr>
    <w:rPr>
      <w:sz w:val="24"/>
      <w:szCs w:val="24"/>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rPr>
  </w:style>
  <w:style w:type="paragraph" w:customStyle="1" w:styleId="text">
    <w:name w:val="text"/>
    <w:basedOn w:val="Normal"/>
    <w:pPr>
      <w:spacing w:before="100" w:after="100" w:line="240" w:lineRule="auto"/>
      <w:ind w:firstLine="0"/>
      <w:jc w:val="left"/>
    </w:pPr>
    <w:rPr>
      <w:sz w:val="24"/>
      <w:szCs w:val="24"/>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a1">
    <w:name w:val="заголовок без номера"/>
    <w:basedOn w:val="Heading6"/>
    <w:pPr>
      <w:pageBreakBefore/>
      <w:spacing w:line="480" w:lineRule="auto"/>
      <w:ind w:left="720"/>
    </w:pPr>
    <w:rPr>
      <w:lang w:val="uk-UA"/>
    </w:rPr>
  </w:style>
  <w:style w:type="paragraph" w:customStyle="1" w:styleId="a2">
    <w:name w:val="заголовок с номером (и отступом)"/>
    <w:basedOn w:val="Heading6"/>
    <w:rsid w:val="00D04F3C"/>
    <w:pPr>
      <w:pageBreakBefore/>
      <w:spacing w:after="1120"/>
      <w:ind w:left="720"/>
    </w:pPr>
    <w:rPr>
      <w:lang w:val="uk-UA"/>
    </w:rPr>
  </w:style>
  <w:style w:type="paragraph" w:customStyle="1" w:styleId="a3">
    <w:name w:val="простой текст"/>
    <w:basedOn w:val="Normal"/>
    <w:link w:val="Char"/>
  </w:style>
  <w:style w:type="paragraph" w:customStyle="1" w:styleId="textcenter">
    <w:name w:val="text_center"/>
    <w:basedOn w:val="Normal"/>
    <w:pPr>
      <w:suppressAutoHyphens w:val="0"/>
      <w:spacing w:before="100" w:after="100" w:line="240" w:lineRule="auto"/>
      <w:ind w:firstLine="0"/>
      <w:jc w:val="left"/>
    </w:pPr>
    <w:rPr>
      <w:sz w:val="24"/>
      <w:szCs w:val="24"/>
    </w:rPr>
  </w:style>
  <w:style w:type="paragraph" w:customStyle="1" w:styleId="a4">
    <w:name w:val="заголовок с номером (без отступа)"/>
    <w:basedOn w:val="a2"/>
    <w:rsid w:val="00A03938"/>
    <w:pPr>
      <w:pageBreakBefore w:val="0"/>
      <w:spacing w:after="0"/>
      <w:ind w:left="0" w:firstLine="720"/>
      <w:jc w:val="left"/>
    </w:pPr>
  </w:style>
  <w:style w:type="paragraph" w:customStyle="1" w:styleId="a">
    <w:name w:val="список"/>
    <w:basedOn w:val="Normal"/>
    <w:pPr>
      <w:numPr>
        <w:numId w:val="1"/>
      </w:numPr>
      <w:suppressAutoHyphens w:val="0"/>
      <w:spacing w:before="100" w:after="100"/>
      <w:ind w:left="-1080" w:firstLine="0"/>
      <w:jc w:val="left"/>
    </w:pPr>
  </w:style>
  <w:style w:type="paragraph" w:customStyle="1" w:styleId="a5">
    <w:name w:val="Малюнок"/>
    <w:basedOn w:val="a3"/>
    <w:link w:val="Char0"/>
    <w:pPr>
      <w:ind w:firstLine="0"/>
      <w:jc w:val="center"/>
    </w:pPr>
  </w:style>
  <w:style w:type="paragraph" w:customStyle="1" w:styleId="2-ndlevel">
    <w:name w:val="заголовок с номером (без отступа) (2-nd level)"/>
    <w:basedOn w:val="a4"/>
    <w:rsid w:val="004525CB"/>
  </w:style>
  <w:style w:type="table" w:styleId="TableGrid">
    <w:name w:val="Table Grid"/>
    <w:basedOn w:val="TableNormal"/>
    <w:rsid w:val="008D5B01"/>
    <w:pPr>
      <w:suppressAutoHyphens/>
      <w:spacing w:line="360" w:lineRule="auto"/>
      <w:ind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JustifiedLeft0cm">
    <w:name w:val="Style заголовок с номером (и отступом) + Justified Left:  0 cm"/>
    <w:basedOn w:val="a2"/>
    <w:rsid w:val="00D04F3C"/>
    <w:pPr>
      <w:spacing w:line="240" w:lineRule="auto"/>
      <w:ind w:left="0"/>
      <w:jc w:val="both"/>
    </w:pPr>
  </w:style>
  <w:style w:type="paragraph" w:customStyle="1" w:styleId="a0">
    <w:name w:val="нумерованый список"/>
    <w:basedOn w:val="Normal"/>
    <w:rsid w:val="00A03938"/>
    <w:pPr>
      <w:numPr>
        <w:numId w:val="3"/>
      </w:numPr>
      <w:suppressAutoHyphens w:val="0"/>
      <w:spacing w:before="100" w:after="100"/>
      <w:jc w:val="left"/>
    </w:pPr>
    <w:rPr>
      <w:szCs w:val="28"/>
    </w:rPr>
  </w:style>
  <w:style w:type="character" w:customStyle="1" w:styleId="Char">
    <w:name w:val="простой текст Char"/>
    <w:link w:val="a3"/>
    <w:rsid w:val="00C942CA"/>
    <w:rPr>
      <w:sz w:val="28"/>
      <w:lang w:val="ru-RU" w:eastAsia="ar-SA" w:bidi="ar-SA"/>
    </w:rPr>
  </w:style>
  <w:style w:type="character" w:customStyle="1" w:styleId="Char0">
    <w:name w:val="Малюнок Char"/>
    <w:link w:val="a5"/>
    <w:rsid w:val="00C942CA"/>
    <w:rPr>
      <w:sz w:val="28"/>
      <w:lang w:val="ru-RU" w:eastAsia="ar-SA" w:bidi="ar-SA"/>
    </w:rPr>
  </w:style>
  <w:style w:type="character" w:styleId="FootnoteReference">
    <w:name w:val="footnote reference"/>
    <w:semiHidden/>
    <w:rsid w:val="00CB6054"/>
    <w:rPr>
      <w:vertAlign w:val="superscript"/>
    </w:rPr>
  </w:style>
  <w:style w:type="paragraph" w:customStyle="1" w:styleId="1">
    <w:name w:val="Стиль1"/>
    <w:basedOn w:val="Normal"/>
    <w:rsid w:val="003E0442"/>
    <w:pPr>
      <w:numPr>
        <w:ilvl w:val="1"/>
        <w:numId w:val="4"/>
      </w:numPr>
      <w:suppressAutoHyphens w:val="0"/>
      <w:spacing w:line="240" w:lineRule="auto"/>
      <w:jc w:val="center"/>
    </w:pPr>
    <w:rPr>
      <w:b/>
      <w:bCs/>
      <w:lang w:val="uk-UA" w:eastAsia="ru-RU"/>
    </w:rPr>
  </w:style>
  <w:style w:type="paragraph" w:styleId="BlockText">
    <w:name w:val="Block Text"/>
    <w:basedOn w:val="Normal"/>
    <w:rsid w:val="00D32B8A"/>
    <w:pPr>
      <w:widowControl w:val="0"/>
      <w:suppressAutoHyphens w:val="0"/>
      <w:autoSpaceDE w:val="0"/>
      <w:autoSpaceDN w:val="0"/>
      <w:adjustRightInd w:val="0"/>
      <w:spacing w:before="10" w:line="240" w:lineRule="auto"/>
      <w:ind w:left="1701" w:right="-23" w:hanging="567"/>
      <w:jc w:val="left"/>
    </w:pPr>
    <w:rPr>
      <w:szCs w:val="24"/>
      <w:lang w:val="en-US" w:eastAsia="ru-RU"/>
    </w:rPr>
  </w:style>
  <w:style w:type="paragraph" w:customStyle="1" w:styleId="Style1">
    <w:name w:val="Style1"/>
    <w:basedOn w:val="BodyTextIndent"/>
    <w:link w:val="Style1Char"/>
    <w:qFormat/>
    <w:rsid w:val="005638D2"/>
    <w:pPr>
      <w:spacing w:line="360" w:lineRule="auto"/>
      <w:ind w:firstLine="720"/>
      <w:jc w:val="both"/>
    </w:pPr>
    <w:rPr>
      <w:sz w:val="28"/>
      <w:szCs w:val="28"/>
      <w:lang w:val="uk-UA"/>
    </w:rPr>
  </w:style>
  <w:style w:type="character" w:customStyle="1" w:styleId="BodyTextIndentChar">
    <w:name w:val="Body Text Indent Char"/>
    <w:link w:val="BodyTextIndent"/>
    <w:rsid w:val="005638D2"/>
    <w:rPr>
      <w:sz w:val="24"/>
      <w:szCs w:val="24"/>
      <w:lang w:val="ru-RU" w:eastAsia="ar-SA"/>
    </w:rPr>
  </w:style>
  <w:style w:type="character" w:customStyle="1" w:styleId="Style1Char">
    <w:name w:val="Style1 Char"/>
    <w:link w:val="Style1"/>
    <w:rsid w:val="005638D2"/>
    <w:rPr>
      <w:sz w:val="28"/>
      <w:szCs w:val="28"/>
      <w:lang w:val="ru-RU"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30863">
      <w:bodyDiv w:val="1"/>
      <w:marLeft w:val="0"/>
      <w:marRight w:val="0"/>
      <w:marTop w:val="0"/>
      <w:marBottom w:val="0"/>
      <w:divBdr>
        <w:top w:val="none" w:sz="0" w:space="0" w:color="auto"/>
        <w:left w:val="none" w:sz="0" w:space="0" w:color="auto"/>
        <w:bottom w:val="none" w:sz="0" w:space="0" w:color="auto"/>
        <w:right w:val="none" w:sz="0" w:space="0" w:color="auto"/>
      </w:divBdr>
    </w:div>
    <w:div w:id="235475069">
      <w:bodyDiv w:val="1"/>
      <w:marLeft w:val="0"/>
      <w:marRight w:val="0"/>
      <w:marTop w:val="0"/>
      <w:marBottom w:val="0"/>
      <w:divBdr>
        <w:top w:val="none" w:sz="0" w:space="0" w:color="auto"/>
        <w:left w:val="none" w:sz="0" w:space="0" w:color="auto"/>
        <w:bottom w:val="none" w:sz="0" w:space="0" w:color="auto"/>
        <w:right w:val="none" w:sz="0" w:space="0" w:color="auto"/>
      </w:divBdr>
    </w:div>
    <w:div w:id="407119269">
      <w:bodyDiv w:val="1"/>
      <w:marLeft w:val="0"/>
      <w:marRight w:val="0"/>
      <w:marTop w:val="0"/>
      <w:marBottom w:val="0"/>
      <w:divBdr>
        <w:top w:val="none" w:sz="0" w:space="0" w:color="auto"/>
        <w:left w:val="none" w:sz="0" w:space="0" w:color="auto"/>
        <w:bottom w:val="none" w:sz="0" w:space="0" w:color="auto"/>
        <w:right w:val="none" w:sz="0" w:space="0" w:color="auto"/>
      </w:divBdr>
    </w:div>
    <w:div w:id="449860319">
      <w:bodyDiv w:val="1"/>
      <w:marLeft w:val="0"/>
      <w:marRight w:val="0"/>
      <w:marTop w:val="0"/>
      <w:marBottom w:val="0"/>
      <w:divBdr>
        <w:top w:val="none" w:sz="0" w:space="0" w:color="auto"/>
        <w:left w:val="none" w:sz="0" w:space="0" w:color="auto"/>
        <w:bottom w:val="none" w:sz="0" w:space="0" w:color="auto"/>
        <w:right w:val="none" w:sz="0" w:space="0" w:color="auto"/>
      </w:divBdr>
    </w:div>
    <w:div w:id="540484650">
      <w:bodyDiv w:val="1"/>
      <w:marLeft w:val="0"/>
      <w:marRight w:val="0"/>
      <w:marTop w:val="0"/>
      <w:marBottom w:val="0"/>
      <w:divBdr>
        <w:top w:val="none" w:sz="0" w:space="0" w:color="auto"/>
        <w:left w:val="none" w:sz="0" w:space="0" w:color="auto"/>
        <w:bottom w:val="none" w:sz="0" w:space="0" w:color="auto"/>
        <w:right w:val="none" w:sz="0" w:space="0" w:color="auto"/>
      </w:divBdr>
    </w:div>
    <w:div w:id="660937435">
      <w:bodyDiv w:val="1"/>
      <w:marLeft w:val="0"/>
      <w:marRight w:val="0"/>
      <w:marTop w:val="0"/>
      <w:marBottom w:val="0"/>
      <w:divBdr>
        <w:top w:val="none" w:sz="0" w:space="0" w:color="auto"/>
        <w:left w:val="none" w:sz="0" w:space="0" w:color="auto"/>
        <w:bottom w:val="none" w:sz="0" w:space="0" w:color="auto"/>
        <w:right w:val="none" w:sz="0" w:space="0" w:color="auto"/>
      </w:divBdr>
    </w:div>
    <w:div w:id="706955085">
      <w:bodyDiv w:val="1"/>
      <w:marLeft w:val="0"/>
      <w:marRight w:val="0"/>
      <w:marTop w:val="0"/>
      <w:marBottom w:val="0"/>
      <w:divBdr>
        <w:top w:val="none" w:sz="0" w:space="0" w:color="auto"/>
        <w:left w:val="none" w:sz="0" w:space="0" w:color="auto"/>
        <w:bottom w:val="none" w:sz="0" w:space="0" w:color="auto"/>
        <w:right w:val="none" w:sz="0" w:space="0" w:color="auto"/>
      </w:divBdr>
    </w:div>
    <w:div w:id="864027406">
      <w:bodyDiv w:val="1"/>
      <w:marLeft w:val="0"/>
      <w:marRight w:val="0"/>
      <w:marTop w:val="0"/>
      <w:marBottom w:val="0"/>
      <w:divBdr>
        <w:top w:val="none" w:sz="0" w:space="0" w:color="auto"/>
        <w:left w:val="none" w:sz="0" w:space="0" w:color="auto"/>
        <w:bottom w:val="none" w:sz="0" w:space="0" w:color="auto"/>
        <w:right w:val="none" w:sz="0" w:space="0" w:color="auto"/>
      </w:divBdr>
    </w:div>
    <w:div w:id="906454546">
      <w:bodyDiv w:val="1"/>
      <w:marLeft w:val="0"/>
      <w:marRight w:val="0"/>
      <w:marTop w:val="0"/>
      <w:marBottom w:val="0"/>
      <w:divBdr>
        <w:top w:val="none" w:sz="0" w:space="0" w:color="auto"/>
        <w:left w:val="none" w:sz="0" w:space="0" w:color="auto"/>
        <w:bottom w:val="none" w:sz="0" w:space="0" w:color="auto"/>
        <w:right w:val="none" w:sz="0" w:space="0" w:color="auto"/>
      </w:divBdr>
    </w:div>
    <w:div w:id="909922103">
      <w:bodyDiv w:val="1"/>
      <w:marLeft w:val="0"/>
      <w:marRight w:val="0"/>
      <w:marTop w:val="0"/>
      <w:marBottom w:val="0"/>
      <w:divBdr>
        <w:top w:val="none" w:sz="0" w:space="0" w:color="auto"/>
        <w:left w:val="none" w:sz="0" w:space="0" w:color="auto"/>
        <w:bottom w:val="none" w:sz="0" w:space="0" w:color="auto"/>
        <w:right w:val="none" w:sz="0" w:space="0" w:color="auto"/>
      </w:divBdr>
      <w:divsChild>
        <w:div w:id="733431421">
          <w:marLeft w:val="0"/>
          <w:marRight w:val="0"/>
          <w:marTop w:val="0"/>
          <w:marBottom w:val="0"/>
          <w:divBdr>
            <w:top w:val="none" w:sz="0" w:space="0" w:color="auto"/>
            <w:left w:val="none" w:sz="0" w:space="0" w:color="auto"/>
            <w:bottom w:val="none" w:sz="0" w:space="0" w:color="auto"/>
            <w:right w:val="none" w:sz="0" w:space="0" w:color="auto"/>
          </w:divBdr>
          <w:divsChild>
            <w:div w:id="709066732">
              <w:marLeft w:val="0"/>
              <w:marRight w:val="0"/>
              <w:marTop w:val="0"/>
              <w:marBottom w:val="0"/>
              <w:divBdr>
                <w:top w:val="none" w:sz="0" w:space="0" w:color="auto"/>
                <w:left w:val="none" w:sz="0" w:space="0" w:color="auto"/>
                <w:bottom w:val="none" w:sz="0" w:space="0" w:color="auto"/>
                <w:right w:val="none" w:sz="0" w:space="0" w:color="auto"/>
              </w:divBdr>
              <w:divsChild>
                <w:div w:id="208801897">
                  <w:marLeft w:val="0"/>
                  <w:marRight w:val="0"/>
                  <w:marTop w:val="0"/>
                  <w:marBottom w:val="0"/>
                  <w:divBdr>
                    <w:top w:val="none" w:sz="0" w:space="0" w:color="auto"/>
                    <w:left w:val="none" w:sz="0" w:space="0" w:color="auto"/>
                    <w:bottom w:val="none" w:sz="0" w:space="0" w:color="auto"/>
                    <w:right w:val="none" w:sz="0" w:space="0" w:color="auto"/>
                  </w:divBdr>
                  <w:divsChild>
                    <w:div w:id="1978335462">
                      <w:marLeft w:val="0"/>
                      <w:marRight w:val="0"/>
                      <w:marTop w:val="0"/>
                      <w:marBottom w:val="0"/>
                      <w:divBdr>
                        <w:top w:val="none" w:sz="0" w:space="0" w:color="auto"/>
                        <w:left w:val="none" w:sz="0" w:space="0" w:color="auto"/>
                        <w:bottom w:val="none" w:sz="0" w:space="0" w:color="auto"/>
                        <w:right w:val="none" w:sz="0" w:space="0" w:color="auto"/>
                      </w:divBdr>
                      <w:divsChild>
                        <w:div w:id="432475824">
                          <w:marLeft w:val="0"/>
                          <w:marRight w:val="0"/>
                          <w:marTop w:val="0"/>
                          <w:marBottom w:val="0"/>
                          <w:divBdr>
                            <w:top w:val="none" w:sz="0" w:space="0" w:color="auto"/>
                            <w:left w:val="none" w:sz="0" w:space="0" w:color="auto"/>
                            <w:bottom w:val="none" w:sz="0" w:space="0" w:color="auto"/>
                            <w:right w:val="none" w:sz="0" w:space="0" w:color="auto"/>
                          </w:divBdr>
                          <w:divsChild>
                            <w:div w:id="3170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580334">
      <w:bodyDiv w:val="1"/>
      <w:marLeft w:val="0"/>
      <w:marRight w:val="0"/>
      <w:marTop w:val="0"/>
      <w:marBottom w:val="0"/>
      <w:divBdr>
        <w:top w:val="none" w:sz="0" w:space="0" w:color="auto"/>
        <w:left w:val="none" w:sz="0" w:space="0" w:color="auto"/>
        <w:bottom w:val="none" w:sz="0" w:space="0" w:color="auto"/>
        <w:right w:val="none" w:sz="0" w:space="0" w:color="auto"/>
      </w:divBdr>
    </w:div>
    <w:div w:id="1127699138">
      <w:bodyDiv w:val="1"/>
      <w:marLeft w:val="0"/>
      <w:marRight w:val="0"/>
      <w:marTop w:val="0"/>
      <w:marBottom w:val="0"/>
      <w:divBdr>
        <w:top w:val="none" w:sz="0" w:space="0" w:color="auto"/>
        <w:left w:val="none" w:sz="0" w:space="0" w:color="auto"/>
        <w:bottom w:val="none" w:sz="0" w:space="0" w:color="auto"/>
        <w:right w:val="none" w:sz="0" w:space="0" w:color="auto"/>
      </w:divBdr>
    </w:div>
    <w:div w:id="1178733881">
      <w:bodyDiv w:val="1"/>
      <w:marLeft w:val="0"/>
      <w:marRight w:val="0"/>
      <w:marTop w:val="0"/>
      <w:marBottom w:val="0"/>
      <w:divBdr>
        <w:top w:val="none" w:sz="0" w:space="0" w:color="auto"/>
        <w:left w:val="none" w:sz="0" w:space="0" w:color="auto"/>
        <w:bottom w:val="none" w:sz="0" w:space="0" w:color="auto"/>
        <w:right w:val="none" w:sz="0" w:space="0" w:color="auto"/>
      </w:divBdr>
    </w:div>
    <w:div w:id="1337416981">
      <w:bodyDiv w:val="1"/>
      <w:marLeft w:val="0"/>
      <w:marRight w:val="0"/>
      <w:marTop w:val="0"/>
      <w:marBottom w:val="0"/>
      <w:divBdr>
        <w:top w:val="none" w:sz="0" w:space="0" w:color="auto"/>
        <w:left w:val="none" w:sz="0" w:space="0" w:color="auto"/>
        <w:bottom w:val="none" w:sz="0" w:space="0" w:color="auto"/>
        <w:right w:val="none" w:sz="0" w:space="0" w:color="auto"/>
      </w:divBdr>
    </w:div>
    <w:div w:id="1516459444">
      <w:bodyDiv w:val="1"/>
      <w:marLeft w:val="0"/>
      <w:marRight w:val="0"/>
      <w:marTop w:val="0"/>
      <w:marBottom w:val="0"/>
      <w:divBdr>
        <w:top w:val="none" w:sz="0" w:space="0" w:color="auto"/>
        <w:left w:val="none" w:sz="0" w:space="0" w:color="auto"/>
        <w:bottom w:val="none" w:sz="0" w:space="0" w:color="auto"/>
        <w:right w:val="none" w:sz="0" w:space="0" w:color="auto"/>
      </w:divBdr>
    </w:div>
    <w:div w:id="1958563913">
      <w:bodyDiv w:val="1"/>
      <w:marLeft w:val="0"/>
      <w:marRight w:val="0"/>
      <w:marTop w:val="0"/>
      <w:marBottom w:val="0"/>
      <w:divBdr>
        <w:top w:val="none" w:sz="0" w:space="0" w:color="auto"/>
        <w:left w:val="none" w:sz="0" w:space="0" w:color="auto"/>
        <w:bottom w:val="none" w:sz="0" w:space="0" w:color="auto"/>
        <w:right w:val="none" w:sz="0" w:space="0" w:color="auto"/>
      </w:divBdr>
    </w:div>
    <w:div w:id="212803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BBC66-FDCD-4628-A653-0B8A04F72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38</Pages>
  <Words>22475</Words>
  <Characters>12811</Characters>
  <Application>Microsoft Office Word</Application>
  <DocSecurity>0</DocSecurity>
  <Lines>106</Lines>
  <Paragraphs>70</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1</vt:lpstr>
      <vt:lpstr>1</vt:lpstr>
      <vt:lpstr>1</vt:lpstr>
    </vt:vector>
  </TitlesOfParts>
  <Company>org</Company>
  <LinksUpToDate>false</LinksUpToDate>
  <CharactersWithSpaces>35216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
  <cp:keywords/>
  <cp:lastModifiedBy>t3</cp:lastModifiedBy>
  <cp:revision>37</cp:revision>
  <cp:lastPrinted>2008-06-11T17:53:00Z</cp:lastPrinted>
  <dcterms:created xsi:type="dcterms:W3CDTF">2021-04-29T20:12:00Z</dcterms:created>
  <dcterms:modified xsi:type="dcterms:W3CDTF">2024-05-31T15:19:00Z</dcterms:modified>
</cp:coreProperties>
</file>